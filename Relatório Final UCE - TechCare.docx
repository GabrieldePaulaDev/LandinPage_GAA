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397A0BF" w14:textId="77777777" w:rsidR="00727636" w:rsidRPr="00844410" w:rsidRDefault="00CD7D86" w:rsidP="00534563">
      <w:pPr>
        <w:spacing w:line="360" w:lineRule="auto"/>
        <w:jc w:val="center"/>
        <w:rPr>
          <w:rFonts w:ascii="Arial" w:eastAsia="Calibri" w:hAnsi="Arial" w:cs="Arial"/>
          <w:b/>
          <w:sz w:val="28"/>
          <w:lang w:eastAsia="pt-BR"/>
        </w:rPr>
      </w:pPr>
      <w:r w:rsidRPr="00844410">
        <w:rPr>
          <w:rFonts w:ascii="Arial" w:hAnsi="Arial" w:cs="Arial"/>
          <w:noProof/>
          <w:lang w:eastAsia="pt-BR"/>
        </w:rPr>
        <w:drawing>
          <wp:anchor distT="0" distB="0" distL="114935" distR="114935" simplePos="0" relativeHeight="251658240" behindDoc="0" locked="0" layoutInCell="1" allowOverlap="1" wp14:anchorId="0906E5BD" wp14:editId="1583B40F">
            <wp:simplePos x="0" y="0"/>
            <wp:positionH relativeFrom="column">
              <wp:posOffset>-599440</wp:posOffset>
            </wp:positionH>
            <wp:positionV relativeFrom="paragraph">
              <wp:posOffset>-118110</wp:posOffset>
            </wp:positionV>
            <wp:extent cx="1081405" cy="681355"/>
            <wp:effectExtent l="0" t="0" r="0" b="0"/>
            <wp:wrapNone/>
            <wp:docPr id="6"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cstate="print">
                      <a:extLst>
                        <a:ext uri="{28A0092B-C50C-407E-A947-70E740481C1C}">
                          <a14:useLocalDpi xmlns:a14="http://schemas.microsoft.com/office/drawing/2010/main" val="0"/>
                        </a:ext>
                      </a:extLst>
                    </a:blip>
                    <a:srcRect l="-44" t="-72" r="-44" b="-72"/>
                    <a:stretch>
                      <a:fillRect/>
                    </a:stretch>
                  </pic:blipFill>
                  <pic:spPr bwMode="auto">
                    <a:xfrm>
                      <a:off x="0" y="0"/>
                      <a:ext cx="1081405" cy="6813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44410">
        <w:rPr>
          <w:rFonts w:ascii="Arial" w:hAnsi="Arial" w:cs="Arial"/>
          <w:noProof/>
          <w:lang w:eastAsia="pt-BR"/>
        </w:rPr>
        <w:drawing>
          <wp:anchor distT="0" distB="0" distL="114935" distR="114935" simplePos="0" relativeHeight="251659264" behindDoc="0" locked="0" layoutInCell="1" allowOverlap="1" wp14:anchorId="171EB97C" wp14:editId="483CDBDB">
            <wp:simplePos x="0" y="0"/>
            <wp:positionH relativeFrom="column">
              <wp:posOffset>4171950</wp:posOffset>
            </wp:positionH>
            <wp:positionV relativeFrom="paragraph">
              <wp:posOffset>-210185</wp:posOffset>
            </wp:positionV>
            <wp:extent cx="2173605" cy="847090"/>
            <wp:effectExtent l="0" t="0" r="0" b="0"/>
            <wp:wrapNone/>
            <wp:docPr id="7"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cstate="print">
                      <a:extLst>
                        <a:ext uri="{28A0092B-C50C-407E-A947-70E740481C1C}">
                          <a14:useLocalDpi xmlns:a14="http://schemas.microsoft.com/office/drawing/2010/main" val="0"/>
                        </a:ext>
                      </a:extLst>
                    </a:blip>
                    <a:srcRect l="-24" t="-64" r="-24" b="-64"/>
                    <a:stretch>
                      <a:fillRect/>
                    </a:stretch>
                  </pic:blipFill>
                  <pic:spPr bwMode="auto">
                    <a:xfrm>
                      <a:off x="0" y="0"/>
                      <a:ext cx="2173605" cy="84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2960823" w14:textId="77777777" w:rsidR="00727636" w:rsidRPr="00844410" w:rsidRDefault="00727636" w:rsidP="00534563">
      <w:pPr>
        <w:spacing w:line="360" w:lineRule="auto"/>
        <w:jc w:val="center"/>
        <w:rPr>
          <w:rFonts w:ascii="Arial" w:eastAsia="Calibri" w:hAnsi="Arial" w:cs="Arial"/>
          <w:b/>
          <w:sz w:val="28"/>
        </w:rPr>
      </w:pPr>
    </w:p>
    <w:p w14:paraId="30C309C5" w14:textId="77777777" w:rsidR="00727636" w:rsidRPr="00844410" w:rsidRDefault="00727636" w:rsidP="00534563">
      <w:pPr>
        <w:spacing w:line="360" w:lineRule="auto"/>
        <w:jc w:val="center"/>
        <w:rPr>
          <w:rFonts w:ascii="Arial" w:eastAsia="Calibri" w:hAnsi="Arial" w:cs="Arial"/>
          <w:b/>
          <w:sz w:val="28"/>
        </w:rPr>
      </w:pPr>
    </w:p>
    <w:p w14:paraId="455AA95A"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FACULDADE DE TECNOLOGIA DE FRANCA</w:t>
      </w:r>
    </w:p>
    <w:p w14:paraId="3CC85F04" w14:textId="77777777" w:rsidR="00727636" w:rsidRPr="00844410" w:rsidRDefault="00727636" w:rsidP="00534563">
      <w:pPr>
        <w:spacing w:line="360" w:lineRule="auto"/>
        <w:rPr>
          <w:rFonts w:ascii="Arial" w:eastAsia="Calibri" w:hAnsi="Arial" w:cs="Arial"/>
          <w:b/>
          <w:sz w:val="28"/>
        </w:rPr>
      </w:pPr>
    </w:p>
    <w:p w14:paraId="6DF1E5F5" w14:textId="77777777" w:rsidR="00727636" w:rsidRPr="00844410" w:rsidRDefault="00727636" w:rsidP="00534563">
      <w:pPr>
        <w:spacing w:line="360" w:lineRule="auto"/>
        <w:jc w:val="center"/>
        <w:rPr>
          <w:rFonts w:ascii="Arial" w:eastAsia="Calibri" w:hAnsi="Arial" w:cs="Arial"/>
          <w:b/>
          <w:sz w:val="28"/>
        </w:rPr>
      </w:pPr>
    </w:p>
    <w:p w14:paraId="740FC91C" w14:textId="77777777" w:rsidR="00727636" w:rsidRPr="00844410" w:rsidRDefault="00727636" w:rsidP="00534563">
      <w:pPr>
        <w:spacing w:line="360" w:lineRule="auto"/>
        <w:jc w:val="center"/>
        <w:rPr>
          <w:rFonts w:ascii="Arial" w:eastAsia="Calibri" w:hAnsi="Arial" w:cs="Arial"/>
          <w:b/>
          <w:sz w:val="28"/>
        </w:rPr>
      </w:pPr>
    </w:p>
    <w:p w14:paraId="1CA32099"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GABRIEL HENRIQUE DE PAULA</w:t>
      </w:r>
    </w:p>
    <w:p w14:paraId="392656F0"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IGOR DE CASTRO QUERINHO REGATIERI</w:t>
      </w:r>
    </w:p>
    <w:p w14:paraId="10677CBA"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MARIA GABRIELA MARTINS DE SOUZA</w:t>
      </w:r>
    </w:p>
    <w:p w14:paraId="6D28B419"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RICK SANDER GOMES NASCIMENTO</w:t>
      </w:r>
    </w:p>
    <w:p w14:paraId="4D921CB1" w14:textId="77777777" w:rsidR="00727636" w:rsidRPr="00844410" w:rsidRDefault="00727636" w:rsidP="00534563">
      <w:pPr>
        <w:spacing w:line="360" w:lineRule="auto"/>
        <w:jc w:val="center"/>
        <w:rPr>
          <w:rFonts w:ascii="Arial" w:eastAsia="Calibri" w:hAnsi="Arial" w:cs="Arial"/>
          <w:b/>
          <w:sz w:val="28"/>
        </w:rPr>
      </w:pPr>
    </w:p>
    <w:p w14:paraId="52CECC13" w14:textId="77777777" w:rsidR="00727636" w:rsidRPr="00844410" w:rsidRDefault="00727636" w:rsidP="00534563">
      <w:pPr>
        <w:spacing w:line="360" w:lineRule="auto"/>
        <w:jc w:val="center"/>
        <w:rPr>
          <w:rFonts w:ascii="Arial" w:eastAsia="Calibri" w:hAnsi="Arial" w:cs="Arial"/>
          <w:b/>
          <w:sz w:val="28"/>
        </w:rPr>
      </w:pPr>
    </w:p>
    <w:p w14:paraId="6277C41A" w14:textId="77777777" w:rsidR="00727636" w:rsidRPr="00844410" w:rsidRDefault="00727636" w:rsidP="00534563">
      <w:pPr>
        <w:spacing w:line="360" w:lineRule="auto"/>
        <w:jc w:val="center"/>
        <w:rPr>
          <w:rFonts w:ascii="Arial" w:eastAsia="Calibri" w:hAnsi="Arial" w:cs="Arial"/>
        </w:rPr>
      </w:pPr>
    </w:p>
    <w:p w14:paraId="11DB136C" w14:textId="77777777" w:rsidR="00727636" w:rsidRDefault="00727636" w:rsidP="00534563">
      <w:pPr>
        <w:spacing w:line="360" w:lineRule="auto"/>
        <w:jc w:val="center"/>
        <w:rPr>
          <w:rFonts w:ascii="Arial" w:eastAsia="Calibri" w:hAnsi="Arial" w:cs="Arial"/>
        </w:rPr>
      </w:pPr>
    </w:p>
    <w:p w14:paraId="3E66B5CE" w14:textId="77777777" w:rsidR="0096321E" w:rsidRPr="00844410" w:rsidRDefault="0096321E" w:rsidP="00534563">
      <w:pPr>
        <w:spacing w:line="360" w:lineRule="auto"/>
        <w:jc w:val="center"/>
        <w:rPr>
          <w:rFonts w:ascii="Arial" w:eastAsia="Calibri" w:hAnsi="Arial" w:cs="Arial"/>
        </w:rPr>
      </w:pPr>
    </w:p>
    <w:p w14:paraId="1C84C631" w14:textId="77777777" w:rsidR="00727636" w:rsidRPr="00844410" w:rsidRDefault="00727636" w:rsidP="00534563">
      <w:pPr>
        <w:spacing w:line="360" w:lineRule="auto"/>
        <w:jc w:val="center"/>
        <w:rPr>
          <w:rFonts w:ascii="Arial" w:eastAsia="Calibri" w:hAnsi="Arial" w:cs="Arial"/>
        </w:rPr>
      </w:pPr>
    </w:p>
    <w:p w14:paraId="2CB402DE" w14:textId="77777777" w:rsidR="00727636" w:rsidRPr="00844410" w:rsidRDefault="00727636" w:rsidP="00534563">
      <w:pPr>
        <w:spacing w:line="360" w:lineRule="auto"/>
        <w:jc w:val="center"/>
        <w:rPr>
          <w:rFonts w:ascii="Arial" w:eastAsia="Calibri" w:hAnsi="Arial" w:cs="Arial"/>
        </w:rPr>
      </w:pPr>
    </w:p>
    <w:p w14:paraId="10DED9EA"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Landing Page</w:t>
      </w:r>
    </w:p>
    <w:p w14:paraId="505AA2A0" w14:textId="77777777" w:rsidR="00727636" w:rsidRPr="00844410" w:rsidRDefault="00727636" w:rsidP="00534563">
      <w:pPr>
        <w:spacing w:line="360" w:lineRule="auto"/>
        <w:jc w:val="center"/>
        <w:rPr>
          <w:rFonts w:ascii="Arial" w:eastAsia="Calibri" w:hAnsi="Arial" w:cs="Arial"/>
          <w:b/>
          <w:sz w:val="28"/>
        </w:rPr>
      </w:pPr>
    </w:p>
    <w:p w14:paraId="401DABF1"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UCE - Engenharia de Software</w:t>
      </w:r>
    </w:p>
    <w:p w14:paraId="46347132" w14:textId="77777777" w:rsidR="00727636" w:rsidRPr="00844410" w:rsidRDefault="00727636" w:rsidP="00534563">
      <w:pPr>
        <w:spacing w:line="360" w:lineRule="auto"/>
        <w:ind w:left="2552"/>
        <w:jc w:val="right"/>
        <w:rPr>
          <w:rFonts w:ascii="Arial" w:eastAsia="Calibri" w:hAnsi="Arial" w:cs="Arial"/>
          <w:sz w:val="20"/>
          <w:szCs w:val="20"/>
        </w:rPr>
      </w:pPr>
    </w:p>
    <w:p w14:paraId="1D90583A" w14:textId="77777777" w:rsidR="00727636" w:rsidRPr="00844410" w:rsidRDefault="00727636" w:rsidP="00534563">
      <w:pPr>
        <w:spacing w:line="360" w:lineRule="auto"/>
        <w:jc w:val="center"/>
        <w:rPr>
          <w:rFonts w:ascii="Arial" w:eastAsia="Calibri" w:hAnsi="Arial" w:cs="Arial"/>
          <w:b/>
          <w:sz w:val="28"/>
          <w:szCs w:val="20"/>
        </w:rPr>
      </w:pPr>
    </w:p>
    <w:p w14:paraId="45955D72" w14:textId="77777777" w:rsidR="00727636" w:rsidRDefault="00727636" w:rsidP="00534563">
      <w:pPr>
        <w:spacing w:line="360" w:lineRule="auto"/>
        <w:jc w:val="center"/>
        <w:rPr>
          <w:rFonts w:ascii="Arial" w:eastAsia="Calibri" w:hAnsi="Arial" w:cs="Arial"/>
          <w:b/>
          <w:sz w:val="28"/>
          <w:szCs w:val="20"/>
        </w:rPr>
      </w:pPr>
    </w:p>
    <w:p w14:paraId="05596EAA" w14:textId="77777777" w:rsidR="0096321E" w:rsidRDefault="0096321E" w:rsidP="00534563">
      <w:pPr>
        <w:spacing w:line="360" w:lineRule="auto"/>
        <w:jc w:val="center"/>
        <w:rPr>
          <w:rFonts w:ascii="Arial" w:eastAsia="Calibri" w:hAnsi="Arial" w:cs="Arial"/>
          <w:b/>
          <w:sz w:val="28"/>
          <w:szCs w:val="20"/>
        </w:rPr>
      </w:pPr>
    </w:p>
    <w:p w14:paraId="58C0B62C" w14:textId="77777777" w:rsidR="0096321E" w:rsidRDefault="0096321E" w:rsidP="00534563">
      <w:pPr>
        <w:spacing w:line="360" w:lineRule="auto"/>
        <w:jc w:val="center"/>
        <w:rPr>
          <w:rFonts w:ascii="Arial" w:eastAsia="Calibri" w:hAnsi="Arial" w:cs="Arial"/>
          <w:b/>
          <w:sz w:val="28"/>
          <w:szCs w:val="20"/>
        </w:rPr>
      </w:pPr>
    </w:p>
    <w:p w14:paraId="741994C4" w14:textId="77777777" w:rsidR="0096321E" w:rsidRDefault="0096321E" w:rsidP="00534563">
      <w:pPr>
        <w:spacing w:line="360" w:lineRule="auto"/>
        <w:jc w:val="center"/>
        <w:rPr>
          <w:rFonts w:ascii="Arial" w:eastAsia="Calibri" w:hAnsi="Arial" w:cs="Arial"/>
          <w:b/>
          <w:sz w:val="28"/>
          <w:szCs w:val="20"/>
        </w:rPr>
      </w:pPr>
    </w:p>
    <w:p w14:paraId="146D1ACB" w14:textId="77777777" w:rsidR="0096321E" w:rsidRDefault="0096321E" w:rsidP="00534563">
      <w:pPr>
        <w:spacing w:line="360" w:lineRule="auto"/>
        <w:jc w:val="center"/>
        <w:rPr>
          <w:rFonts w:ascii="Arial" w:eastAsia="Calibri" w:hAnsi="Arial" w:cs="Arial"/>
          <w:b/>
          <w:sz w:val="28"/>
          <w:szCs w:val="20"/>
        </w:rPr>
      </w:pPr>
    </w:p>
    <w:p w14:paraId="38A98D54" w14:textId="77777777" w:rsidR="0096321E" w:rsidRDefault="0096321E" w:rsidP="00534563">
      <w:pPr>
        <w:spacing w:line="360" w:lineRule="auto"/>
        <w:jc w:val="center"/>
        <w:rPr>
          <w:rFonts w:ascii="Arial" w:eastAsia="Calibri" w:hAnsi="Arial" w:cs="Arial"/>
          <w:b/>
          <w:sz w:val="28"/>
          <w:szCs w:val="20"/>
        </w:rPr>
      </w:pPr>
    </w:p>
    <w:p w14:paraId="6E8E00C7" w14:textId="77777777" w:rsidR="0096321E" w:rsidRPr="00844410" w:rsidRDefault="0096321E" w:rsidP="00534563">
      <w:pPr>
        <w:spacing w:line="360" w:lineRule="auto"/>
        <w:jc w:val="center"/>
        <w:rPr>
          <w:rFonts w:ascii="Arial" w:eastAsia="Calibri" w:hAnsi="Arial" w:cs="Arial"/>
          <w:b/>
          <w:sz w:val="28"/>
          <w:szCs w:val="20"/>
        </w:rPr>
      </w:pPr>
    </w:p>
    <w:p w14:paraId="0E2EB6FC"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FRANCA</w:t>
      </w:r>
    </w:p>
    <w:p w14:paraId="312E897C" w14:textId="77777777" w:rsidR="00727636" w:rsidRPr="00844410" w:rsidRDefault="00727636" w:rsidP="00534563">
      <w:pPr>
        <w:spacing w:line="360" w:lineRule="auto"/>
        <w:jc w:val="center"/>
        <w:rPr>
          <w:rFonts w:ascii="Arial" w:hAnsi="Arial" w:cs="Arial"/>
        </w:rPr>
        <w:sectPr w:rsidR="00727636" w:rsidRPr="00844410">
          <w:headerReference w:type="default" r:id="rId10"/>
          <w:footerReference w:type="default" r:id="rId11"/>
          <w:pgSz w:w="11906" w:h="16838"/>
          <w:pgMar w:top="568" w:right="1134" w:bottom="680" w:left="1701" w:header="0" w:footer="624" w:gutter="0"/>
          <w:pgNumType w:start="1"/>
          <w:cols w:space="720"/>
          <w:docGrid w:linePitch="360"/>
        </w:sectPr>
      </w:pPr>
      <w:r w:rsidRPr="00844410">
        <w:rPr>
          <w:rFonts w:ascii="Arial" w:eastAsia="Calibri" w:hAnsi="Arial" w:cs="Arial"/>
          <w:b/>
          <w:sz w:val="28"/>
        </w:rPr>
        <w:t>2025</w:t>
      </w:r>
    </w:p>
    <w:p w14:paraId="615D2CC4" w14:textId="77777777" w:rsidR="00727636" w:rsidRPr="00844410" w:rsidRDefault="00CD7D86" w:rsidP="00534563">
      <w:pPr>
        <w:spacing w:line="360" w:lineRule="auto"/>
        <w:jc w:val="center"/>
        <w:rPr>
          <w:rFonts w:ascii="Arial" w:eastAsia="Calibri" w:hAnsi="Arial" w:cs="Arial"/>
          <w:b/>
          <w:sz w:val="28"/>
          <w:lang w:eastAsia="pt-BR"/>
        </w:rPr>
      </w:pPr>
      <w:r w:rsidRPr="00844410">
        <w:rPr>
          <w:rFonts w:ascii="Arial" w:hAnsi="Arial" w:cs="Arial"/>
          <w:noProof/>
          <w:lang w:eastAsia="pt-BR"/>
        </w:rPr>
        <w:lastRenderedPageBreak/>
        <w:drawing>
          <wp:anchor distT="0" distB="0" distL="114935" distR="114935" simplePos="0" relativeHeight="251660288" behindDoc="0" locked="0" layoutInCell="1" allowOverlap="1" wp14:anchorId="7AE4812E" wp14:editId="6356D705">
            <wp:simplePos x="0" y="0"/>
            <wp:positionH relativeFrom="column">
              <wp:posOffset>-553720</wp:posOffset>
            </wp:positionH>
            <wp:positionV relativeFrom="paragraph">
              <wp:posOffset>-95885</wp:posOffset>
            </wp:positionV>
            <wp:extent cx="1081405" cy="681355"/>
            <wp:effectExtent l="0" t="0" r="0" b="0"/>
            <wp:wrapNone/>
            <wp:docPr id="8"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l="-44" t="-72" r="-44" b="-72"/>
                    <a:stretch>
                      <a:fillRect/>
                    </a:stretch>
                  </pic:blipFill>
                  <pic:spPr bwMode="auto">
                    <a:xfrm>
                      <a:off x="0" y="0"/>
                      <a:ext cx="1081405" cy="6813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44410">
        <w:rPr>
          <w:rFonts w:ascii="Arial" w:hAnsi="Arial" w:cs="Arial"/>
          <w:noProof/>
          <w:lang w:eastAsia="pt-BR"/>
        </w:rPr>
        <w:drawing>
          <wp:anchor distT="0" distB="0" distL="114935" distR="114935" simplePos="0" relativeHeight="251661312" behindDoc="0" locked="0" layoutInCell="1" allowOverlap="1" wp14:anchorId="52D4379B" wp14:editId="6F36C335">
            <wp:simplePos x="0" y="0"/>
            <wp:positionH relativeFrom="column">
              <wp:posOffset>4218940</wp:posOffset>
            </wp:positionH>
            <wp:positionV relativeFrom="paragraph">
              <wp:posOffset>-198120</wp:posOffset>
            </wp:positionV>
            <wp:extent cx="2173605" cy="847090"/>
            <wp:effectExtent l="0" t="0" r="0" b="0"/>
            <wp:wrapNone/>
            <wp:docPr id="9" name="Imagem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9" cstate="print">
                      <a:extLst>
                        <a:ext uri="{28A0092B-C50C-407E-A947-70E740481C1C}">
                          <a14:useLocalDpi xmlns:a14="http://schemas.microsoft.com/office/drawing/2010/main" val="0"/>
                        </a:ext>
                      </a:extLst>
                    </a:blip>
                    <a:srcRect l="-24" t="-64" r="-24" b="-64"/>
                    <a:stretch>
                      <a:fillRect/>
                    </a:stretch>
                  </pic:blipFill>
                  <pic:spPr bwMode="auto">
                    <a:xfrm>
                      <a:off x="0" y="0"/>
                      <a:ext cx="2173605" cy="84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7C13F7" w14:textId="77777777" w:rsidR="00727636" w:rsidRPr="00844410" w:rsidRDefault="00727636" w:rsidP="00534563">
      <w:pPr>
        <w:spacing w:line="360" w:lineRule="auto"/>
        <w:jc w:val="center"/>
        <w:rPr>
          <w:rFonts w:ascii="Arial" w:eastAsia="Calibri" w:hAnsi="Arial" w:cs="Arial"/>
          <w:b/>
          <w:sz w:val="28"/>
        </w:rPr>
      </w:pPr>
    </w:p>
    <w:p w14:paraId="7C16DE0B"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FACULDADE DE TECNOLOGIA DE FRANCA</w:t>
      </w:r>
    </w:p>
    <w:p w14:paraId="14513ABE" w14:textId="77777777" w:rsidR="00727636" w:rsidRPr="00844410" w:rsidRDefault="00727636" w:rsidP="00534563">
      <w:pPr>
        <w:spacing w:line="360" w:lineRule="auto"/>
        <w:jc w:val="center"/>
        <w:rPr>
          <w:rFonts w:ascii="Arial" w:eastAsia="Calibri" w:hAnsi="Arial" w:cs="Arial"/>
          <w:b/>
          <w:sz w:val="28"/>
        </w:rPr>
      </w:pPr>
    </w:p>
    <w:p w14:paraId="0B475056" w14:textId="77777777" w:rsidR="00727636" w:rsidRPr="00844410" w:rsidRDefault="00727636" w:rsidP="00534563">
      <w:pPr>
        <w:spacing w:line="360" w:lineRule="auto"/>
        <w:jc w:val="center"/>
        <w:rPr>
          <w:rFonts w:ascii="Arial" w:eastAsia="Calibri" w:hAnsi="Arial" w:cs="Arial"/>
          <w:b/>
          <w:sz w:val="28"/>
        </w:rPr>
      </w:pPr>
    </w:p>
    <w:p w14:paraId="49E1A764" w14:textId="77777777" w:rsidR="00727636" w:rsidRPr="00844410" w:rsidRDefault="00727636" w:rsidP="00534563">
      <w:pPr>
        <w:spacing w:line="360" w:lineRule="auto"/>
        <w:jc w:val="center"/>
        <w:rPr>
          <w:rFonts w:ascii="Arial" w:eastAsia="Calibri" w:hAnsi="Arial" w:cs="Arial"/>
          <w:b/>
          <w:sz w:val="28"/>
        </w:rPr>
      </w:pPr>
    </w:p>
    <w:p w14:paraId="70DF9159" w14:textId="77777777" w:rsidR="00727636" w:rsidRPr="00844410" w:rsidRDefault="00727636" w:rsidP="00534563">
      <w:pPr>
        <w:spacing w:line="360" w:lineRule="auto"/>
        <w:jc w:val="center"/>
        <w:rPr>
          <w:rFonts w:ascii="Arial" w:eastAsia="Calibri" w:hAnsi="Arial" w:cs="Arial"/>
          <w:b/>
          <w:sz w:val="28"/>
        </w:rPr>
      </w:pPr>
    </w:p>
    <w:p w14:paraId="4BD8045C" w14:textId="77777777" w:rsidR="00727636" w:rsidRPr="00844410" w:rsidRDefault="00727636" w:rsidP="00534563">
      <w:pPr>
        <w:spacing w:line="360" w:lineRule="auto"/>
        <w:jc w:val="center"/>
        <w:rPr>
          <w:rFonts w:ascii="Arial" w:eastAsia="Calibri" w:hAnsi="Arial" w:cs="Arial"/>
        </w:rPr>
      </w:pPr>
    </w:p>
    <w:p w14:paraId="392C0F05" w14:textId="77777777" w:rsidR="00727636" w:rsidRPr="00844410" w:rsidRDefault="00727636" w:rsidP="00534563">
      <w:pPr>
        <w:spacing w:line="360" w:lineRule="auto"/>
        <w:jc w:val="center"/>
        <w:rPr>
          <w:rFonts w:ascii="Arial" w:eastAsia="Calibri" w:hAnsi="Arial" w:cs="Arial"/>
        </w:rPr>
      </w:pPr>
    </w:p>
    <w:p w14:paraId="6A49053C"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Landing Page</w:t>
      </w:r>
    </w:p>
    <w:p w14:paraId="0E5AC782" w14:textId="77777777" w:rsidR="00727636" w:rsidRPr="00844410" w:rsidRDefault="00727636" w:rsidP="00534563">
      <w:pPr>
        <w:spacing w:line="360" w:lineRule="auto"/>
        <w:jc w:val="center"/>
        <w:rPr>
          <w:rFonts w:ascii="Arial" w:eastAsia="Calibri" w:hAnsi="Arial" w:cs="Arial"/>
          <w:b/>
          <w:sz w:val="28"/>
        </w:rPr>
      </w:pPr>
    </w:p>
    <w:p w14:paraId="4BA4919B"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UCE - Engenharia de Software</w:t>
      </w:r>
    </w:p>
    <w:p w14:paraId="0372B6D0" w14:textId="77777777" w:rsidR="00727636" w:rsidRPr="00844410" w:rsidRDefault="00727636" w:rsidP="00534563">
      <w:pPr>
        <w:spacing w:line="360" w:lineRule="auto"/>
        <w:jc w:val="center"/>
        <w:rPr>
          <w:rFonts w:ascii="Arial" w:eastAsia="Calibri" w:hAnsi="Arial" w:cs="Arial"/>
          <w:b/>
          <w:sz w:val="28"/>
        </w:rPr>
      </w:pPr>
    </w:p>
    <w:p w14:paraId="51C62FCD" w14:textId="77777777" w:rsidR="00727636" w:rsidRPr="00844410" w:rsidRDefault="00727636" w:rsidP="00534563">
      <w:pPr>
        <w:spacing w:line="360" w:lineRule="auto"/>
        <w:jc w:val="center"/>
        <w:rPr>
          <w:rFonts w:ascii="Arial" w:eastAsia="Calibri" w:hAnsi="Arial" w:cs="Arial"/>
          <w:sz w:val="28"/>
        </w:rPr>
      </w:pPr>
    </w:p>
    <w:p w14:paraId="3B249C19" w14:textId="77777777" w:rsidR="00727636" w:rsidRPr="00844410" w:rsidRDefault="00727636" w:rsidP="00534563">
      <w:pPr>
        <w:spacing w:line="360" w:lineRule="auto"/>
        <w:jc w:val="center"/>
        <w:rPr>
          <w:rFonts w:ascii="Arial" w:eastAsia="Calibri" w:hAnsi="Arial" w:cs="Arial"/>
          <w:sz w:val="28"/>
        </w:rPr>
      </w:pPr>
    </w:p>
    <w:p w14:paraId="06852FA5" w14:textId="77777777" w:rsidR="00727636" w:rsidRPr="00844410" w:rsidRDefault="00727636" w:rsidP="00534563">
      <w:pPr>
        <w:spacing w:line="360" w:lineRule="auto"/>
        <w:jc w:val="center"/>
        <w:rPr>
          <w:rFonts w:ascii="Arial" w:eastAsia="Calibri" w:hAnsi="Arial" w:cs="Arial"/>
        </w:rPr>
      </w:pPr>
    </w:p>
    <w:p w14:paraId="3E818823" w14:textId="77777777" w:rsidR="00727636" w:rsidRPr="00844410" w:rsidRDefault="00727636" w:rsidP="00534563">
      <w:pPr>
        <w:spacing w:line="360" w:lineRule="auto"/>
        <w:jc w:val="center"/>
        <w:rPr>
          <w:rFonts w:ascii="Arial" w:eastAsia="Calibri" w:hAnsi="Arial" w:cs="Arial"/>
        </w:rPr>
      </w:pPr>
    </w:p>
    <w:p w14:paraId="0A506D3A" w14:textId="77777777" w:rsidR="00727636" w:rsidRPr="00844410" w:rsidRDefault="00727636" w:rsidP="00534563">
      <w:pPr>
        <w:spacing w:line="360" w:lineRule="auto"/>
        <w:ind w:left="3828"/>
        <w:jc w:val="right"/>
        <w:rPr>
          <w:rFonts w:ascii="Arial" w:eastAsia="Calibri" w:hAnsi="Arial" w:cs="Arial"/>
          <w:szCs w:val="20"/>
        </w:rPr>
      </w:pPr>
    </w:p>
    <w:p w14:paraId="4A7AFAA0" w14:textId="77777777" w:rsidR="00727636" w:rsidRPr="00844410" w:rsidRDefault="00727636" w:rsidP="00534563">
      <w:pPr>
        <w:spacing w:line="360" w:lineRule="auto"/>
        <w:ind w:left="3544" w:right="-143"/>
        <w:jc w:val="both"/>
        <w:rPr>
          <w:rFonts w:ascii="Arial" w:hAnsi="Arial" w:cs="Arial"/>
        </w:rPr>
      </w:pPr>
      <w:r w:rsidRPr="00844410">
        <w:rPr>
          <w:rFonts w:ascii="Arial" w:eastAsia="Calibri" w:hAnsi="Arial" w:cs="Arial"/>
        </w:rPr>
        <w:t>Relatório Parcial de Unidade Curricular de Extensão – UCE de Engenharia de Software, apresentado ao curso de Análise e Desenvolvimento de Sistemas da Faculdade de Tecnologia de Franca, para atender às disposições da Resolução nº 7 de 18 de dezembro de 2018, que estabelece as Diretrizes para a Extensão na Educação Superior.</w:t>
      </w:r>
    </w:p>
    <w:p w14:paraId="6AED9A93" w14:textId="77777777" w:rsidR="00727636" w:rsidRPr="00844410" w:rsidRDefault="00727636" w:rsidP="00534563">
      <w:pPr>
        <w:spacing w:line="360" w:lineRule="auto"/>
        <w:ind w:left="3544" w:right="-143"/>
        <w:jc w:val="both"/>
        <w:rPr>
          <w:rFonts w:ascii="Arial" w:eastAsia="Calibri" w:hAnsi="Arial" w:cs="Arial"/>
        </w:rPr>
      </w:pPr>
    </w:p>
    <w:p w14:paraId="384FDA10" w14:textId="77777777" w:rsidR="00727636" w:rsidRPr="00844410" w:rsidRDefault="00727636" w:rsidP="00534563">
      <w:pPr>
        <w:spacing w:line="360" w:lineRule="auto"/>
        <w:ind w:left="3544" w:right="-143"/>
        <w:jc w:val="both"/>
        <w:rPr>
          <w:rFonts w:ascii="Arial" w:hAnsi="Arial" w:cs="Arial"/>
        </w:rPr>
      </w:pPr>
      <w:r w:rsidRPr="00844410">
        <w:rPr>
          <w:rFonts w:ascii="Arial" w:eastAsia="Calibri" w:hAnsi="Arial" w:cs="Arial"/>
        </w:rPr>
        <w:t>Prof. Responsável: Prof. Me. Carlos Alberto Lucas</w:t>
      </w:r>
    </w:p>
    <w:p w14:paraId="6A6D576D" w14:textId="77777777" w:rsidR="00727636" w:rsidRPr="00844410" w:rsidRDefault="00727636" w:rsidP="00534563">
      <w:pPr>
        <w:spacing w:line="360" w:lineRule="auto"/>
        <w:jc w:val="center"/>
        <w:rPr>
          <w:rFonts w:ascii="Arial" w:eastAsia="Calibri" w:hAnsi="Arial" w:cs="Arial"/>
        </w:rPr>
      </w:pPr>
    </w:p>
    <w:p w14:paraId="7FBFD29A" w14:textId="77777777" w:rsidR="00727636" w:rsidRPr="00844410" w:rsidRDefault="00727636" w:rsidP="00534563">
      <w:pPr>
        <w:spacing w:line="360" w:lineRule="auto"/>
        <w:jc w:val="center"/>
        <w:rPr>
          <w:rFonts w:ascii="Arial" w:eastAsia="Calibri" w:hAnsi="Arial" w:cs="Arial"/>
        </w:rPr>
      </w:pPr>
    </w:p>
    <w:p w14:paraId="7CFF4E42" w14:textId="77777777" w:rsidR="00727636" w:rsidRPr="00844410" w:rsidRDefault="00727636" w:rsidP="00534563">
      <w:pPr>
        <w:spacing w:line="360" w:lineRule="auto"/>
        <w:jc w:val="center"/>
        <w:rPr>
          <w:rFonts w:ascii="Arial" w:eastAsia="Calibri" w:hAnsi="Arial" w:cs="Arial"/>
        </w:rPr>
      </w:pPr>
    </w:p>
    <w:p w14:paraId="696A44F7" w14:textId="77777777" w:rsidR="00727636" w:rsidRPr="00844410" w:rsidRDefault="00727636" w:rsidP="00534563">
      <w:pPr>
        <w:spacing w:line="360" w:lineRule="auto"/>
        <w:jc w:val="both"/>
        <w:rPr>
          <w:rFonts w:ascii="Arial" w:eastAsia="Calibri" w:hAnsi="Arial" w:cs="Arial"/>
        </w:rPr>
      </w:pPr>
    </w:p>
    <w:p w14:paraId="2CE4B5D6" w14:textId="77777777" w:rsidR="00727636" w:rsidRPr="00844410" w:rsidRDefault="00727636" w:rsidP="00534563">
      <w:pPr>
        <w:spacing w:line="360" w:lineRule="auto"/>
        <w:jc w:val="center"/>
        <w:rPr>
          <w:rFonts w:ascii="Arial" w:eastAsia="Calibri" w:hAnsi="Arial" w:cs="Arial"/>
        </w:rPr>
      </w:pPr>
    </w:p>
    <w:p w14:paraId="5D20A11E" w14:textId="77777777" w:rsidR="00727636" w:rsidRPr="00844410" w:rsidRDefault="00727636" w:rsidP="00534563">
      <w:pPr>
        <w:spacing w:line="360" w:lineRule="auto"/>
        <w:jc w:val="center"/>
        <w:rPr>
          <w:rFonts w:ascii="Arial" w:hAnsi="Arial" w:cs="Arial"/>
        </w:rPr>
      </w:pPr>
      <w:r w:rsidRPr="00844410">
        <w:rPr>
          <w:rFonts w:ascii="Arial" w:eastAsia="Calibri" w:hAnsi="Arial" w:cs="Arial"/>
          <w:b/>
          <w:sz w:val="28"/>
        </w:rPr>
        <w:t>FRANCA</w:t>
      </w:r>
    </w:p>
    <w:p w14:paraId="47D1D596" w14:textId="77777777" w:rsidR="00727636" w:rsidRPr="00844410" w:rsidRDefault="00727636" w:rsidP="00534563">
      <w:pPr>
        <w:spacing w:line="360" w:lineRule="auto"/>
        <w:jc w:val="center"/>
        <w:rPr>
          <w:rFonts w:ascii="Arial" w:hAnsi="Arial" w:cs="Arial"/>
        </w:rPr>
        <w:sectPr w:rsidR="00727636" w:rsidRPr="00844410">
          <w:headerReference w:type="even" r:id="rId12"/>
          <w:headerReference w:type="default" r:id="rId13"/>
          <w:footerReference w:type="even" r:id="rId14"/>
          <w:footerReference w:type="default" r:id="rId15"/>
          <w:headerReference w:type="first" r:id="rId16"/>
          <w:footerReference w:type="first" r:id="rId17"/>
          <w:pgSz w:w="11906" w:h="16838"/>
          <w:pgMar w:top="568" w:right="1134" w:bottom="680" w:left="1701" w:header="0" w:footer="624" w:gutter="0"/>
          <w:pgNumType w:start="1"/>
          <w:cols w:space="720"/>
          <w:docGrid w:linePitch="360"/>
        </w:sectPr>
      </w:pPr>
      <w:r w:rsidRPr="00844410">
        <w:rPr>
          <w:rFonts w:ascii="Arial" w:eastAsia="Calibri" w:hAnsi="Arial" w:cs="Arial"/>
          <w:b/>
          <w:sz w:val="28"/>
        </w:rPr>
        <w:t>2025</w:t>
      </w:r>
    </w:p>
    <w:p w14:paraId="57FBC597" w14:textId="77777777" w:rsidR="00727636" w:rsidRPr="00844410" w:rsidRDefault="00727636" w:rsidP="00534563">
      <w:pPr>
        <w:pStyle w:val="CabealhodoSumrio"/>
        <w:spacing w:line="360" w:lineRule="auto"/>
        <w:rPr>
          <w:rFonts w:ascii="Arial" w:eastAsia="Calibri" w:hAnsi="Arial" w:cs="Arial"/>
          <w:b/>
          <w:color w:val="auto"/>
          <w:sz w:val="28"/>
        </w:rPr>
      </w:pPr>
    </w:p>
    <w:p w14:paraId="5EBC36A9" w14:textId="77777777" w:rsidR="0091768B" w:rsidRPr="004E44E8" w:rsidRDefault="00727636" w:rsidP="00534563">
      <w:pPr>
        <w:pStyle w:val="CabealhodoSumrio"/>
        <w:spacing w:line="360" w:lineRule="auto"/>
        <w:outlineLvl w:val="9"/>
        <w:rPr>
          <w:noProof/>
        </w:rPr>
      </w:pPr>
      <w:bookmarkStart w:id="0" w:name="_Toc196472787"/>
      <w:r w:rsidRPr="004E44E8">
        <w:rPr>
          <w:rFonts w:ascii="Arial" w:hAnsi="Arial" w:cs="Arial"/>
          <w:b/>
          <w:color w:val="171717"/>
          <w:szCs w:val="24"/>
        </w:rPr>
        <w:t>SUMÁRIO</w:t>
      </w:r>
      <w:bookmarkEnd w:id="0"/>
      <w:r w:rsidRPr="004E44E8">
        <w:rPr>
          <w:rFonts w:ascii="Arial" w:hAnsi="Arial" w:cs="Arial"/>
          <w:sz w:val="26"/>
          <w:szCs w:val="26"/>
        </w:rPr>
        <w:fldChar w:fldCharType="begin"/>
      </w:r>
      <w:r w:rsidRPr="004E44E8">
        <w:rPr>
          <w:rFonts w:ascii="Arial" w:hAnsi="Arial" w:cs="Arial"/>
          <w:sz w:val="26"/>
          <w:szCs w:val="26"/>
        </w:rPr>
        <w:instrText xml:space="preserve"> TOC \o "1-3" \h \z \u </w:instrText>
      </w:r>
      <w:r w:rsidRPr="004E44E8">
        <w:rPr>
          <w:rFonts w:ascii="Arial" w:hAnsi="Arial" w:cs="Arial"/>
          <w:sz w:val="26"/>
          <w:szCs w:val="26"/>
        </w:rPr>
        <w:fldChar w:fldCharType="separate"/>
      </w:r>
    </w:p>
    <w:p w14:paraId="7589DF76"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77" w:history="1">
        <w:r w:rsidRPr="004E44E8">
          <w:rPr>
            <w:rStyle w:val="Hyperlink"/>
            <w:rFonts w:ascii="Arial" w:hAnsi="Arial" w:cs="Arial"/>
            <w:noProof/>
          </w:rPr>
          <w:t>1.</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INTRODUÇÃO</w:t>
        </w:r>
        <w:r w:rsidRPr="004E44E8">
          <w:rPr>
            <w:noProof/>
            <w:webHidden/>
          </w:rPr>
          <w:tab/>
        </w:r>
        <w:r w:rsidRPr="004E44E8">
          <w:rPr>
            <w:noProof/>
            <w:webHidden/>
          </w:rPr>
          <w:fldChar w:fldCharType="begin"/>
        </w:r>
        <w:r w:rsidRPr="004E44E8">
          <w:rPr>
            <w:noProof/>
            <w:webHidden/>
          </w:rPr>
          <w:instrText xml:space="preserve"> PAGEREF _Toc201044777 \h </w:instrText>
        </w:r>
        <w:r w:rsidRPr="004E44E8">
          <w:rPr>
            <w:noProof/>
            <w:webHidden/>
          </w:rPr>
        </w:r>
        <w:r w:rsidRPr="004E44E8">
          <w:rPr>
            <w:noProof/>
            <w:webHidden/>
          </w:rPr>
          <w:fldChar w:fldCharType="separate"/>
        </w:r>
        <w:r w:rsidRPr="004E44E8">
          <w:rPr>
            <w:noProof/>
            <w:webHidden/>
          </w:rPr>
          <w:t>2</w:t>
        </w:r>
        <w:r w:rsidRPr="004E44E8">
          <w:rPr>
            <w:noProof/>
            <w:webHidden/>
          </w:rPr>
          <w:fldChar w:fldCharType="end"/>
        </w:r>
      </w:hyperlink>
    </w:p>
    <w:p w14:paraId="454EAB8D"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78" w:history="1">
        <w:r w:rsidRPr="004E44E8">
          <w:rPr>
            <w:rStyle w:val="Hyperlink"/>
            <w:rFonts w:ascii="Arial" w:hAnsi="Arial" w:cs="Arial"/>
            <w:noProof/>
          </w:rPr>
          <w:t>2.</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PROJETO DE UNIDADE CURRICULAR DE EXTENSÃO – UCE</w:t>
        </w:r>
        <w:r w:rsidRPr="004E44E8">
          <w:rPr>
            <w:noProof/>
            <w:webHidden/>
          </w:rPr>
          <w:tab/>
        </w:r>
        <w:r w:rsidRPr="004E44E8">
          <w:rPr>
            <w:noProof/>
            <w:webHidden/>
          </w:rPr>
          <w:fldChar w:fldCharType="begin"/>
        </w:r>
        <w:r w:rsidRPr="004E44E8">
          <w:rPr>
            <w:noProof/>
            <w:webHidden/>
          </w:rPr>
          <w:instrText xml:space="preserve"> PAGEREF _Toc201044778 \h </w:instrText>
        </w:r>
        <w:r w:rsidRPr="004E44E8">
          <w:rPr>
            <w:noProof/>
            <w:webHidden/>
          </w:rPr>
        </w:r>
        <w:r w:rsidRPr="004E44E8">
          <w:rPr>
            <w:noProof/>
            <w:webHidden/>
          </w:rPr>
          <w:fldChar w:fldCharType="separate"/>
        </w:r>
        <w:r w:rsidRPr="004E44E8">
          <w:rPr>
            <w:noProof/>
            <w:webHidden/>
          </w:rPr>
          <w:t>2</w:t>
        </w:r>
        <w:r w:rsidRPr="004E44E8">
          <w:rPr>
            <w:noProof/>
            <w:webHidden/>
          </w:rPr>
          <w:fldChar w:fldCharType="end"/>
        </w:r>
      </w:hyperlink>
    </w:p>
    <w:p w14:paraId="76181976"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79" w:history="1">
        <w:r w:rsidRPr="004E44E8">
          <w:rPr>
            <w:rStyle w:val="Hyperlink"/>
            <w:rFonts w:ascii="Arial" w:hAnsi="Arial" w:cs="Arial"/>
            <w:noProof/>
          </w:rPr>
          <w:t>3.</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OBJETIVO GERAL</w:t>
        </w:r>
        <w:r w:rsidRPr="004E44E8">
          <w:rPr>
            <w:noProof/>
            <w:webHidden/>
          </w:rPr>
          <w:tab/>
        </w:r>
        <w:r w:rsidRPr="004E44E8">
          <w:rPr>
            <w:noProof/>
            <w:webHidden/>
          </w:rPr>
          <w:fldChar w:fldCharType="begin"/>
        </w:r>
        <w:r w:rsidRPr="004E44E8">
          <w:rPr>
            <w:noProof/>
            <w:webHidden/>
          </w:rPr>
          <w:instrText xml:space="preserve"> PAGEREF _Toc201044779 \h </w:instrText>
        </w:r>
        <w:r w:rsidRPr="004E44E8">
          <w:rPr>
            <w:noProof/>
            <w:webHidden/>
          </w:rPr>
        </w:r>
        <w:r w:rsidRPr="004E44E8">
          <w:rPr>
            <w:noProof/>
            <w:webHidden/>
          </w:rPr>
          <w:fldChar w:fldCharType="separate"/>
        </w:r>
        <w:r w:rsidRPr="004E44E8">
          <w:rPr>
            <w:noProof/>
            <w:webHidden/>
          </w:rPr>
          <w:t>3</w:t>
        </w:r>
        <w:r w:rsidRPr="004E44E8">
          <w:rPr>
            <w:noProof/>
            <w:webHidden/>
          </w:rPr>
          <w:fldChar w:fldCharType="end"/>
        </w:r>
      </w:hyperlink>
    </w:p>
    <w:p w14:paraId="1595AA86"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80" w:history="1">
        <w:r w:rsidRPr="004E44E8">
          <w:rPr>
            <w:rStyle w:val="Hyperlink"/>
            <w:rFonts w:ascii="Arial" w:hAnsi="Arial" w:cs="Arial"/>
            <w:b/>
            <w:noProof/>
          </w:rPr>
          <w:t>3.1.  OBJETIVOS ESPECÍFICOS</w:t>
        </w:r>
        <w:r w:rsidRPr="004E44E8">
          <w:rPr>
            <w:noProof/>
            <w:webHidden/>
          </w:rPr>
          <w:tab/>
        </w:r>
        <w:r w:rsidRPr="004E44E8">
          <w:rPr>
            <w:noProof/>
            <w:webHidden/>
          </w:rPr>
          <w:fldChar w:fldCharType="begin"/>
        </w:r>
        <w:r w:rsidRPr="004E44E8">
          <w:rPr>
            <w:noProof/>
            <w:webHidden/>
          </w:rPr>
          <w:instrText xml:space="preserve"> PAGEREF _Toc201044780 \h </w:instrText>
        </w:r>
        <w:r w:rsidRPr="004E44E8">
          <w:rPr>
            <w:noProof/>
            <w:webHidden/>
          </w:rPr>
        </w:r>
        <w:r w:rsidRPr="004E44E8">
          <w:rPr>
            <w:noProof/>
            <w:webHidden/>
          </w:rPr>
          <w:fldChar w:fldCharType="separate"/>
        </w:r>
        <w:r w:rsidRPr="004E44E8">
          <w:rPr>
            <w:noProof/>
            <w:webHidden/>
          </w:rPr>
          <w:t>3</w:t>
        </w:r>
        <w:r w:rsidRPr="004E44E8">
          <w:rPr>
            <w:noProof/>
            <w:webHidden/>
          </w:rPr>
          <w:fldChar w:fldCharType="end"/>
        </w:r>
      </w:hyperlink>
    </w:p>
    <w:p w14:paraId="29BB8476"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81" w:history="1">
        <w:r w:rsidRPr="004E44E8">
          <w:rPr>
            <w:rStyle w:val="Hyperlink"/>
            <w:rFonts w:ascii="Arial" w:hAnsi="Arial" w:cs="Arial"/>
            <w:noProof/>
          </w:rPr>
          <w:t>4.</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METODOLOGIA</w:t>
        </w:r>
        <w:r w:rsidRPr="004E44E8">
          <w:rPr>
            <w:noProof/>
            <w:webHidden/>
          </w:rPr>
          <w:tab/>
        </w:r>
        <w:r w:rsidRPr="004E44E8">
          <w:rPr>
            <w:noProof/>
            <w:webHidden/>
          </w:rPr>
          <w:fldChar w:fldCharType="begin"/>
        </w:r>
        <w:r w:rsidRPr="004E44E8">
          <w:rPr>
            <w:noProof/>
            <w:webHidden/>
          </w:rPr>
          <w:instrText xml:space="preserve"> PAGEREF _Toc201044781 \h </w:instrText>
        </w:r>
        <w:r w:rsidRPr="004E44E8">
          <w:rPr>
            <w:noProof/>
            <w:webHidden/>
          </w:rPr>
        </w:r>
        <w:r w:rsidRPr="004E44E8">
          <w:rPr>
            <w:noProof/>
            <w:webHidden/>
          </w:rPr>
          <w:fldChar w:fldCharType="separate"/>
        </w:r>
        <w:r w:rsidRPr="004E44E8">
          <w:rPr>
            <w:noProof/>
            <w:webHidden/>
          </w:rPr>
          <w:t>4</w:t>
        </w:r>
        <w:r w:rsidRPr="004E44E8">
          <w:rPr>
            <w:noProof/>
            <w:webHidden/>
          </w:rPr>
          <w:fldChar w:fldCharType="end"/>
        </w:r>
      </w:hyperlink>
    </w:p>
    <w:p w14:paraId="19D57C09"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82" w:history="1">
        <w:r w:rsidRPr="004E44E8">
          <w:rPr>
            <w:rStyle w:val="Hyperlink"/>
            <w:rFonts w:ascii="Arial" w:hAnsi="Arial" w:cs="Arial"/>
            <w:b/>
            <w:bCs/>
            <w:noProof/>
            <w:lang w:eastAsia="pt-BR"/>
          </w:rPr>
          <w:t>5.</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b/>
            <w:bCs/>
            <w:noProof/>
            <w:lang w:eastAsia="pt-BR"/>
          </w:rPr>
          <w:t>ESTUDOS TEÓRICOS</w:t>
        </w:r>
        <w:r w:rsidRPr="004E44E8">
          <w:rPr>
            <w:noProof/>
            <w:webHidden/>
          </w:rPr>
          <w:tab/>
        </w:r>
        <w:r w:rsidRPr="004E44E8">
          <w:rPr>
            <w:noProof/>
            <w:webHidden/>
          </w:rPr>
          <w:fldChar w:fldCharType="begin"/>
        </w:r>
        <w:r w:rsidRPr="004E44E8">
          <w:rPr>
            <w:noProof/>
            <w:webHidden/>
          </w:rPr>
          <w:instrText xml:space="preserve"> PAGEREF _Toc201044782 \h </w:instrText>
        </w:r>
        <w:r w:rsidRPr="004E44E8">
          <w:rPr>
            <w:noProof/>
            <w:webHidden/>
          </w:rPr>
        </w:r>
        <w:r w:rsidRPr="004E44E8">
          <w:rPr>
            <w:noProof/>
            <w:webHidden/>
          </w:rPr>
          <w:fldChar w:fldCharType="separate"/>
        </w:r>
        <w:r w:rsidRPr="004E44E8">
          <w:rPr>
            <w:noProof/>
            <w:webHidden/>
          </w:rPr>
          <w:t>12</w:t>
        </w:r>
        <w:r w:rsidRPr="004E44E8">
          <w:rPr>
            <w:noProof/>
            <w:webHidden/>
          </w:rPr>
          <w:fldChar w:fldCharType="end"/>
        </w:r>
      </w:hyperlink>
    </w:p>
    <w:p w14:paraId="2E041E97"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83" w:history="1">
        <w:r w:rsidRPr="004E44E8">
          <w:rPr>
            <w:rStyle w:val="Hyperlink"/>
            <w:rFonts w:ascii="Arial" w:hAnsi="Arial" w:cs="Arial"/>
            <w:b/>
            <w:bCs/>
            <w:noProof/>
            <w:lang w:eastAsia="pt-BR"/>
          </w:rPr>
          <w:t>6.</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b/>
            <w:bCs/>
            <w:noProof/>
            <w:lang w:eastAsia="pt-BR"/>
          </w:rPr>
          <w:t>ATORES E ENTREVISTAS COM A COMUNIDADE</w:t>
        </w:r>
        <w:r w:rsidRPr="004E44E8">
          <w:rPr>
            <w:noProof/>
            <w:webHidden/>
          </w:rPr>
          <w:tab/>
        </w:r>
        <w:r w:rsidRPr="004E44E8">
          <w:rPr>
            <w:noProof/>
            <w:webHidden/>
          </w:rPr>
          <w:fldChar w:fldCharType="begin"/>
        </w:r>
        <w:r w:rsidRPr="004E44E8">
          <w:rPr>
            <w:noProof/>
            <w:webHidden/>
          </w:rPr>
          <w:instrText xml:space="preserve"> PAGEREF _Toc201044783 \h </w:instrText>
        </w:r>
        <w:r w:rsidRPr="004E44E8">
          <w:rPr>
            <w:noProof/>
            <w:webHidden/>
          </w:rPr>
        </w:r>
        <w:r w:rsidRPr="004E44E8">
          <w:rPr>
            <w:noProof/>
            <w:webHidden/>
          </w:rPr>
          <w:fldChar w:fldCharType="separate"/>
        </w:r>
        <w:r w:rsidRPr="004E44E8">
          <w:rPr>
            <w:noProof/>
            <w:webHidden/>
          </w:rPr>
          <w:t>12</w:t>
        </w:r>
        <w:r w:rsidRPr="004E44E8">
          <w:rPr>
            <w:noProof/>
            <w:webHidden/>
          </w:rPr>
          <w:fldChar w:fldCharType="end"/>
        </w:r>
      </w:hyperlink>
    </w:p>
    <w:p w14:paraId="6F165EF8"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84" w:history="1">
        <w:r w:rsidRPr="004E44E8">
          <w:rPr>
            <w:rStyle w:val="Hyperlink"/>
            <w:rFonts w:ascii="Arial" w:hAnsi="Arial" w:cs="Arial"/>
            <w:b/>
            <w:bCs/>
            <w:noProof/>
            <w:lang w:eastAsia="pt-BR"/>
          </w:rPr>
          <w:t>7.</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b/>
            <w:bCs/>
            <w:noProof/>
            <w:lang w:eastAsia="pt-BR"/>
          </w:rPr>
          <w:t>CRONOGRAMA</w:t>
        </w:r>
        <w:r w:rsidRPr="004E44E8">
          <w:rPr>
            <w:noProof/>
            <w:webHidden/>
          </w:rPr>
          <w:tab/>
        </w:r>
        <w:r w:rsidRPr="004E44E8">
          <w:rPr>
            <w:noProof/>
            <w:webHidden/>
          </w:rPr>
          <w:fldChar w:fldCharType="begin"/>
        </w:r>
        <w:r w:rsidRPr="004E44E8">
          <w:rPr>
            <w:noProof/>
            <w:webHidden/>
          </w:rPr>
          <w:instrText xml:space="preserve"> PAGEREF _Toc201044784 \h </w:instrText>
        </w:r>
        <w:r w:rsidRPr="004E44E8">
          <w:rPr>
            <w:noProof/>
            <w:webHidden/>
          </w:rPr>
        </w:r>
        <w:r w:rsidRPr="004E44E8">
          <w:rPr>
            <w:noProof/>
            <w:webHidden/>
          </w:rPr>
          <w:fldChar w:fldCharType="separate"/>
        </w:r>
        <w:r w:rsidRPr="004E44E8">
          <w:rPr>
            <w:noProof/>
            <w:webHidden/>
          </w:rPr>
          <w:t>16</w:t>
        </w:r>
        <w:r w:rsidRPr="004E44E8">
          <w:rPr>
            <w:noProof/>
            <w:webHidden/>
          </w:rPr>
          <w:fldChar w:fldCharType="end"/>
        </w:r>
      </w:hyperlink>
    </w:p>
    <w:p w14:paraId="4846414F"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85" w:history="1">
        <w:r w:rsidRPr="004E44E8">
          <w:rPr>
            <w:rStyle w:val="Hyperlink"/>
            <w:rFonts w:ascii="Arial" w:hAnsi="Arial" w:cs="Arial"/>
            <w:b/>
            <w:noProof/>
          </w:rPr>
          <w:t>7.1. ATRIBUIÇÕES E RESPONSABILIDADES</w:t>
        </w:r>
        <w:r w:rsidRPr="004E44E8">
          <w:rPr>
            <w:noProof/>
            <w:webHidden/>
          </w:rPr>
          <w:tab/>
        </w:r>
        <w:r w:rsidRPr="004E44E8">
          <w:rPr>
            <w:noProof/>
            <w:webHidden/>
          </w:rPr>
          <w:fldChar w:fldCharType="begin"/>
        </w:r>
        <w:r w:rsidRPr="004E44E8">
          <w:rPr>
            <w:noProof/>
            <w:webHidden/>
          </w:rPr>
          <w:instrText xml:space="preserve"> PAGEREF _Toc201044785 \h </w:instrText>
        </w:r>
        <w:r w:rsidRPr="004E44E8">
          <w:rPr>
            <w:noProof/>
            <w:webHidden/>
          </w:rPr>
        </w:r>
        <w:r w:rsidRPr="004E44E8">
          <w:rPr>
            <w:noProof/>
            <w:webHidden/>
          </w:rPr>
          <w:fldChar w:fldCharType="separate"/>
        </w:r>
        <w:r w:rsidRPr="004E44E8">
          <w:rPr>
            <w:noProof/>
            <w:webHidden/>
          </w:rPr>
          <w:t>17</w:t>
        </w:r>
        <w:r w:rsidRPr="004E44E8">
          <w:rPr>
            <w:noProof/>
            <w:webHidden/>
          </w:rPr>
          <w:fldChar w:fldCharType="end"/>
        </w:r>
      </w:hyperlink>
    </w:p>
    <w:p w14:paraId="4A445F39"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86" w:history="1">
        <w:r w:rsidRPr="004E44E8">
          <w:rPr>
            <w:rStyle w:val="Hyperlink"/>
            <w:rFonts w:ascii="Arial" w:hAnsi="Arial" w:cs="Arial"/>
            <w:noProof/>
          </w:rPr>
          <w:t>8.</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INTERVENÇÕES</w:t>
        </w:r>
        <w:r w:rsidRPr="004E44E8">
          <w:rPr>
            <w:noProof/>
            <w:webHidden/>
          </w:rPr>
          <w:tab/>
        </w:r>
        <w:r w:rsidRPr="004E44E8">
          <w:rPr>
            <w:noProof/>
            <w:webHidden/>
          </w:rPr>
          <w:fldChar w:fldCharType="begin"/>
        </w:r>
        <w:r w:rsidRPr="004E44E8">
          <w:rPr>
            <w:noProof/>
            <w:webHidden/>
          </w:rPr>
          <w:instrText xml:space="preserve"> PAGEREF _Toc201044786 \h </w:instrText>
        </w:r>
        <w:r w:rsidRPr="004E44E8">
          <w:rPr>
            <w:noProof/>
            <w:webHidden/>
          </w:rPr>
        </w:r>
        <w:r w:rsidRPr="004E44E8">
          <w:rPr>
            <w:noProof/>
            <w:webHidden/>
          </w:rPr>
          <w:fldChar w:fldCharType="separate"/>
        </w:r>
        <w:r w:rsidRPr="004E44E8">
          <w:rPr>
            <w:noProof/>
            <w:webHidden/>
          </w:rPr>
          <w:t>18</w:t>
        </w:r>
        <w:r w:rsidRPr="004E44E8">
          <w:rPr>
            <w:noProof/>
            <w:webHidden/>
          </w:rPr>
          <w:fldChar w:fldCharType="end"/>
        </w:r>
      </w:hyperlink>
    </w:p>
    <w:p w14:paraId="3C05DA49"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87" w:history="1">
        <w:r w:rsidRPr="004E44E8">
          <w:rPr>
            <w:rStyle w:val="Hyperlink"/>
            <w:rFonts w:ascii="Arial" w:hAnsi="Arial" w:cs="Arial"/>
            <w:b/>
            <w:noProof/>
          </w:rPr>
          <w:t>8.1. DOCUMENTO DE REQUISÍTOS</w:t>
        </w:r>
        <w:r w:rsidRPr="004E44E8">
          <w:rPr>
            <w:noProof/>
            <w:webHidden/>
          </w:rPr>
          <w:tab/>
        </w:r>
        <w:r w:rsidRPr="004E44E8">
          <w:rPr>
            <w:noProof/>
            <w:webHidden/>
          </w:rPr>
          <w:fldChar w:fldCharType="begin"/>
        </w:r>
        <w:r w:rsidRPr="004E44E8">
          <w:rPr>
            <w:noProof/>
            <w:webHidden/>
          </w:rPr>
          <w:instrText xml:space="preserve"> PAGEREF _Toc201044787 \h </w:instrText>
        </w:r>
        <w:r w:rsidRPr="004E44E8">
          <w:rPr>
            <w:noProof/>
            <w:webHidden/>
          </w:rPr>
        </w:r>
        <w:r w:rsidRPr="004E44E8">
          <w:rPr>
            <w:noProof/>
            <w:webHidden/>
          </w:rPr>
          <w:fldChar w:fldCharType="separate"/>
        </w:r>
        <w:r w:rsidRPr="004E44E8">
          <w:rPr>
            <w:noProof/>
            <w:webHidden/>
          </w:rPr>
          <w:t>18</w:t>
        </w:r>
        <w:r w:rsidRPr="004E44E8">
          <w:rPr>
            <w:noProof/>
            <w:webHidden/>
          </w:rPr>
          <w:fldChar w:fldCharType="end"/>
        </w:r>
      </w:hyperlink>
    </w:p>
    <w:p w14:paraId="4793EE6C"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88" w:history="1">
        <w:r w:rsidRPr="004E44E8">
          <w:rPr>
            <w:rStyle w:val="Hyperlink"/>
            <w:rFonts w:ascii="Arial" w:hAnsi="Arial" w:cs="Arial"/>
            <w:b/>
            <w:noProof/>
          </w:rPr>
          <w:t>8.2. DIAGRAMA DE CASO DE USO</w:t>
        </w:r>
        <w:r w:rsidRPr="004E44E8">
          <w:rPr>
            <w:noProof/>
            <w:webHidden/>
          </w:rPr>
          <w:tab/>
        </w:r>
        <w:r w:rsidRPr="004E44E8">
          <w:rPr>
            <w:noProof/>
            <w:webHidden/>
          </w:rPr>
          <w:fldChar w:fldCharType="begin"/>
        </w:r>
        <w:r w:rsidRPr="004E44E8">
          <w:rPr>
            <w:noProof/>
            <w:webHidden/>
          </w:rPr>
          <w:instrText xml:space="preserve"> PAGEREF _Toc201044788 \h </w:instrText>
        </w:r>
        <w:r w:rsidRPr="004E44E8">
          <w:rPr>
            <w:noProof/>
            <w:webHidden/>
          </w:rPr>
        </w:r>
        <w:r w:rsidRPr="004E44E8">
          <w:rPr>
            <w:noProof/>
            <w:webHidden/>
          </w:rPr>
          <w:fldChar w:fldCharType="separate"/>
        </w:r>
        <w:r w:rsidRPr="004E44E8">
          <w:rPr>
            <w:noProof/>
            <w:webHidden/>
          </w:rPr>
          <w:t>21</w:t>
        </w:r>
        <w:r w:rsidRPr="004E44E8">
          <w:rPr>
            <w:noProof/>
            <w:webHidden/>
          </w:rPr>
          <w:fldChar w:fldCharType="end"/>
        </w:r>
      </w:hyperlink>
    </w:p>
    <w:p w14:paraId="112E7F27"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89" w:history="1">
        <w:r w:rsidRPr="004E44E8">
          <w:rPr>
            <w:rStyle w:val="Hyperlink"/>
            <w:rFonts w:ascii="Arial" w:hAnsi="Arial" w:cs="Arial"/>
            <w:b/>
            <w:noProof/>
          </w:rPr>
          <w:t>8.3. DOCUMENTO DE CASO DE USO</w:t>
        </w:r>
        <w:r w:rsidRPr="004E44E8">
          <w:rPr>
            <w:noProof/>
            <w:webHidden/>
          </w:rPr>
          <w:tab/>
        </w:r>
        <w:r w:rsidRPr="004E44E8">
          <w:rPr>
            <w:noProof/>
            <w:webHidden/>
          </w:rPr>
          <w:fldChar w:fldCharType="begin"/>
        </w:r>
        <w:r w:rsidRPr="004E44E8">
          <w:rPr>
            <w:noProof/>
            <w:webHidden/>
          </w:rPr>
          <w:instrText xml:space="preserve"> PAGEREF _Toc201044789 \h </w:instrText>
        </w:r>
        <w:r w:rsidRPr="004E44E8">
          <w:rPr>
            <w:noProof/>
            <w:webHidden/>
          </w:rPr>
        </w:r>
        <w:r w:rsidRPr="004E44E8">
          <w:rPr>
            <w:noProof/>
            <w:webHidden/>
          </w:rPr>
          <w:fldChar w:fldCharType="separate"/>
        </w:r>
        <w:r w:rsidRPr="004E44E8">
          <w:rPr>
            <w:noProof/>
            <w:webHidden/>
          </w:rPr>
          <w:t>22</w:t>
        </w:r>
        <w:r w:rsidRPr="004E44E8">
          <w:rPr>
            <w:noProof/>
            <w:webHidden/>
          </w:rPr>
          <w:fldChar w:fldCharType="end"/>
        </w:r>
      </w:hyperlink>
    </w:p>
    <w:p w14:paraId="3FD0AD72"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90" w:history="1">
        <w:r w:rsidRPr="004E44E8">
          <w:rPr>
            <w:rStyle w:val="Hyperlink"/>
            <w:rFonts w:ascii="Arial" w:hAnsi="Arial" w:cs="Arial"/>
            <w:b/>
            <w:noProof/>
          </w:rPr>
          <w:t>8.4. MATRIZ DE RASTREABILIDADE</w:t>
        </w:r>
        <w:r w:rsidRPr="004E44E8">
          <w:rPr>
            <w:noProof/>
            <w:webHidden/>
          </w:rPr>
          <w:tab/>
        </w:r>
        <w:r w:rsidRPr="004E44E8">
          <w:rPr>
            <w:noProof/>
            <w:webHidden/>
          </w:rPr>
          <w:fldChar w:fldCharType="begin"/>
        </w:r>
        <w:r w:rsidRPr="004E44E8">
          <w:rPr>
            <w:noProof/>
            <w:webHidden/>
          </w:rPr>
          <w:instrText xml:space="preserve"> PAGEREF _Toc201044790 \h </w:instrText>
        </w:r>
        <w:r w:rsidRPr="004E44E8">
          <w:rPr>
            <w:noProof/>
            <w:webHidden/>
          </w:rPr>
        </w:r>
        <w:r w:rsidRPr="004E44E8">
          <w:rPr>
            <w:noProof/>
            <w:webHidden/>
          </w:rPr>
          <w:fldChar w:fldCharType="separate"/>
        </w:r>
        <w:r w:rsidRPr="004E44E8">
          <w:rPr>
            <w:noProof/>
            <w:webHidden/>
          </w:rPr>
          <w:t>26</w:t>
        </w:r>
        <w:r w:rsidRPr="004E44E8">
          <w:rPr>
            <w:noProof/>
            <w:webHidden/>
          </w:rPr>
          <w:fldChar w:fldCharType="end"/>
        </w:r>
      </w:hyperlink>
    </w:p>
    <w:p w14:paraId="439AC3AF"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91" w:history="1">
        <w:r w:rsidRPr="004E44E8">
          <w:rPr>
            <w:rStyle w:val="Hyperlink"/>
            <w:rFonts w:ascii="Arial" w:hAnsi="Arial" w:cs="Arial"/>
            <w:b/>
            <w:noProof/>
          </w:rPr>
          <w:t>8.5. DIAGRAMA DE ATIVIDADES</w:t>
        </w:r>
        <w:r w:rsidRPr="004E44E8">
          <w:rPr>
            <w:noProof/>
            <w:webHidden/>
          </w:rPr>
          <w:tab/>
        </w:r>
        <w:r w:rsidRPr="004E44E8">
          <w:rPr>
            <w:noProof/>
            <w:webHidden/>
          </w:rPr>
          <w:fldChar w:fldCharType="begin"/>
        </w:r>
        <w:r w:rsidRPr="004E44E8">
          <w:rPr>
            <w:noProof/>
            <w:webHidden/>
          </w:rPr>
          <w:instrText xml:space="preserve"> PAGEREF _Toc201044791 \h </w:instrText>
        </w:r>
        <w:r w:rsidRPr="004E44E8">
          <w:rPr>
            <w:noProof/>
            <w:webHidden/>
          </w:rPr>
        </w:r>
        <w:r w:rsidRPr="004E44E8">
          <w:rPr>
            <w:noProof/>
            <w:webHidden/>
          </w:rPr>
          <w:fldChar w:fldCharType="separate"/>
        </w:r>
        <w:r w:rsidRPr="004E44E8">
          <w:rPr>
            <w:noProof/>
            <w:webHidden/>
          </w:rPr>
          <w:t>26</w:t>
        </w:r>
        <w:r w:rsidRPr="004E44E8">
          <w:rPr>
            <w:noProof/>
            <w:webHidden/>
          </w:rPr>
          <w:fldChar w:fldCharType="end"/>
        </w:r>
      </w:hyperlink>
    </w:p>
    <w:p w14:paraId="2351DF2D"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92" w:history="1">
        <w:r w:rsidRPr="004E44E8">
          <w:rPr>
            <w:rStyle w:val="Hyperlink"/>
            <w:rFonts w:ascii="Arial" w:hAnsi="Arial" w:cs="Arial"/>
            <w:b/>
            <w:noProof/>
          </w:rPr>
          <w:t>8.6. DIAGRAMA DE MÁQUINAS DE ESTADO</w:t>
        </w:r>
        <w:r w:rsidRPr="004E44E8">
          <w:rPr>
            <w:noProof/>
            <w:webHidden/>
          </w:rPr>
          <w:tab/>
        </w:r>
        <w:r w:rsidRPr="004E44E8">
          <w:rPr>
            <w:noProof/>
            <w:webHidden/>
          </w:rPr>
          <w:fldChar w:fldCharType="begin"/>
        </w:r>
        <w:r w:rsidRPr="004E44E8">
          <w:rPr>
            <w:noProof/>
            <w:webHidden/>
          </w:rPr>
          <w:instrText xml:space="preserve"> PAGEREF _Toc201044792 \h </w:instrText>
        </w:r>
        <w:r w:rsidRPr="004E44E8">
          <w:rPr>
            <w:noProof/>
            <w:webHidden/>
          </w:rPr>
        </w:r>
        <w:r w:rsidRPr="004E44E8">
          <w:rPr>
            <w:noProof/>
            <w:webHidden/>
          </w:rPr>
          <w:fldChar w:fldCharType="separate"/>
        </w:r>
        <w:r w:rsidRPr="004E44E8">
          <w:rPr>
            <w:noProof/>
            <w:webHidden/>
          </w:rPr>
          <w:t>28</w:t>
        </w:r>
        <w:r w:rsidRPr="004E44E8">
          <w:rPr>
            <w:noProof/>
            <w:webHidden/>
          </w:rPr>
          <w:fldChar w:fldCharType="end"/>
        </w:r>
      </w:hyperlink>
    </w:p>
    <w:p w14:paraId="16EB8995"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93" w:history="1">
        <w:r w:rsidRPr="004E44E8">
          <w:rPr>
            <w:rStyle w:val="Hyperlink"/>
            <w:rFonts w:ascii="Arial" w:hAnsi="Arial" w:cs="Arial"/>
            <w:b/>
            <w:noProof/>
          </w:rPr>
          <w:t>8.7. DIAGRAMA DE SEQÛENCIA</w:t>
        </w:r>
        <w:r w:rsidRPr="004E44E8">
          <w:rPr>
            <w:noProof/>
            <w:webHidden/>
          </w:rPr>
          <w:tab/>
        </w:r>
        <w:r w:rsidRPr="004E44E8">
          <w:rPr>
            <w:noProof/>
            <w:webHidden/>
          </w:rPr>
          <w:fldChar w:fldCharType="begin"/>
        </w:r>
        <w:r w:rsidRPr="004E44E8">
          <w:rPr>
            <w:noProof/>
            <w:webHidden/>
          </w:rPr>
          <w:instrText xml:space="preserve"> PAGEREF _Toc201044793 \h </w:instrText>
        </w:r>
        <w:r w:rsidRPr="004E44E8">
          <w:rPr>
            <w:noProof/>
            <w:webHidden/>
          </w:rPr>
        </w:r>
        <w:r w:rsidRPr="004E44E8">
          <w:rPr>
            <w:noProof/>
            <w:webHidden/>
          </w:rPr>
          <w:fldChar w:fldCharType="separate"/>
        </w:r>
        <w:r w:rsidRPr="004E44E8">
          <w:rPr>
            <w:noProof/>
            <w:webHidden/>
          </w:rPr>
          <w:t>29</w:t>
        </w:r>
        <w:r w:rsidRPr="004E44E8">
          <w:rPr>
            <w:noProof/>
            <w:webHidden/>
          </w:rPr>
          <w:fldChar w:fldCharType="end"/>
        </w:r>
      </w:hyperlink>
    </w:p>
    <w:p w14:paraId="6509D080" w14:textId="77777777" w:rsidR="0091768B" w:rsidRPr="004E44E8" w:rsidRDefault="0091768B">
      <w:pPr>
        <w:pStyle w:val="Sumrio2"/>
        <w:tabs>
          <w:tab w:val="right" w:leader="dot" w:pos="9061"/>
        </w:tabs>
        <w:rPr>
          <w:rFonts w:asciiTheme="minorHAnsi" w:eastAsiaTheme="minorEastAsia" w:hAnsiTheme="minorHAnsi" w:cstheme="minorBidi"/>
          <w:noProof/>
          <w:sz w:val="22"/>
          <w:szCs w:val="22"/>
          <w:lang w:eastAsia="pt-BR"/>
        </w:rPr>
      </w:pPr>
      <w:hyperlink w:anchor="_Toc201044794" w:history="1">
        <w:r w:rsidRPr="004E44E8">
          <w:rPr>
            <w:rStyle w:val="Hyperlink"/>
            <w:rFonts w:ascii="Arial" w:hAnsi="Arial" w:cs="Arial"/>
            <w:b/>
            <w:noProof/>
          </w:rPr>
          <w:t>8.8. ESTRUTURA ANALÍTICA DO PROJETO (EAP)</w:t>
        </w:r>
        <w:r w:rsidRPr="004E44E8">
          <w:rPr>
            <w:noProof/>
            <w:webHidden/>
          </w:rPr>
          <w:tab/>
        </w:r>
        <w:r w:rsidRPr="004E44E8">
          <w:rPr>
            <w:noProof/>
            <w:webHidden/>
          </w:rPr>
          <w:fldChar w:fldCharType="begin"/>
        </w:r>
        <w:r w:rsidRPr="004E44E8">
          <w:rPr>
            <w:noProof/>
            <w:webHidden/>
          </w:rPr>
          <w:instrText xml:space="preserve"> PAGEREF _Toc201044794 \h </w:instrText>
        </w:r>
        <w:r w:rsidRPr="004E44E8">
          <w:rPr>
            <w:noProof/>
            <w:webHidden/>
          </w:rPr>
        </w:r>
        <w:r w:rsidRPr="004E44E8">
          <w:rPr>
            <w:noProof/>
            <w:webHidden/>
          </w:rPr>
          <w:fldChar w:fldCharType="separate"/>
        </w:r>
        <w:r w:rsidRPr="004E44E8">
          <w:rPr>
            <w:noProof/>
            <w:webHidden/>
          </w:rPr>
          <w:t>29</w:t>
        </w:r>
        <w:r w:rsidRPr="004E44E8">
          <w:rPr>
            <w:noProof/>
            <w:webHidden/>
          </w:rPr>
          <w:fldChar w:fldCharType="end"/>
        </w:r>
      </w:hyperlink>
    </w:p>
    <w:p w14:paraId="4490A141" w14:textId="77777777" w:rsidR="0091768B" w:rsidRPr="004E44E8" w:rsidRDefault="0091768B">
      <w:pPr>
        <w:pStyle w:val="Sumrio1"/>
        <w:tabs>
          <w:tab w:val="left" w:pos="440"/>
        </w:tabs>
        <w:rPr>
          <w:rFonts w:asciiTheme="minorHAnsi" w:eastAsiaTheme="minorEastAsia" w:hAnsiTheme="minorHAnsi" w:cstheme="minorBidi"/>
          <w:noProof/>
          <w:sz w:val="22"/>
          <w:szCs w:val="22"/>
          <w:lang w:eastAsia="pt-BR"/>
        </w:rPr>
      </w:pPr>
      <w:hyperlink w:anchor="_Toc201044795" w:history="1">
        <w:r w:rsidRPr="004E44E8">
          <w:rPr>
            <w:rStyle w:val="Hyperlink"/>
            <w:rFonts w:ascii="Arial" w:hAnsi="Arial" w:cs="Arial"/>
            <w:noProof/>
          </w:rPr>
          <w:t>9.</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TERMO DE ABERTURA DO PROJETO – TAP</w:t>
        </w:r>
        <w:r w:rsidRPr="004E44E8">
          <w:rPr>
            <w:noProof/>
            <w:webHidden/>
          </w:rPr>
          <w:tab/>
        </w:r>
        <w:r w:rsidRPr="004E44E8">
          <w:rPr>
            <w:noProof/>
            <w:webHidden/>
          </w:rPr>
          <w:fldChar w:fldCharType="begin"/>
        </w:r>
        <w:r w:rsidRPr="004E44E8">
          <w:rPr>
            <w:noProof/>
            <w:webHidden/>
          </w:rPr>
          <w:instrText xml:space="preserve"> PAGEREF _Toc201044795 \h </w:instrText>
        </w:r>
        <w:r w:rsidRPr="004E44E8">
          <w:rPr>
            <w:noProof/>
            <w:webHidden/>
          </w:rPr>
        </w:r>
        <w:r w:rsidRPr="004E44E8">
          <w:rPr>
            <w:noProof/>
            <w:webHidden/>
          </w:rPr>
          <w:fldChar w:fldCharType="separate"/>
        </w:r>
        <w:r w:rsidRPr="004E44E8">
          <w:rPr>
            <w:noProof/>
            <w:webHidden/>
          </w:rPr>
          <w:t>32</w:t>
        </w:r>
        <w:r w:rsidRPr="004E44E8">
          <w:rPr>
            <w:noProof/>
            <w:webHidden/>
          </w:rPr>
          <w:fldChar w:fldCharType="end"/>
        </w:r>
      </w:hyperlink>
    </w:p>
    <w:p w14:paraId="7B8723E2" w14:textId="77777777" w:rsidR="0091768B" w:rsidRPr="004E44E8" w:rsidRDefault="0091768B">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201044796" w:history="1">
        <w:r w:rsidRPr="004E44E8">
          <w:rPr>
            <w:rStyle w:val="Hyperlink"/>
            <w:rFonts w:ascii="Arial" w:hAnsi="Arial" w:cs="Arial"/>
            <w:b/>
            <w:noProof/>
          </w:rPr>
          <w:t>9.1.</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b/>
            <w:noProof/>
          </w:rPr>
          <w:t>SITUAÇÃO ATUAL</w:t>
        </w:r>
        <w:r w:rsidRPr="004E44E8">
          <w:rPr>
            <w:noProof/>
            <w:webHidden/>
          </w:rPr>
          <w:tab/>
        </w:r>
        <w:r w:rsidRPr="004E44E8">
          <w:rPr>
            <w:noProof/>
            <w:webHidden/>
          </w:rPr>
          <w:fldChar w:fldCharType="begin"/>
        </w:r>
        <w:r w:rsidRPr="004E44E8">
          <w:rPr>
            <w:noProof/>
            <w:webHidden/>
          </w:rPr>
          <w:instrText xml:space="preserve"> PAGEREF _Toc201044796 \h </w:instrText>
        </w:r>
        <w:r w:rsidRPr="004E44E8">
          <w:rPr>
            <w:noProof/>
            <w:webHidden/>
          </w:rPr>
        </w:r>
        <w:r w:rsidRPr="004E44E8">
          <w:rPr>
            <w:noProof/>
            <w:webHidden/>
          </w:rPr>
          <w:fldChar w:fldCharType="separate"/>
        </w:r>
        <w:r w:rsidRPr="004E44E8">
          <w:rPr>
            <w:noProof/>
            <w:webHidden/>
          </w:rPr>
          <w:t>32</w:t>
        </w:r>
        <w:r w:rsidRPr="004E44E8">
          <w:rPr>
            <w:noProof/>
            <w:webHidden/>
          </w:rPr>
          <w:fldChar w:fldCharType="end"/>
        </w:r>
      </w:hyperlink>
    </w:p>
    <w:p w14:paraId="0A789D2D" w14:textId="77777777" w:rsidR="0091768B" w:rsidRPr="004E44E8" w:rsidRDefault="0091768B">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201044797" w:history="1">
        <w:r w:rsidRPr="004E44E8">
          <w:rPr>
            <w:rStyle w:val="Hyperlink"/>
            <w:rFonts w:ascii="Arial" w:hAnsi="Arial" w:cs="Arial"/>
            <w:b/>
            <w:noProof/>
          </w:rPr>
          <w:t>9.2.</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b/>
            <w:noProof/>
          </w:rPr>
          <w:t>JUSTIFICATIVA</w:t>
        </w:r>
        <w:r w:rsidRPr="004E44E8">
          <w:rPr>
            <w:noProof/>
            <w:webHidden/>
          </w:rPr>
          <w:tab/>
        </w:r>
        <w:r w:rsidRPr="004E44E8">
          <w:rPr>
            <w:noProof/>
            <w:webHidden/>
          </w:rPr>
          <w:fldChar w:fldCharType="begin"/>
        </w:r>
        <w:r w:rsidRPr="004E44E8">
          <w:rPr>
            <w:noProof/>
            <w:webHidden/>
          </w:rPr>
          <w:instrText xml:space="preserve"> PAGEREF _Toc201044797 \h </w:instrText>
        </w:r>
        <w:r w:rsidRPr="004E44E8">
          <w:rPr>
            <w:noProof/>
            <w:webHidden/>
          </w:rPr>
        </w:r>
        <w:r w:rsidRPr="004E44E8">
          <w:rPr>
            <w:noProof/>
            <w:webHidden/>
          </w:rPr>
          <w:fldChar w:fldCharType="separate"/>
        </w:r>
        <w:r w:rsidRPr="004E44E8">
          <w:rPr>
            <w:noProof/>
            <w:webHidden/>
          </w:rPr>
          <w:t>32</w:t>
        </w:r>
        <w:r w:rsidRPr="004E44E8">
          <w:rPr>
            <w:noProof/>
            <w:webHidden/>
          </w:rPr>
          <w:fldChar w:fldCharType="end"/>
        </w:r>
      </w:hyperlink>
    </w:p>
    <w:p w14:paraId="5032756E" w14:textId="77777777" w:rsidR="0091768B" w:rsidRPr="004E44E8" w:rsidRDefault="0091768B">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201044798" w:history="1">
        <w:r w:rsidRPr="004E44E8">
          <w:rPr>
            <w:rStyle w:val="Hyperlink"/>
            <w:rFonts w:ascii="Arial" w:hAnsi="Arial" w:cs="Arial"/>
            <w:b/>
            <w:noProof/>
          </w:rPr>
          <w:t>9.3.</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b/>
            <w:noProof/>
          </w:rPr>
          <w:t>PROPÓSITO E METAS</w:t>
        </w:r>
        <w:r w:rsidRPr="004E44E8">
          <w:rPr>
            <w:noProof/>
            <w:webHidden/>
          </w:rPr>
          <w:tab/>
        </w:r>
        <w:r w:rsidRPr="004E44E8">
          <w:rPr>
            <w:noProof/>
            <w:webHidden/>
          </w:rPr>
          <w:fldChar w:fldCharType="begin"/>
        </w:r>
        <w:r w:rsidRPr="004E44E8">
          <w:rPr>
            <w:noProof/>
            <w:webHidden/>
          </w:rPr>
          <w:instrText xml:space="preserve"> PAGEREF _Toc201044798 \h </w:instrText>
        </w:r>
        <w:r w:rsidRPr="004E44E8">
          <w:rPr>
            <w:noProof/>
            <w:webHidden/>
          </w:rPr>
        </w:r>
        <w:r w:rsidRPr="004E44E8">
          <w:rPr>
            <w:noProof/>
            <w:webHidden/>
          </w:rPr>
          <w:fldChar w:fldCharType="separate"/>
        </w:r>
        <w:r w:rsidRPr="004E44E8">
          <w:rPr>
            <w:noProof/>
            <w:webHidden/>
          </w:rPr>
          <w:t>33</w:t>
        </w:r>
        <w:r w:rsidRPr="004E44E8">
          <w:rPr>
            <w:noProof/>
            <w:webHidden/>
          </w:rPr>
          <w:fldChar w:fldCharType="end"/>
        </w:r>
      </w:hyperlink>
    </w:p>
    <w:p w14:paraId="3ACFCBA3" w14:textId="77777777" w:rsidR="0091768B" w:rsidRPr="004E44E8" w:rsidRDefault="0091768B">
      <w:pPr>
        <w:pStyle w:val="Sumrio1"/>
        <w:tabs>
          <w:tab w:val="left" w:pos="660"/>
        </w:tabs>
        <w:rPr>
          <w:rFonts w:asciiTheme="minorHAnsi" w:eastAsiaTheme="minorEastAsia" w:hAnsiTheme="minorHAnsi" w:cstheme="minorBidi"/>
          <w:noProof/>
          <w:sz w:val="22"/>
          <w:szCs w:val="22"/>
          <w:lang w:eastAsia="pt-BR"/>
        </w:rPr>
      </w:pPr>
      <w:hyperlink w:anchor="_Toc201044799" w:history="1">
        <w:r w:rsidRPr="004E44E8">
          <w:rPr>
            <w:rStyle w:val="Hyperlink"/>
            <w:rFonts w:ascii="Arial" w:hAnsi="Arial" w:cs="Arial"/>
            <w:noProof/>
          </w:rPr>
          <w:t>10.</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PORTABILIDADE</w:t>
        </w:r>
        <w:r w:rsidRPr="004E44E8">
          <w:rPr>
            <w:noProof/>
            <w:webHidden/>
          </w:rPr>
          <w:tab/>
        </w:r>
        <w:r w:rsidRPr="004E44E8">
          <w:rPr>
            <w:noProof/>
            <w:webHidden/>
          </w:rPr>
          <w:fldChar w:fldCharType="begin"/>
        </w:r>
        <w:r w:rsidRPr="004E44E8">
          <w:rPr>
            <w:noProof/>
            <w:webHidden/>
          </w:rPr>
          <w:instrText xml:space="preserve"> PAGEREF _Toc201044799 \h </w:instrText>
        </w:r>
        <w:r w:rsidRPr="004E44E8">
          <w:rPr>
            <w:noProof/>
            <w:webHidden/>
          </w:rPr>
        </w:r>
        <w:r w:rsidRPr="004E44E8">
          <w:rPr>
            <w:noProof/>
            <w:webHidden/>
          </w:rPr>
          <w:fldChar w:fldCharType="separate"/>
        </w:r>
        <w:r w:rsidRPr="004E44E8">
          <w:rPr>
            <w:noProof/>
            <w:webHidden/>
          </w:rPr>
          <w:t>35</w:t>
        </w:r>
        <w:r w:rsidRPr="004E44E8">
          <w:rPr>
            <w:noProof/>
            <w:webHidden/>
          </w:rPr>
          <w:fldChar w:fldCharType="end"/>
        </w:r>
      </w:hyperlink>
    </w:p>
    <w:p w14:paraId="50C3FB6A" w14:textId="77777777" w:rsidR="0091768B" w:rsidRPr="004E44E8" w:rsidRDefault="0091768B">
      <w:pPr>
        <w:pStyle w:val="Sumrio1"/>
        <w:tabs>
          <w:tab w:val="left" w:pos="660"/>
        </w:tabs>
        <w:rPr>
          <w:rFonts w:asciiTheme="minorHAnsi" w:eastAsiaTheme="minorEastAsia" w:hAnsiTheme="minorHAnsi" w:cstheme="minorBidi"/>
          <w:noProof/>
          <w:sz w:val="22"/>
          <w:szCs w:val="22"/>
          <w:lang w:eastAsia="pt-BR"/>
        </w:rPr>
      </w:pPr>
      <w:hyperlink w:anchor="_Toc201044800" w:history="1">
        <w:r w:rsidRPr="004E44E8">
          <w:rPr>
            <w:rStyle w:val="Hyperlink"/>
            <w:rFonts w:ascii="Arial" w:hAnsi="Arial" w:cs="Arial"/>
            <w:noProof/>
          </w:rPr>
          <w:t>11.</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PROPOSTA COMERCIAL</w:t>
        </w:r>
        <w:r w:rsidRPr="004E44E8">
          <w:rPr>
            <w:noProof/>
            <w:webHidden/>
          </w:rPr>
          <w:tab/>
        </w:r>
        <w:r w:rsidRPr="004E44E8">
          <w:rPr>
            <w:noProof/>
            <w:webHidden/>
          </w:rPr>
          <w:fldChar w:fldCharType="begin"/>
        </w:r>
        <w:r w:rsidRPr="004E44E8">
          <w:rPr>
            <w:noProof/>
            <w:webHidden/>
          </w:rPr>
          <w:instrText xml:space="preserve"> PAGEREF _Toc201044800 \h </w:instrText>
        </w:r>
        <w:r w:rsidRPr="004E44E8">
          <w:rPr>
            <w:noProof/>
            <w:webHidden/>
          </w:rPr>
        </w:r>
        <w:r w:rsidRPr="004E44E8">
          <w:rPr>
            <w:noProof/>
            <w:webHidden/>
          </w:rPr>
          <w:fldChar w:fldCharType="separate"/>
        </w:r>
        <w:r w:rsidRPr="004E44E8">
          <w:rPr>
            <w:noProof/>
            <w:webHidden/>
          </w:rPr>
          <w:t>37</w:t>
        </w:r>
        <w:r w:rsidRPr="004E44E8">
          <w:rPr>
            <w:noProof/>
            <w:webHidden/>
          </w:rPr>
          <w:fldChar w:fldCharType="end"/>
        </w:r>
      </w:hyperlink>
    </w:p>
    <w:p w14:paraId="0990EB20" w14:textId="77777777" w:rsidR="0091768B" w:rsidRPr="004E44E8" w:rsidRDefault="0091768B">
      <w:pPr>
        <w:pStyle w:val="Sumrio1"/>
        <w:tabs>
          <w:tab w:val="left" w:pos="660"/>
        </w:tabs>
        <w:rPr>
          <w:rFonts w:asciiTheme="minorHAnsi" w:eastAsiaTheme="minorEastAsia" w:hAnsiTheme="minorHAnsi" w:cstheme="minorBidi"/>
          <w:noProof/>
          <w:sz w:val="22"/>
          <w:szCs w:val="22"/>
          <w:lang w:eastAsia="pt-BR"/>
        </w:rPr>
      </w:pPr>
      <w:hyperlink w:anchor="_Toc201044801" w:history="1">
        <w:r w:rsidRPr="004E44E8">
          <w:rPr>
            <w:rStyle w:val="Hyperlink"/>
            <w:rFonts w:ascii="Arial" w:hAnsi="Arial" w:cs="Arial"/>
            <w:noProof/>
          </w:rPr>
          <w:t>12.</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PRINCIPAIS RESULTADOS</w:t>
        </w:r>
        <w:r w:rsidRPr="004E44E8">
          <w:rPr>
            <w:noProof/>
            <w:webHidden/>
          </w:rPr>
          <w:tab/>
        </w:r>
        <w:r w:rsidRPr="004E44E8">
          <w:rPr>
            <w:noProof/>
            <w:webHidden/>
          </w:rPr>
          <w:fldChar w:fldCharType="begin"/>
        </w:r>
        <w:r w:rsidRPr="004E44E8">
          <w:rPr>
            <w:noProof/>
            <w:webHidden/>
          </w:rPr>
          <w:instrText xml:space="preserve"> PAGEREF _Toc201044801 \h </w:instrText>
        </w:r>
        <w:r w:rsidRPr="004E44E8">
          <w:rPr>
            <w:noProof/>
            <w:webHidden/>
          </w:rPr>
        </w:r>
        <w:r w:rsidRPr="004E44E8">
          <w:rPr>
            <w:noProof/>
            <w:webHidden/>
          </w:rPr>
          <w:fldChar w:fldCharType="separate"/>
        </w:r>
        <w:r w:rsidRPr="004E44E8">
          <w:rPr>
            <w:noProof/>
            <w:webHidden/>
          </w:rPr>
          <w:t>39</w:t>
        </w:r>
        <w:r w:rsidRPr="004E44E8">
          <w:rPr>
            <w:noProof/>
            <w:webHidden/>
          </w:rPr>
          <w:fldChar w:fldCharType="end"/>
        </w:r>
      </w:hyperlink>
    </w:p>
    <w:p w14:paraId="1798E765" w14:textId="77777777" w:rsidR="0091768B" w:rsidRPr="004E44E8" w:rsidRDefault="0091768B">
      <w:pPr>
        <w:pStyle w:val="Sumrio1"/>
        <w:tabs>
          <w:tab w:val="left" w:pos="660"/>
        </w:tabs>
        <w:rPr>
          <w:rFonts w:asciiTheme="minorHAnsi" w:eastAsiaTheme="minorEastAsia" w:hAnsiTheme="minorHAnsi" w:cstheme="minorBidi"/>
          <w:noProof/>
          <w:sz w:val="22"/>
          <w:szCs w:val="22"/>
          <w:lang w:eastAsia="pt-BR"/>
        </w:rPr>
      </w:pPr>
      <w:hyperlink w:anchor="_Toc201044802" w:history="1">
        <w:r w:rsidRPr="004E44E8">
          <w:rPr>
            <w:rStyle w:val="Hyperlink"/>
            <w:rFonts w:ascii="Arial" w:hAnsi="Arial" w:cs="Arial"/>
            <w:noProof/>
          </w:rPr>
          <w:t>13.</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CONSIDERAÇÕES FINAIS</w:t>
        </w:r>
        <w:r w:rsidRPr="004E44E8">
          <w:rPr>
            <w:noProof/>
            <w:webHidden/>
          </w:rPr>
          <w:tab/>
        </w:r>
        <w:r w:rsidRPr="004E44E8">
          <w:rPr>
            <w:noProof/>
            <w:webHidden/>
          </w:rPr>
          <w:fldChar w:fldCharType="begin"/>
        </w:r>
        <w:r w:rsidRPr="004E44E8">
          <w:rPr>
            <w:noProof/>
            <w:webHidden/>
          </w:rPr>
          <w:instrText xml:space="preserve"> PAGEREF _Toc201044802 \h </w:instrText>
        </w:r>
        <w:r w:rsidRPr="004E44E8">
          <w:rPr>
            <w:noProof/>
            <w:webHidden/>
          </w:rPr>
        </w:r>
        <w:r w:rsidRPr="004E44E8">
          <w:rPr>
            <w:noProof/>
            <w:webHidden/>
          </w:rPr>
          <w:fldChar w:fldCharType="separate"/>
        </w:r>
        <w:r w:rsidRPr="004E44E8">
          <w:rPr>
            <w:noProof/>
            <w:webHidden/>
          </w:rPr>
          <w:t>40</w:t>
        </w:r>
        <w:r w:rsidRPr="004E44E8">
          <w:rPr>
            <w:noProof/>
            <w:webHidden/>
          </w:rPr>
          <w:fldChar w:fldCharType="end"/>
        </w:r>
      </w:hyperlink>
    </w:p>
    <w:p w14:paraId="5FF1CD14" w14:textId="77777777" w:rsidR="0091768B" w:rsidRPr="004E44E8" w:rsidRDefault="0091768B">
      <w:pPr>
        <w:pStyle w:val="Sumrio1"/>
        <w:tabs>
          <w:tab w:val="left" w:pos="660"/>
        </w:tabs>
        <w:rPr>
          <w:rFonts w:asciiTheme="minorHAnsi" w:eastAsiaTheme="minorEastAsia" w:hAnsiTheme="minorHAnsi" w:cstheme="minorBidi"/>
          <w:noProof/>
          <w:sz w:val="22"/>
          <w:szCs w:val="22"/>
          <w:lang w:eastAsia="pt-BR"/>
        </w:rPr>
      </w:pPr>
      <w:hyperlink w:anchor="_Toc201044803" w:history="1">
        <w:r w:rsidRPr="004E44E8">
          <w:rPr>
            <w:rStyle w:val="Hyperlink"/>
            <w:rFonts w:ascii="Arial" w:hAnsi="Arial" w:cs="Arial"/>
            <w:noProof/>
          </w:rPr>
          <w:t>14.</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CONTRIBUIÇÕES DA UCE PARA A FORMAÇÃO DISCENTE</w:t>
        </w:r>
        <w:r w:rsidRPr="004E44E8">
          <w:rPr>
            <w:noProof/>
            <w:webHidden/>
          </w:rPr>
          <w:tab/>
        </w:r>
        <w:r w:rsidRPr="004E44E8">
          <w:rPr>
            <w:noProof/>
            <w:webHidden/>
          </w:rPr>
          <w:fldChar w:fldCharType="begin"/>
        </w:r>
        <w:r w:rsidRPr="004E44E8">
          <w:rPr>
            <w:noProof/>
            <w:webHidden/>
          </w:rPr>
          <w:instrText xml:space="preserve"> PAGEREF _Toc201044803 \h </w:instrText>
        </w:r>
        <w:r w:rsidRPr="004E44E8">
          <w:rPr>
            <w:noProof/>
            <w:webHidden/>
          </w:rPr>
        </w:r>
        <w:r w:rsidRPr="004E44E8">
          <w:rPr>
            <w:noProof/>
            <w:webHidden/>
          </w:rPr>
          <w:fldChar w:fldCharType="separate"/>
        </w:r>
        <w:r w:rsidRPr="004E44E8">
          <w:rPr>
            <w:noProof/>
            <w:webHidden/>
          </w:rPr>
          <w:t>41</w:t>
        </w:r>
        <w:r w:rsidRPr="004E44E8">
          <w:rPr>
            <w:noProof/>
            <w:webHidden/>
          </w:rPr>
          <w:fldChar w:fldCharType="end"/>
        </w:r>
      </w:hyperlink>
    </w:p>
    <w:p w14:paraId="5A556BBB" w14:textId="77777777" w:rsidR="0091768B" w:rsidRPr="004E44E8" w:rsidRDefault="0091768B">
      <w:pPr>
        <w:pStyle w:val="Sumrio1"/>
        <w:tabs>
          <w:tab w:val="left" w:pos="660"/>
        </w:tabs>
        <w:rPr>
          <w:rFonts w:asciiTheme="minorHAnsi" w:eastAsiaTheme="minorEastAsia" w:hAnsiTheme="minorHAnsi" w:cstheme="minorBidi"/>
          <w:noProof/>
          <w:sz w:val="22"/>
          <w:szCs w:val="22"/>
          <w:lang w:eastAsia="pt-BR"/>
        </w:rPr>
      </w:pPr>
      <w:hyperlink w:anchor="_Toc201044804" w:history="1">
        <w:r w:rsidRPr="004E44E8">
          <w:rPr>
            <w:rStyle w:val="Hyperlink"/>
            <w:rFonts w:ascii="Arial" w:hAnsi="Arial" w:cs="Arial"/>
            <w:noProof/>
          </w:rPr>
          <w:t>15.</w:t>
        </w:r>
        <w:r w:rsidRPr="004E44E8">
          <w:rPr>
            <w:rFonts w:asciiTheme="minorHAnsi" w:eastAsiaTheme="minorEastAsia" w:hAnsiTheme="minorHAnsi" w:cstheme="minorBidi"/>
            <w:noProof/>
            <w:sz w:val="22"/>
            <w:szCs w:val="22"/>
            <w:lang w:eastAsia="pt-BR"/>
          </w:rPr>
          <w:tab/>
        </w:r>
        <w:r w:rsidRPr="004E44E8">
          <w:rPr>
            <w:rStyle w:val="Hyperlink"/>
            <w:rFonts w:ascii="Arial" w:hAnsi="Arial" w:cs="Arial"/>
            <w:noProof/>
          </w:rPr>
          <w:t>REFERÊNCIAS</w:t>
        </w:r>
        <w:r w:rsidRPr="004E44E8">
          <w:rPr>
            <w:noProof/>
            <w:webHidden/>
          </w:rPr>
          <w:tab/>
        </w:r>
        <w:r w:rsidRPr="004E44E8">
          <w:rPr>
            <w:noProof/>
            <w:webHidden/>
          </w:rPr>
          <w:fldChar w:fldCharType="begin"/>
        </w:r>
        <w:r w:rsidRPr="004E44E8">
          <w:rPr>
            <w:noProof/>
            <w:webHidden/>
          </w:rPr>
          <w:instrText xml:space="preserve"> PAGEREF _Toc201044804 \h </w:instrText>
        </w:r>
        <w:r w:rsidRPr="004E44E8">
          <w:rPr>
            <w:noProof/>
            <w:webHidden/>
          </w:rPr>
        </w:r>
        <w:r w:rsidRPr="004E44E8">
          <w:rPr>
            <w:noProof/>
            <w:webHidden/>
          </w:rPr>
          <w:fldChar w:fldCharType="separate"/>
        </w:r>
        <w:r w:rsidRPr="004E44E8">
          <w:rPr>
            <w:noProof/>
            <w:webHidden/>
          </w:rPr>
          <w:t>43</w:t>
        </w:r>
        <w:r w:rsidRPr="004E44E8">
          <w:rPr>
            <w:noProof/>
            <w:webHidden/>
          </w:rPr>
          <w:fldChar w:fldCharType="end"/>
        </w:r>
      </w:hyperlink>
    </w:p>
    <w:p w14:paraId="7C258397" w14:textId="280B7DB4" w:rsidR="00FC52D4" w:rsidRPr="004E44E8" w:rsidRDefault="00727636" w:rsidP="00534563">
      <w:pPr>
        <w:spacing w:line="360" w:lineRule="auto"/>
        <w:jc w:val="center"/>
        <w:rPr>
          <w:rFonts w:ascii="Arial" w:hAnsi="Arial" w:cs="Arial"/>
          <w:sz w:val="26"/>
          <w:szCs w:val="26"/>
        </w:rPr>
      </w:pPr>
      <w:r w:rsidRPr="004E44E8">
        <w:rPr>
          <w:rFonts w:ascii="Arial" w:hAnsi="Arial" w:cs="Arial"/>
          <w:sz w:val="26"/>
          <w:szCs w:val="26"/>
        </w:rPr>
        <w:fldChar w:fldCharType="end"/>
      </w:r>
      <w:r w:rsidR="00FC52D4" w:rsidRPr="004E44E8">
        <w:rPr>
          <w:rFonts w:ascii="Arial" w:hAnsi="Arial" w:cs="Arial"/>
          <w:sz w:val="26"/>
          <w:szCs w:val="26"/>
        </w:rPr>
        <w:br w:type="page"/>
      </w:r>
    </w:p>
    <w:p w14:paraId="5BE21DCF" w14:textId="77777777" w:rsidR="00727636" w:rsidRPr="004E44E8" w:rsidRDefault="00727636" w:rsidP="00534563">
      <w:pPr>
        <w:spacing w:line="360" w:lineRule="auto"/>
        <w:jc w:val="center"/>
        <w:rPr>
          <w:rFonts w:ascii="Arial" w:hAnsi="Arial" w:cs="Arial"/>
        </w:rPr>
      </w:pPr>
    </w:p>
    <w:p w14:paraId="46364073" w14:textId="77777777" w:rsidR="00727636" w:rsidRPr="004E44E8" w:rsidRDefault="00727636" w:rsidP="00534563">
      <w:pPr>
        <w:pStyle w:val="Ttulo1"/>
        <w:numPr>
          <w:ilvl w:val="0"/>
          <w:numId w:val="13"/>
        </w:numPr>
        <w:spacing w:line="360" w:lineRule="auto"/>
        <w:rPr>
          <w:rFonts w:ascii="Arial" w:hAnsi="Arial" w:cs="Arial"/>
        </w:rPr>
      </w:pPr>
      <w:r w:rsidRPr="004E44E8">
        <w:rPr>
          <w:rFonts w:ascii="Arial" w:eastAsia="Arial" w:hAnsi="Arial" w:cs="Arial"/>
          <w:sz w:val="26"/>
          <w:szCs w:val="26"/>
        </w:rPr>
        <w:t xml:space="preserve"> </w:t>
      </w:r>
      <w:bookmarkStart w:id="1" w:name="_Toc201044777"/>
      <w:r w:rsidRPr="004E44E8">
        <w:rPr>
          <w:rFonts w:ascii="Arial" w:hAnsi="Arial" w:cs="Arial"/>
          <w:sz w:val="26"/>
          <w:szCs w:val="26"/>
        </w:rPr>
        <w:t>INTRODUÇÃO</w:t>
      </w:r>
      <w:bookmarkEnd w:id="1"/>
    </w:p>
    <w:p w14:paraId="2A535AB7" w14:textId="77777777" w:rsidR="00727636" w:rsidRPr="004E44E8" w:rsidRDefault="00727636" w:rsidP="00534563">
      <w:pPr>
        <w:spacing w:line="360" w:lineRule="auto"/>
        <w:ind w:firstLine="708"/>
        <w:rPr>
          <w:rFonts w:ascii="Arial" w:hAnsi="Arial" w:cs="Arial"/>
        </w:rPr>
      </w:pPr>
    </w:p>
    <w:p w14:paraId="5ACBD746"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O coordenador do curso de Análise e Desenvolvimento de Sistemas da Faculdade de Tecnologia de Franca, em cumprimento à Resolução nº 7, propôs o desenvolvimento de projetos que unissem prática acadêmica e impacto social. Atendendo a essa demanda, os alunos do 1º semestre – turmas matutina e noturna – iniciaram um projeto interdisciplinar voltado para a criação de uma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para uma instituição filantrópica, ONG ou instituto.</w:t>
      </w:r>
    </w:p>
    <w:p w14:paraId="590E8C7E"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Após a formação dos grupos e a definição das responsabilidades de cada membro, iniciou-se o processo de escolha do cliente. A organização selecionada pelo grupo </w:t>
      </w:r>
      <w:proofErr w:type="spellStart"/>
      <w:r w:rsidRPr="004E44E8">
        <w:rPr>
          <w:rFonts w:ascii="Arial" w:hAnsi="Arial" w:cs="Arial"/>
        </w:rPr>
        <w:t>TechCare</w:t>
      </w:r>
      <w:proofErr w:type="spellEnd"/>
      <w:r w:rsidRPr="004E44E8">
        <w:rPr>
          <w:rFonts w:ascii="Arial" w:hAnsi="Arial" w:cs="Arial"/>
        </w:rPr>
        <w:t xml:space="preserve"> foi o Grupo Alívio e Amparo (GAA), uma ONG localizada em Franca - SP, voltada ao atendimento à saúde de populações carentes.</w:t>
      </w:r>
    </w:p>
    <w:p w14:paraId="1E30A57A" w14:textId="26E67D3D" w:rsidR="00727636" w:rsidRPr="004E44E8" w:rsidRDefault="00B3477A" w:rsidP="00534563">
      <w:pPr>
        <w:spacing w:line="360" w:lineRule="auto"/>
        <w:ind w:firstLine="708"/>
        <w:jc w:val="both"/>
        <w:rPr>
          <w:rFonts w:ascii="Arial" w:hAnsi="Arial" w:cs="Arial"/>
        </w:rPr>
      </w:pPr>
      <w:r w:rsidRPr="004E44E8">
        <w:rPr>
          <w:rFonts w:ascii="Arial" w:hAnsi="Arial" w:cs="Arial"/>
        </w:rPr>
        <w:t xml:space="preserve">Durante o primeiro semestre de 2025, o principal objetivo da equipe foi a criação e conclusão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desenvolvendo uma solução digital funcional e acessível, utilizando tecnologias como HTML5, CSS3 e </w:t>
      </w:r>
      <w:proofErr w:type="spellStart"/>
      <w:r w:rsidRPr="004E44E8">
        <w:rPr>
          <w:rFonts w:ascii="Arial" w:hAnsi="Arial" w:cs="Arial"/>
          <w:i/>
        </w:rPr>
        <w:t>JavaScript</w:t>
      </w:r>
      <w:proofErr w:type="spellEnd"/>
      <w:r w:rsidRPr="004E44E8">
        <w:rPr>
          <w:rFonts w:ascii="Arial" w:hAnsi="Arial" w:cs="Arial"/>
        </w:rPr>
        <w:t>. Além disso, foram analisados e desenvolvidos diversos artefatos de requisitos, e as visitas presenciais à ONG contribuíram para o mapeamento dos desafios e necessidades da instituição, os quais serão essenciais para o desenvolvimento do projeto integrador</w:t>
      </w:r>
      <w:r w:rsidR="00491B3F" w:rsidRPr="004E44E8">
        <w:rPr>
          <w:rFonts w:ascii="Arial" w:hAnsi="Arial" w:cs="Arial"/>
        </w:rPr>
        <w:t xml:space="preserve"> previsto para os próximos semestres</w:t>
      </w:r>
      <w:r w:rsidR="00727636" w:rsidRPr="004E44E8">
        <w:rPr>
          <w:rFonts w:ascii="Arial" w:hAnsi="Arial" w:cs="Arial"/>
        </w:rPr>
        <w:t>.</w:t>
      </w:r>
    </w:p>
    <w:p w14:paraId="11CCFB8A" w14:textId="3966B93B" w:rsidR="00491B3F" w:rsidRPr="004E44E8" w:rsidRDefault="00491B3F" w:rsidP="00534563">
      <w:pPr>
        <w:spacing w:line="360" w:lineRule="auto"/>
        <w:ind w:firstLine="360"/>
        <w:jc w:val="both"/>
        <w:rPr>
          <w:rFonts w:ascii="Arial" w:hAnsi="Arial" w:cs="Arial"/>
        </w:rPr>
      </w:pPr>
      <w:r w:rsidRPr="004E44E8">
        <w:rPr>
          <w:rFonts w:ascii="Arial" w:hAnsi="Arial" w:cs="Arial"/>
        </w:rPr>
        <w:t>Dessa forma, este projeto também representa a primeira etapa de um plano mais amplo que, em fases futuras, prevê o desenvolvimento de um sistema interno capaz de otimizar o tempo de trabalho, reduzir erros operacionais e desperdícios, além de garantir maior segurança na documentação e no gerenciamento dos dados dos pacientes atendidos.</w:t>
      </w:r>
    </w:p>
    <w:p w14:paraId="49F005EA" w14:textId="1CAE72DF" w:rsidR="00727636" w:rsidRPr="004E44E8" w:rsidRDefault="00491B3F" w:rsidP="00534563">
      <w:pPr>
        <w:spacing w:line="360" w:lineRule="auto"/>
        <w:ind w:firstLine="360"/>
        <w:jc w:val="both"/>
        <w:rPr>
          <w:rFonts w:ascii="Arial" w:hAnsi="Arial" w:cs="Arial"/>
        </w:rPr>
      </w:pPr>
      <w:r w:rsidRPr="004E44E8">
        <w:rPr>
          <w:rFonts w:ascii="Arial" w:hAnsi="Arial" w:cs="Arial"/>
        </w:rPr>
        <w:t>Esse</w:t>
      </w:r>
      <w:r w:rsidR="00727636" w:rsidRPr="004E44E8">
        <w:rPr>
          <w:rFonts w:ascii="Arial" w:hAnsi="Arial" w:cs="Arial"/>
        </w:rPr>
        <w:t xml:space="preserve"> trabalho se encontra alinhado aos Objetivos de Desenvolvimento Sustentável (ODS) da ONU, o que contribui diretamente com as metas de erradicação da pobreza (ODS 1), trabalho decente e crescimento econômico (ODS 8), inovação e infraestrutura (ODS 9), redução das desigualdades (ODS 10) e cidades e comunidades sustentáveis (ODS 11).</w:t>
      </w:r>
    </w:p>
    <w:p w14:paraId="181FCF2E" w14:textId="77777777" w:rsidR="00727636" w:rsidRPr="004E44E8" w:rsidRDefault="00727636" w:rsidP="00534563">
      <w:pPr>
        <w:spacing w:line="360" w:lineRule="auto"/>
        <w:ind w:firstLine="708"/>
        <w:rPr>
          <w:rFonts w:ascii="Arial" w:hAnsi="Arial" w:cs="Arial"/>
        </w:rPr>
      </w:pPr>
    </w:p>
    <w:p w14:paraId="3B4BF70B" w14:textId="7894D5FB" w:rsidR="00727636" w:rsidRPr="004E44E8" w:rsidRDefault="00727636" w:rsidP="00491B3F">
      <w:pPr>
        <w:pStyle w:val="Ttulo1"/>
        <w:numPr>
          <w:ilvl w:val="0"/>
          <w:numId w:val="13"/>
        </w:numPr>
        <w:spacing w:line="360" w:lineRule="auto"/>
        <w:rPr>
          <w:rFonts w:ascii="Arial" w:hAnsi="Arial" w:cs="Arial"/>
        </w:rPr>
      </w:pPr>
      <w:bookmarkStart w:id="2" w:name="_Toc201044778"/>
      <w:r w:rsidRPr="004E44E8">
        <w:rPr>
          <w:rFonts w:ascii="Arial" w:hAnsi="Arial" w:cs="Arial"/>
          <w:sz w:val="26"/>
          <w:szCs w:val="26"/>
        </w:rPr>
        <w:t>PROJETO DE UNIDADE CURRICULAR DE EXTENSÃO – UCE</w:t>
      </w:r>
      <w:bookmarkEnd w:id="2"/>
    </w:p>
    <w:p w14:paraId="6C514326" w14:textId="77777777" w:rsidR="00727636" w:rsidRPr="004E44E8" w:rsidRDefault="00727636" w:rsidP="00491B3F">
      <w:pPr>
        <w:spacing w:before="240" w:after="240" w:line="360" w:lineRule="auto"/>
        <w:ind w:firstLine="709"/>
        <w:jc w:val="both"/>
        <w:rPr>
          <w:rFonts w:ascii="Arial" w:hAnsi="Arial" w:cs="Arial"/>
        </w:rPr>
      </w:pPr>
      <w:r w:rsidRPr="004E44E8">
        <w:rPr>
          <w:rFonts w:ascii="Arial" w:hAnsi="Arial" w:cs="Arial"/>
        </w:rPr>
        <w:t xml:space="preserve">O presente projeto descreve o projeto desenvolvido por um grupo de estudantes do curso de </w:t>
      </w:r>
      <w:r w:rsidRPr="004E44E8">
        <w:rPr>
          <w:rFonts w:ascii="Arial" w:eastAsia="Calibri" w:hAnsi="Arial" w:cs="Arial"/>
        </w:rPr>
        <w:t>Análise e Desenvolvimento de Sistemas da Faculdade de Tecnologia de Franca</w:t>
      </w:r>
      <w:r w:rsidRPr="004E44E8">
        <w:rPr>
          <w:rFonts w:ascii="Arial" w:hAnsi="Arial" w:cs="Arial"/>
        </w:rPr>
        <w:t xml:space="preserve">, designado para a criação de uma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A iniciativa visa melhorar </w:t>
      </w:r>
      <w:r w:rsidRPr="004E44E8">
        <w:rPr>
          <w:rFonts w:ascii="Arial" w:hAnsi="Arial" w:cs="Arial"/>
        </w:rPr>
        <w:lastRenderedPageBreak/>
        <w:t>significativamente a organização interna da instituição, alinhando-se aos valores de eficiência e desenvolvimento sustentável que são fundamentais para a sociedade.</w:t>
      </w:r>
    </w:p>
    <w:p w14:paraId="048A0710" w14:textId="77777777" w:rsidR="00727636" w:rsidRPr="004E44E8" w:rsidRDefault="00727636" w:rsidP="00534563">
      <w:pPr>
        <w:spacing w:line="360" w:lineRule="auto"/>
        <w:rPr>
          <w:rFonts w:ascii="Arial" w:hAnsi="Arial" w:cs="Arial"/>
          <w:b/>
          <w:bCs/>
          <w:sz w:val="28"/>
          <w:szCs w:val="28"/>
        </w:rPr>
      </w:pPr>
    </w:p>
    <w:p w14:paraId="5E363828" w14:textId="452388A8" w:rsidR="00727636" w:rsidRPr="004E44E8" w:rsidRDefault="00727636" w:rsidP="00534563">
      <w:pPr>
        <w:pStyle w:val="Ttulo1"/>
        <w:numPr>
          <w:ilvl w:val="0"/>
          <w:numId w:val="13"/>
        </w:numPr>
        <w:spacing w:line="360" w:lineRule="auto"/>
        <w:rPr>
          <w:rFonts w:ascii="Arial" w:hAnsi="Arial" w:cs="Arial"/>
          <w:sz w:val="26"/>
          <w:szCs w:val="26"/>
        </w:rPr>
      </w:pPr>
      <w:r w:rsidRPr="004E44E8">
        <w:rPr>
          <w:rFonts w:ascii="Arial" w:eastAsia="Arial" w:hAnsi="Arial" w:cs="Arial"/>
          <w:sz w:val="26"/>
          <w:szCs w:val="26"/>
        </w:rPr>
        <w:t xml:space="preserve"> </w:t>
      </w:r>
      <w:bookmarkStart w:id="3" w:name="_Toc201044779"/>
      <w:r w:rsidRPr="004E44E8">
        <w:rPr>
          <w:rFonts w:ascii="Arial" w:hAnsi="Arial" w:cs="Arial"/>
          <w:sz w:val="26"/>
          <w:szCs w:val="26"/>
        </w:rPr>
        <w:t>OBJETIVO GERAL</w:t>
      </w:r>
      <w:bookmarkEnd w:id="3"/>
    </w:p>
    <w:p w14:paraId="7F3E74DC" w14:textId="77777777" w:rsidR="005346E2" w:rsidRPr="004E44E8" w:rsidRDefault="005346E2" w:rsidP="005346E2"/>
    <w:p w14:paraId="61153D42"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O principal objetivo do projeto é desenvolver uma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que aumente a visibilidade da ONG Alívio e Amparo, ampliando as possibilidades de arrecadação de doações financeiras, facilitando o contato com a instituição e incentivando parcerias com profissionais da área da saúde dispostos a contribuir com serviços voluntários ou apoio financeiro. Essa iniciativa visa não apenas fortalecer a presença digital da ONG, mas também expandir seu alcance dentro da comunidade local e regional.</w:t>
      </w:r>
    </w:p>
    <w:p w14:paraId="06DBE7F1" w14:textId="77777777" w:rsidR="00727636" w:rsidRPr="004E44E8" w:rsidRDefault="00727636" w:rsidP="00534563">
      <w:pPr>
        <w:pStyle w:val="Ttulo2"/>
        <w:numPr>
          <w:ilvl w:val="1"/>
          <w:numId w:val="10"/>
        </w:numPr>
        <w:spacing w:line="360" w:lineRule="auto"/>
        <w:rPr>
          <w:rFonts w:ascii="Arial" w:hAnsi="Arial" w:cs="Arial"/>
        </w:rPr>
      </w:pPr>
    </w:p>
    <w:p w14:paraId="52F44855" w14:textId="3566498E" w:rsidR="00727636" w:rsidRPr="004E44E8" w:rsidRDefault="00727636" w:rsidP="005346E2">
      <w:pPr>
        <w:pStyle w:val="Ttulo2"/>
        <w:numPr>
          <w:ilvl w:val="1"/>
          <w:numId w:val="10"/>
        </w:numPr>
        <w:spacing w:line="360" w:lineRule="auto"/>
        <w:rPr>
          <w:rFonts w:ascii="Arial" w:hAnsi="Arial" w:cs="Arial"/>
          <w:b/>
          <w:sz w:val="26"/>
          <w:szCs w:val="26"/>
        </w:rPr>
      </w:pPr>
      <w:r w:rsidRPr="004E44E8">
        <w:rPr>
          <w:rFonts w:ascii="Arial" w:eastAsia="Arial" w:hAnsi="Arial" w:cs="Arial"/>
          <w:b/>
          <w:sz w:val="26"/>
          <w:szCs w:val="26"/>
        </w:rPr>
        <w:t xml:space="preserve">  </w:t>
      </w:r>
      <w:bookmarkStart w:id="4" w:name="_Toc201044780"/>
      <w:r w:rsidRPr="004E44E8">
        <w:rPr>
          <w:rFonts w:ascii="Arial" w:hAnsi="Arial" w:cs="Arial"/>
          <w:b/>
          <w:sz w:val="26"/>
          <w:szCs w:val="26"/>
        </w:rPr>
        <w:t>3.1.  OBJETIVOS ESPECÍFICOS</w:t>
      </w:r>
      <w:bookmarkEnd w:id="4"/>
    </w:p>
    <w:p w14:paraId="302096B1" w14:textId="77777777" w:rsidR="005346E2" w:rsidRPr="004E44E8" w:rsidRDefault="005346E2" w:rsidP="005346E2"/>
    <w:p w14:paraId="0087B8BA"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Para alcançar o objetivo geral proposto, foram definidos os seguintes objetivos específicos:</w:t>
      </w:r>
    </w:p>
    <w:p w14:paraId="71C674DC" w14:textId="77777777" w:rsidR="00727636" w:rsidRPr="004E44E8" w:rsidRDefault="00727636" w:rsidP="00534563">
      <w:pPr>
        <w:spacing w:line="360" w:lineRule="auto"/>
        <w:jc w:val="both"/>
        <w:rPr>
          <w:rFonts w:ascii="Arial" w:hAnsi="Arial" w:cs="Arial"/>
        </w:rPr>
      </w:pPr>
    </w:p>
    <w:p w14:paraId="657E0C17" w14:textId="77777777" w:rsidR="00727636" w:rsidRPr="004E44E8" w:rsidRDefault="00727636" w:rsidP="00534563">
      <w:pPr>
        <w:numPr>
          <w:ilvl w:val="0"/>
          <w:numId w:val="15"/>
        </w:numPr>
        <w:spacing w:line="360" w:lineRule="auto"/>
        <w:jc w:val="both"/>
        <w:rPr>
          <w:rFonts w:ascii="Arial" w:hAnsi="Arial" w:cs="Arial"/>
        </w:rPr>
      </w:pPr>
      <w:r w:rsidRPr="004E44E8">
        <w:rPr>
          <w:rFonts w:ascii="Arial" w:hAnsi="Arial" w:cs="Arial"/>
        </w:rPr>
        <w:t>Conhecer a fundo a missão, os valores e a área de atuação da ONG Alívio e Amparo;</w:t>
      </w:r>
    </w:p>
    <w:p w14:paraId="2FA2B070" w14:textId="77777777" w:rsidR="00727636" w:rsidRPr="004E44E8" w:rsidRDefault="00727636" w:rsidP="00534563">
      <w:pPr>
        <w:spacing w:line="360" w:lineRule="auto"/>
        <w:jc w:val="both"/>
        <w:rPr>
          <w:rFonts w:ascii="Arial" w:hAnsi="Arial" w:cs="Arial"/>
        </w:rPr>
      </w:pPr>
    </w:p>
    <w:p w14:paraId="0F57899D" w14:textId="77777777" w:rsidR="00727636" w:rsidRPr="004E44E8" w:rsidRDefault="00727636" w:rsidP="00534563">
      <w:pPr>
        <w:numPr>
          <w:ilvl w:val="0"/>
          <w:numId w:val="15"/>
        </w:numPr>
        <w:spacing w:line="360" w:lineRule="auto"/>
        <w:jc w:val="both"/>
        <w:rPr>
          <w:rFonts w:ascii="Arial" w:hAnsi="Arial" w:cs="Arial"/>
        </w:rPr>
      </w:pPr>
      <w:r w:rsidRPr="004E44E8">
        <w:rPr>
          <w:rFonts w:ascii="Arial" w:hAnsi="Arial" w:cs="Arial"/>
        </w:rPr>
        <w:t>Realizar entrevistas e conversas com a diretoria, com o intuito de entender os objetivos internos, estrutura organizacional e seus principais desafios;</w:t>
      </w:r>
    </w:p>
    <w:p w14:paraId="2C47061B" w14:textId="77777777" w:rsidR="00727636" w:rsidRPr="004E44E8" w:rsidRDefault="00727636" w:rsidP="00534563">
      <w:pPr>
        <w:spacing w:line="360" w:lineRule="auto"/>
        <w:jc w:val="both"/>
        <w:rPr>
          <w:rFonts w:ascii="Arial" w:hAnsi="Arial" w:cs="Arial"/>
        </w:rPr>
      </w:pPr>
    </w:p>
    <w:p w14:paraId="3BC20AE2" w14:textId="77777777" w:rsidR="00727636" w:rsidRPr="004E44E8" w:rsidRDefault="00727636" w:rsidP="00534563">
      <w:pPr>
        <w:numPr>
          <w:ilvl w:val="0"/>
          <w:numId w:val="15"/>
        </w:numPr>
        <w:spacing w:line="360" w:lineRule="auto"/>
        <w:jc w:val="both"/>
        <w:rPr>
          <w:rFonts w:ascii="Arial" w:hAnsi="Arial" w:cs="Arial"/>
        </w:rPr>
      </w:pPr>
      <w:r w:rsidRPr="004E44E8">
        <w:rPr>
          <w:rFonts w:ascii="Arial" w:hAnsi="Arial" w:cs="Arial"/>
        </w:rPr>
        <w:t>Acompanhar a rotina de atendimentos prestados pela ONG, observando práticas, fluxos e demandas recorrentes;</w:t>
      </w:r>
    </w:p>
    <w:p w14:paraId="1E28481C" w14:textId="77777777" w:rsidR="00727636" w:rsidRPr="004E44E8" w:rsidRDefault="00727636" w:rsidP="00534563">
      <w:pPr>
        <w:spacing w:line="360" w:lineRule="auto"/>
        <w:jc w:val="both"/>
        <w:rPr>
          <w:rFonts w:ascii="Arial" w:hAnsi="Arial" w:cs="Arial"/>
        </w:rPr>
      </w:pPr>
    </w:p>
    <w:p w14:paraId="0A632301" w14:textId="77777777" w:rsidR="00727636" w:rsidRPr="004E44E8" w:rsidRDefault="00727636" w:rsidP="00534563">
      <w:pPr>
        <w:numPr>
          <w:ilvl w:val="0"/>
          <w:numId w:val="15"/>
        </w:numPr>
        <w:spacing w:line="360" w:lineRule="auto"/>
        <w:jc w:val="both"/>
        <w:rPr>
          <w:rFonts w:ascii="Arial" w:hAnsi="Arial" w:cs="Arial"/>
        </w:rPr>
      </w:pPr>
      <w:r w:rsidRPr="004E44E8">
        <w:rPr>
          <w:rFonts w:ascii="Arial" w:hAnsi="Arial" w:cs="Arial"/>
        </w:rPr>
        <w:t>Documentar os processos internos da instituição, a fim de identificar carências, pontos fortes e oportunidades de melhoria;</w:t>
      </w:r>
    </w:p>
    <w:p w14:paraId="1842A61F" w14:textId="77777777" w:rsidR="00727636" w:rsidRPr="004E44E8" w:rsidRDefault="00727636" w:rsidP="00534563">
      <w:pPr>
        <w:spacing w:line="360" w:lineRule="auto"/>
        <w:jc w:val="both"/>
        <w:rPr>
          <w:rFonts w:ascii="Arial" w:hAnsi="Arial" w:cs="Arial"/>
        </w:rPr>
      </w:pPr>
    </w:p>
    <w:p w14:paraId="4FEBB50C" w14:textId="77777777" w:rsidR="00727636" w:rsidRPr="004E44E8" w:rsidRDefault="00727636" w:rsidP="00534563">
      <w:pPr>
        <w:numPr>
          <w:ilvl w:val="0"/>
          <w:numId w:val="15"/>
        </w:numPr>
        <w:spacing w:line="360" w:lineRule="auto"/>
        <w:jc w:val="both"/>
        <w:rPr>
          <w:rFonts w:ascii="Arial" w:hAnsi="Arial" w:cs="Arial"/>
        </w:rPr>
      </w:pPr>
      <w:r w:rsidRPr="004E44E8">
        <w:rPr>
          <w:rFonts w:ascii="Arial" w:hAnsi="Arial" w:cs="Arial"/>
        </w:rPr>
        <w:t xml:space="preserve">Planejar, com base nas necessidades identificadas, a estrutura e o design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w:t>
      </w:r>
    </w:p>
    <w:p w14:paraId="208D79A2" w14:textId="77777777" w:rsidR="00727636" w:rsidRPr="004E44E8" w:rsidRDefault="00727636" w:rsidP="00534563">
      <w:pPr>
        <w:spacing w:line="360" w:lineRule="auto"/>
        <w:jc w:val="both"/>
        <w:rPr>
          <w:rFonts w:ascii="Arial" w:hAnsi="Arial" w:cs="Arial"/>
        </w:rPr>
      </w:pPr>
    </w:p>
    <w:p w14:paraId="6E800162" w14:textId="77777777" w:rsidR="00727636" w:rsidRPr="004E44E8" w:rsidRDefault="00727636" w:rsidP="00534563">
      <w:pPr>
        <w:numPr>
          <w:ilvl w:val="0"/>
          <w:numId w:val="15"/>
        </w:numPr>
        <w:spacing w:line="360" w:lineRule="auto"/>
        <w:jc w:val="both"/>
        <w:rPr>
          <w:rFonts w:ascii="Arial" w:hAnsi="Arial" w:cs="Arial"/>
        </w:rPr>
      </w:pPr>
      <w:r w:rsidRPr="004E44E8">
        <w:rPr>
          <w:rFonts w:ascii="Arial" w:hAnsi="Arial" w:cs="Arial"/>
        </w:rPr>
        <w:t xml:space="preserve">Realizar reuniões e alinhar com a diretoria da ONG para definir as principais funcionalidades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garantindo que o planejamento atenda às expectativas da instituição.</w:t>
      </w:r>
    </w:p>
    <w:p w14:paraId="3FC1FC05" w14:textId="77777777" w:rsidR="00727636" w:rsidRPr="004E44E8" w:rsidRDefault="00727636" w:rsidP="00534563">
      <w:pPr>
        <w:spacing w:line="360" w:lineRule="auto"/>
        <w:jc w:val="both"/>
        <w:rPr>
          <w:rFonts w:ascii="Arial" w:hAnsi="Arial" w:cs="Arial"/>
        </w:rPr>
      </w:pPr>
    </w:p>
    <w:p w14:paraId="0FEE298E" w14:textId="77777777" w:rsidR="00727636" w:rsidRPr="004E44E8" w:rsidRDefault="00727636" w:rsidP="00534563">
      <w:pPr>
        <w:pStyle w:val="Ttulo1"/>
        <w:numPr>
          <w:ilvl w:val="0"/>
          <w:numId w:val="13"/>
        </w:numPr>
        <w:spacing w:line="360" w:lineRule="auto"/>
        <w:rPr>
          <w:rFonts w:ascii="Arial" w:hAnsi="Arial" w:cs="Arial"/>
        </w:rPr>
      </w:pPr>
      <w:bookmarkStart w:id="5" w:name="_Toc201044781"/>
      <w:r w:rsidRPr="004E44E8">
        <w:rPr>
          <w:rFonts w:ascii="Arial" w:hAnsi="Arial" w:cs="Arial"/>
          <w:sz w:val="26"/>
          <w:szCs w:val="26"/>
        </w:rPr>
        <w:t>METODOLOGIA</w:t>
      </w:r>
      <w:bookmarkEnd w:id="5"/>
    </w:p>
    <w:p w14:paraId="3EBCE8FB" w14:textId="77777777" w:rsidR="00727636" w:rsidRPr="004E44E8" w:rsidRDefault="00727636" w:rsidP="00534563">
      <w:pPr>
        <w:pStyle w:val="Estilo1"/>
        <w:spacing w:after="0" w:line="360" w:lineRule="auto"/>
        <w:rPr>
          <w:b w:val="0"/>
          <w:sz w:val="24"/>
          <w:szCs w:val="24"/>
          <w:lang w:eastAsia="pt-BR"/>
        </w:rPr>
      </w:pPr>
    </w:p>
    <w:p w14:paraId="7042A818" w14:textId="77777777" w:rsidR="00727636" w:rsidRPr="004E44E8" w:rsidRDefault="00727636" w:rsidP="00534563">
      <w:pPr>
        <w:pStyle w:val="Estilo1"/>
        <w:numPr>
          <w:ilvl w:val="1"/>
          <w:numId w:val="7"/>
        </w:numPr>
        <w:spacing w:after="0" w:line="360" w:lineRule="auto"/>
        <w:rPr>
          <w:sz w:val="26"/>
          <w:szCs w:val="26"/>
        </w:rPr>
      </w:pPr>
      <w:r w:rsidRPr="004E44E8">
        <w:rPr>
          <w:sz w:val="26"/>
          <w:szCs w:val="26"/>
        </w:rPr>
        <w:t>ESTRUTURA ANALÍTICA DO PROJETO – EAP</w:t>
      </w:r>
    </w:p>
    <w:p w14:paraId="4837826D" w14:textId="77777777" w:rsidR="00727636" w:rsidRPr="004E44E8" w:rsidRDefault="00727636" w:rsidP="00534563">
      <w:pPr>
        <w:pStyle w:val="Estilo1"/>
        <w:spacing w:after="0" w:line="360" w:lineRule="auto"/>
        <w:ind w:left="142"/>
        <w:rPr>
          <w:sz w:val="26"/>
          <w:szCs w:val="26"/>
        </w:rPr>
      </w:pPr>
    </w:p>
    <w:p w14:paraId="1493640B" w14:textId="77777777" w:rsidR="00727636" w:rsidRPr="004E44E8" w:rsidRDefault="00727636" w:rsidP="005346E2">
      <w:pPr>
        <w:pStyle w:val="Estilo1"/>
        <w:spacing w:line="360" w:lineRule="auto"/>
        <w:ind w:firstLine="709"/>
      </w:pPr>
      <w:r w:rsidRPr="004E44E8">
        <w:rPr>
          <w:b w:val="0"/>
          <w:sz w:val="24"/>
          <w:szCs w:val="24"/>
        </w:rPr>
        <w:t>A EAP é uma ferramenta essencial do gerenciamento de projetos, utilizada para organizar e estruturar o escopo total de forma clara, visual e hierárquica. Para este projeto acadêmico de Engenharia de Software, aplicado ao desenvolvimento de soluções para uma ONG parceira, a EAP foi elaborada conforme as diretrizes do PMBOK, estruturando o projeto em cinco fases principais: Iniciação, Planejamento, Execução, Controle e Finalização.</w:t>
      </w:r>
    </w:p>
    <w:p w14:paraId="7571C8AB" w14:textId="77777777" w:rsidR="00727636" w:rsidRPr="004E44E8" w:rsidRDefault="00727636" w:rsidP="005346E2">
      <w:pPr>
        <w:pStyle w:val="Estilo1"/>
        <w:spacing w:line="360" w:lineRule="auto"/>
        <w:ind w:firstLine="709"/>
      </w:pPr>
      <w:r w:rsidRPr="004E44E8">
        <w:rPr>
          <w:b w:val="0"/>
          <w:sz w:val="24"/>
          <w:szCs w:val="24"/>
        </w:rPr>
        <w:t>A metodologia adotada tem como objetivo principal dividir o projeto em partes menores e gerenciáveis, conhecidas como pacotes de trabalho, garantindo que cada entrega possa ser planejada, executada, monitorada e controlada de forma eficiente. Cada fase foi desmembrada em subníveis que representam os principais entregáveis do projeto, como a Matriz SWOT, Análise 2W1H, BPMN, Documento de Requisitos, entre outros.</w:t>
      </w:r>
    </w:p>
    <w:p w14:paraId="292C3DAF" w14:textId="77777777" w:rsidR="00727636" w:rsidRPr="004E44E8" w:rsidRDefault="00727636" w:rsidP="005346E2">
      <w:pPr>
        <w:pStyle w:val="Estilo1"/>
        <w:spacing w:line="360" w:lineRule="auto"/>
        <w:ind w:firstLine="709"/>
      </w:pPr>
      <w:r w:rsidRPr="004E44E8">
        <w:rPr>
          <w:b w:val="0"/>
          <w:sz w:val="24"/>
          <w:szCs w:val="24"/>
        </w:rPr>
        <w:t xml:space="preserve">Essa decomposição facilita a visualização do escopo completo, evitando ambiguidades e promovendo o alinhamento entre todos os membros do grupo e </w:t>
      </w:r>
      <w:r w:rsidRPr="004E44E8">
        <w:rPr>
          <w:b w:val="0"/>
          <w:i/>
          <w:sz w:val="24"/>
          <w:szCs w:val="24"/>
        </w:rPr>
        <w:t>stakeholders</w:t>
      </w:r>
      <w:r w:rsidRPr="004E44E8">
        <w:rPr>
          <w:b w:val="0"/>
          <w:sz w:val="24"/>
          <w:szCs w:val="24"/>
        </w:rPr>
        <w:t xml:space="preserve"> envolvidos, além de permitir um melhor acompanhamento do progresso e facilitar a alocação de recursos, mesmo em um contexto acadêmico.</w:t>
      </w:r>
    </w:p>
    <w:p w14:paraId="21473C44" w14:textId="77777777" w:rsidR="00727636" w:rsidRPr="004E44E8" w:rsidRDefault="00727636" w:rsidP="005346E2">
      <w:pPr>
        <w:pStyle w:val="Estilo1"/>
        <w:spacing w:after="0" w:line="360" w:lineRule="auto"/>
        <w:ind w:firstLine="709"/>
      </w:pPr>
      <w:r w:rsidRPr="004E44E8">
        <w:rPr>
          <w:b w:val="0"/>
          <w:sz w:val="24"/>
          <w:szCs w:val="24"/>
        </w:rPr>
        <w:t>A estrutura criada também serviu como base para planejar a distribuição das tarefas entre os membros da equipe, identificar interdependências e organizar a sequência lógica de atividades, contribuindo diretamente para o cumprimento do cronograma e a qualidade das entregas.</w:t>
      </w:r>
    </w:p>
    <w:p w14:paraId="44DFC070" w14:textId="77777777" w:rsidR="00727636" w:rsidRPr="004E44E8" w:rsidRDefault="00727636" w:rsidP="00534563">
      <w:pPr>
        <w:pStyle w:val="Estilo1"/>
        <w:spacing w:after="0" w:line="360" w:lineRule="auto"/>
        <w:rPr>
          <w:b w:val="0"/>
          <w:sz w:val="24"/>
          <w:szCs w:val="24"/>
          <w:lang w:eastAsia="pt-BR"/>
        </w:rPr>
      </w:pPr>
    </w:p>
    <w:p w14:paraId="56E66A51" w14:textId="77777777" w:rsidR="00727636" w:rsidRPr="004E44E8" w:rsidRDefault="00727636" w:rsidP="00534563">
      <w:pPr>
        <w:pStyle w:val="Estilo1"/>
        <w:numPr>
          <w:ilvl w:val="1"/>
          <w:numId w:val="7"/>
        </w:numPr>
        <w:spacing w:after="0" w:line="360" w:lineRule="auto"/>
        <w:rPr>
          <w:sz w:val="26"/>
          <w:szCs w:val="26"/>
        </w:rPr>
      </w:pPr>
      <w:r w:rsidRPr="004E44E8">
        <w:rPr>
          <w:sz w:val="26"/>
          <w:szCs w:val="26"/>
          <w:lang w:eastAsia="pt-BR"/>
        </w:rPr>
        <w:t>MATRIZ SWOT</w:t>
      </w:r>
    </w:p>
    <w:p w14:paraId="60899943" w14:textId="77777777" w:rsidR="00727636" w:rsidRPr="004E44E8" w:rsidRDefault="00727636" w:rsidP="00534563">
      <w:pPr>
        <w:pStyle w:val="Estilo1"/>
        <w:spacing w:after="0" w:line="360" w:lineRule="auto"/>
        <w:ind w:left="1080"/>
        <w:rPr>
          <w:sz w:val="24"/>
          <w:szCs w:val="24"/>
          <w:lang w:eastAsia="pt-BR"/>
        </w:rPr>
      </w:pPr>
    </w:p>
    <w:p w14:paraId="19C99880" w14:textId="77777777" w:rsidR="00727636" w:rsidRPr="004E44E8" w:rsidRDefault="00727636" w:rsidP="00534563">
      <w:pPr>
        <w:spacing w:line="360" w:lineRule="auto"/>
        <w:rPr>
          <w:rFonts w:ascii="Arial" w:hAnsi="Arial" w:cs="Arial"/>
        </w:rPr>
      </w:pPr>
      <w:r w:rsidRPr="004E44E8">
        <w:rPr>
          <w:rFonts w:ascii="Arial" w:hAnsi="Arial" w:cs="Arial"/>
          <w:b/>
          <w:bCs/>
          <w:color w:val="000000"/>
        </w:rPr>
        <w:tab/>
      </w:r>
      <w:r w:rsidRPr="004E44E8">
        <w:rPr>
          <w:rFonts w:ascii="Arial" w:hAnsi="Arial" w:cs="Arial"/>
          <w:color w:val="000000"/>
        </w:rPr>
        <w:t>Mediante as respostas obtidas durante a entrevista com o GAA, foi possível destacar os principais pontos que influenciam as operações da organização. Com base nesses dados, foi elaborada a matriz SWOT (</w:t>
      </w:r>
      <w:proofErr w:type="spellStart"/>
      <w:r w:rsidRPr="004E44E8">
        <w:rPr>
          <w:rFonts w:ascii="Arial" w:hAnsi="Arial" w:cs="Arial"/>
          <w:i/>
          <w:color w:val="000000"/>
        </w:rPr>
        <w:t>Strengths</w:t>
      </w:r>
      <w:proofErr w:type="spellEnd"/>
      <w:r w:rsidRPr="004E44E8">
        <w:rPr>
          <w:rFonts w:ascii="Arial" w:hAnsi="Arial" w:cs="Arial"/>
          <w:i/>
          <w:color w:val="000000"/>
        </w:rPr>
        <w:t xml:space="preserve">, </w:t>
      </w:r>
      <w:proofErr w:type="spellStart"/>
      <w:r w:rsidRPr="004E44E8">
        <w:rPr>
          <w:rFonts w:ascii="Arial" w:hAnsi="Arial" w:cs="Arial"/>
          <w:i/>
          <w:color w:val="000000"/>
        </w:rPr>
        <w:t>Weaknesses</w:t>
      </w:r>
      <w:proofErr w:type="spellEnd"/>
      <w:r w:rsidRPr="004E44E8">
        <w:rPr>
          <w:rFonts w:ascii="Arial" w:hAnsi="Arial" w:cs="Arial"/>
          <w:i/>
          <w:color w:val="000000"/>
        </w:rPr>
        <w:t xml:space="preserve">, </w:t>
      </w:r>
      <w:proofErr w:type="spellStart"/>
      <w:r w:rsidRPr="004E44E8">
        <w:rPr>
          <w:rFonts w:ascii="Arial" w:hAnsi="Arial" w:cs="Arial"/>
          <w:i/>
          <w:color w:val="000000"/>
        </w:rPr>
        <w:t>Opportunities</w:t>
      </w:r>
      <w:proofErr w:type="spellEnd"/>
      <w:r w:rsidRPr="004E44E8">
        <w:rPr>
          <w:rFonts w:ascii="Arial" w:hAnsi="Arial" w:cs="Arial"/>
          <w:i/>
          <w:color w:val="000000"/>
        </w:rPr>
        <w:t xml:space="preserve"> e </w:t>
      </w:r>
      <w:proofErr w:type="spellStart"/>
      <w:r w:rsidRPr="004E44E8">
        <w:rPr>
          <w:rFonts w:ascii="Arial" w:hAnsi="Arial" w:cs="Arial"/>
          <w:i/>
          <w:color w:val="000000"/>
        </w:rPr>
        <w:t>Threats</w:t>
      </w:r>
      <w:proofErr w:type="spellEnd"/>
      <w:r w:rsidRPr="004E44E8">
        <w:rPr>
          <w:rFonts w:ascii="Arial" w:hAnsi="Arial" w:cs="Arial"/>
          <w:color w:val="000000"/>
        </w:rPr>
        <w:t>), uma metodologia amplamente adotada no contexto do planeja</w:t>
      </w:r>
      <w:r w:rsidRPr="004E44E8">
        <w:rPr>
          <w:rFonts w:ascii="Arial" w:hAnsi="Arial" w:cs="Arial"/>
          <w:color w:val="000000"/>
        </w:rPr>
        <w:lastRenderedPageBreak/>
        <w:t>mento estratégico. Seu principal objetivo é o mapeamento e análise dos pontos fortes e fracos de uma organização, assim como suas oportunidades e ameaças presentes no ambiente externo.</w:t>
      </w:r>
    </w:p>
    <w:p w14:paraId="65EC3553" w14:textId="77777777" w:rsidR="00727636" w:rsidRPr="004E44E8" w:rsidRDefault="00727636" w:rsidP="00534563">
      <w:pPr>
        <w:spacing w:before="57" w:after="57" w:line="360" w:lineRule="auto"/>
        <w:ind w:firstLine="709"/>
        <w:jc w:val="both"/>
        <w:rPr>
          <w:rFonts w:ascii="Arial" w:hAnsi="Arial" w:cs="Arial"/>
        </w:rPr>
      </w:pPr>
      <w:r w:rsidRPr="004E44E8">
        <w:rPr>
          <w:rFonts w:ascii="Arial" w:hAnsi="Arial" w:cs="Arial"/>
        </w:rPr>
        <w:t xml:space="preserve">Essa ferramenta desempenha um papel essencial na compreensão dos aspectos de uma empresa ou projeto, servindo como base para a elaboração de estratégias mais direcionadas e assertivas. Amplamente aplicável em organizações de diferentes portes e setores, a análise SWOT contribui para o alinhamento organizacional ao proporcionar uma leitura estruturada tanto dos fatores internos quanto das condições externas que influenciam os resultados da instituição. </w:t>
      </w:r>
    </w:p>
    <w:p w14:paraId="31C68E4A" w14:textId="77777777" w:rsidR="00727636" w:rsidRPr="004E44E8" w:rsidRDefault="00727636" w:rsidP="00534563">
      <w:pPr>
        <w:spacing w:before="57" w:after="57" w:line="360" w:lineRule="auto"/>
        <w:ind w:firstLine="709"/>
        <w:jc w:val="both"/>
        <w:rPr>
          <w:rFonts w:ascii="Arial" w:hAnsi="Arial" w:cs="Arial"/>
        </w:rPr>
      </w:pPr>
    </w:p>
    <w:p w14:paraId="294D7E42" w14:textId="77777777" w:rsidR="00727636" w:rsidRPr="004E44E8" w:rsidRDefault="00727636" w:rsidP="00534563">
      <w:pPr>
        <w:spacing w:before="57" w:after="57" w:line="360" w:lineRule="auto"/>
        <w:ind w:firstLine="284"/>
        <w:jc w:val="both"/>
        <w:rPr>
          <w:rFonts w:ascii="Arial" w:hAnsi="Arial" w:cs="Arial"/>
        </w:rPr>
      </w:pPr>
      <w:r w:rsidRPr="004E44E8">
        <w:rPr>
          <w:rFonts w:ascii="Arial" w:hAnsi="Arial" w:cs="Arial"/>
        </w:rPr>
        <w:t>Os principais aspectos relevantes na aplicação da análise SWOT são:</w:t>
      </w:r>
    </w:p>
    <w:p w14:paraId="1CF1677F" w14:textId="77777777" w:rsidR="00727636" w:rsidRPr="004E44E8" w:rsidRDefault="00727636" w:rsidP="00534563">
      <w:pPr>
        <w:spacing w:before="57" w:after="57" w:line="360" w:lineRule="auto"/>
        <w:ind w:firstLine="709"/>
        <w:jc w:val="both"/>
        <w:rPr>
          <w:rFonts w:ascii="Arial" w:hAnsi="Arial" w:cs="Arial"/>
        </w:rPr>
      </w:pPr>
    </w:p>
    <w:p w14:paraId="741C2B7B" w14:textId="77777777" w:rsidR="00727636" w:rsidRPr="004E44E8" w:rsidRDefault="00727636" w:rsidP="00534563">
      <w:pPr>
        <w:numPr>
          <w:ilvl w:val="0"/>
          <w:numId w:val="12"/>
        </w:numPr>
        <w:spacing w:before="57" w:after="57" w:line="360" w:lineRule="auto"/>
        <w:jc w:val="both"/>
        <w:rPr>
          <w:rFonts w:ascii="Arial" w:hAnsi="Arial" w:cs="Arial"/>
        </w:rPr>
      </w:pPr>
      <w:r w:rsidRPr="004E44E8">
        <w:rPr>
          <w:rFonts w:ascii="Arial" w:hAnsi="Arial" w:cs="Arial"/>
          <w:b/>
          <w:bCs/>
        </w:rPr>
        <w:t xml:space="preserve">Potenciais Estratégicos: </w:t>
      </w:r>
      <w:r w:rsidRPr="004E44E8">
        <w:rPr>
          <w:rFonts w:ascii="Arial" w:hAnsi="Arial" w:cs="Arial"/>
        </w:rPr>
        <w:t>A ferramenta permite identificar áreas em que a organização pode alavancar suas competências internas e aproveitar as oportunidades externas, ao passo que minimiza fragilidades e se antecipa a possíveis ameaças.</w:t>
      </w:r>
    </w:p>
    <w:p w14:paraId="77BCFE4C" w14:textId="77777777" w:rsidR="00727636" w:rsidRPr="004E44E8" w:rsidRDefault="00727636" w:rsidP="00534563">
      <w:pPr>
        <w:spacing w:before="57" w:after="57" w:line="360" w:lineRule="auto"/>
        <w:ind w:left="720"/>
        <w:jc w:val="both"/>
        <w:rPr>
          <w:rFonts w:ascii="Arial" w:hAnsi="Arial" w:cs="Arial"/>
        </w:rPr>
      </w:pPr>
    </w:p>
    <w:p w14:paraId="2874AA1D" w14:textId="77777777" w:rsidR="00727636" w:rsidRPr="004E44E8" w:rsidRDefault="00727636" w:rsidP="00534563">
      <w:pPr>
        <w:numPr>
          <w:ilvl w:val="0"/>
          <w:numId w:val="3"/>
        </w:numPr>
        <w:spacing w:before="57" w:after="57" w:line="360" w:lineRule="auto"/>
        <w:jc w:val="both"/>
        <w:rPr>
          <w:rFonts w:ascii="Arial" w:hAnsi="Arial" w:cs="Arial"/>
        </w:rPr>
      </w:pPr>
      <w:r w:rsidRPr="004E44E8">
        <w:rPr>
          <w:rFonts w:ascii="Arial" w:hAnsi="Arial" w:cs="Arial"/>
          <w:b/>
          <w:bCs/>
        </w:rPr>
        <w:t>Tomada de Decisões:</w:t>
      </w:r>
      <w:r w:rsidRPr="004E44E8">
        <w:rPr>
          <w:rFonts w:ascii="Arial" w:hAnsi="Arial" w:cs="Arial"/>
        </w:rPr>
        <w:t xml:space="preserve"> Ao proporcionar uma visão estruturada do ambiente interno e externo, a análise contribui para decisões mais assertivas por parte dos gestores. </w:t>
      </w:r>
    </w:p>
    <w:p w14:paraId="1EAEE1CB" w14:textId="77777777" w:rsidR="00727636" w:rsidRPr="004E44E8" w:rsidRDefault="00727636" w:rsidP="00534563">
      <w:pPr>
        <w:spacing w:before="57" w:after="57" w:line="360" w:lineRule="auto"/>
        <w:ind w:left="720"/>
        <w:jc w:val="both"/>
        <w:rPr>
          <w:rFonts w:ascii="Arial" w:hAnsi="Arial" w:cs="Arial"/>
        </w:rPr>
      </w:pPr>
    </w:p>
    <w:p w14:paraId="3618F89F" w14:textId="77777777" w:rsidR="00727636" w:rsidRPr="004E44E8" w:rsidRDefault="00727636" w:rsidP="00534563">
      <w:pPr>
        <w:numPr>
          <w:ilvl w:val="0"/>
          <w:numId w:val="3"/>
        </w:numPr>
        <w:spacing w:before="57" w:after="57" w:line="360" w:lineRule="auto"/>
        <w:jc w:val="both"/>
        <w:rPr>
          <w:rFonts w:ascii="Arial" w:hAnsi="Arial" w:cs="Arial"/>
        </w:rPr>
      </w:pPr>
      <w:r w:rsidRPr="004E44E8">
        <w:rPr>
          <w:rFonts w:ascii="Arial" w:hAnsi="Arial" w:cs="Arial"/>
          <w:b/>
          <w:bCs/>
        </w:rPr>
        <w:t>Instrumento para Planejamento:</w:t>
      </w:r>
      <w:r w:rsidRPr="004E44E8">
        <w:rPr>
          <w:rFonts w:ascii="Arial" w:hAnsi="Arial" w:cs="Arial"/>
        </w:rPr>
        <w:t xml:space="preserve"> Serve de suporte tanto para a estruturação de estratégias de curto quanto de longo prazo, auxiliando na adequação entre os objetivos organizacionais e o contexto da organização. </w:t>
      </w:r>
    </w:p>
    <w:p w14:paraId="7706B75D" w14:textId="77777777" w:rsidR="00727636" w:rsidRPr="004E44E8" w:rsidRDefault="00727636" w:rsidP="00534563">
      <w:pPr>
        <w:spacing w:before="57" w:after="57" w:line="360" w:lineRule="auto"/>
        <w:ind w:left="720"/>
        <w:jc w:val="both"/>
        <w:rPr>
          <w:rFonts w:ascii="Arial" w:hAnsi="Arial" w:cs="Arial"/>
        </w:rPr>
      </w:pPr>
    </w:p>
    <w:p w14:paraId="57B54F30" w14:textId="77777777" w:rsidR="00727636" w:rsidRPr="004E44E8" w:rsidRDefault="00727636" w:rsidP="00534563">
      <w:pPr>
        <w:numPr>
          <w:ilvl w:val="0"/>
          <w:numId w:val="3"/>
        </w:numPr>
        <w:spacing w:before="57" w:after="57" w:line="360" w:lineRule="auto"/>
        <w:jc w:val="both"/>
        <w:rPr>
          <w:rFonts w:ascii="Arial" w:hAnsi="Arial" w:cs="Arial"/>
        </w:rPr>
      </w:pPr>
      <w:r w:rsidRPr="004E44E8">
        <w:rPr>
          <w:rFonts w:ascii="Arial" w:hAnsi="Arial" w:cs="Arial"/>
          <w:b/>
          <w:bCs/>
        </w:rPr>
        <w:t>Melhoria na comunicação:</w:t>
      </w:r>
      <w:r w:rsidRPr="004E44E8">
        <w:rPr>
          <w:rFonts w:ascii="Arial" w:hAnsi="Arial" w:cs="Arial"/>
        </w:rPr>
        <w:t xml:space="preserve"> Ao favorecer o alinhamento entre diferentes setores da organização, oferecendo uma base para a discussão de fatores que impactam a instituição.</w:t>
      </w:r>
    </w:p>
    <w:p w14:paraId="61ABCD8F" w14:textId="77777777" w:rsidR="00727636" w:rsidRPr="004E44E8" w:rsidRDefault="00CD7D86" w:rsidP="00534563">
      <w:pPr>
        <w:spacing w:line="360" w:lineRule="auto"/>
        <w:ind w:firstLine="709"/>
        <w:jc w:val="both"/>
        <w:rPr>
          <w:rFonts w:ascii="Arial" w:hAnsi="Arial" w:cs="Arial"/>
        </w:rPr>
      </w:pPr>
      <w:r w:rsidRPr="004E44E8">
        <w:rPr>
          <w:rFonts w:ascii="Arial" w:eastAsia="Arial" w:hAnsi="Arial" w:cs="Arial"/>
          <w:noProof/>
          <w:lang w:eastAsia="pt-BR"/>
        </w:rPr>
        <w:lastRenderedPageBreak/>
        <w:drawing>
          <wp:anchor distT="0" distB="0" distL="0" distR="0" simplePos="0" relativeHeight="251654144" behindDoc="0" locked="0" layoutInCell="1" allowOverlap="1" wp14:anchorId="0F93DFA9" wp14:editId="36F82179">
            <wp:simplePos x="0" y="0"/>
            <wp:positionH relativeFrom="column">
              <wp:posOffset>-488315</wp:posOffset>
            </wp:positionH>
            <wp:positionV relativeFrom="paragraph">
              <wp:posOffset>621665</wp:posOffset>
            </wp:positionV>
            <wp:extent cx="6658610" cy="4982210"/>
            <wp:effectExtent l="0" t="0" r="0" b="0"/>
            <wp:wrapSquare wrapText="largest"/>
            <wp:docPr id="786474202"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a:extLst>
                        <a:ext uri="{28A0092B-C50C-407E-A947-70E740481C1C}">
                          <a14:useLocalDpi xmlns:a14="http://schemas.microsoft.com/office/drawing/2010/main" val="0"/>
                        </a:ext>
                      </a:extLst>
                    </a:blip>
                    <a:srcRect l="7092" t="3758" r="2986" b="5980"/>
                    <a:stretch>
                      <a:fillRect/>
                    </a:stretch>
                  </pic:blipFill>
                  <pic:spPr bwMode="auto">
                    <a:xfrm>
                      <a:off x="0" y="0"/>
                      <a:ext cx="6658610" cy="4982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27636" w:rsidRPr="004E44E8">
        <w:rPr>
          <w:rFonts w:ascii="Arial" w:eastAsia="Arial" w:hAnsi="Arial" w:cs="Arial"/>
        </w:rPr>
        <w:t xml:space="preserve">A figura abaixo apresenta a Matriz SWOT estruturada com base nos principais aspectos </w:t>
      </w:r>
      <w:r w:rsidR="00727636" w:rsidRPr="004E44E8">
        <w:rPr>
          <w:rFonts w:ascii="Arial" w:eastAsia="Arial" w:hAnsi="Arial" w:cs="Arial"/>
          <w:color w:val="000000"/>
        </w:rPr>
        <w:t>identificados</w:t>
      </w:r>
      <w:r w:rsidR="00727636" w:rsidRPr="004E44E8">
        <w:rPr>
          <w:rFonts w:ascii="Arial" w:eastAsia="Arial" w:hAnsi="Arial" w:cs="Arial"/>
        </w:rPr>
        <w:t xml:space="preserve"> na organização. </w:t>
      </w:r>
    </w:p>
    <w:p w14:paraId="16F9E116" w14:textId="77777777" w:rsidR="00727636" w:rsidRPr="004E44E8" w:rsidRDefault="00727636" w:rsidP="00534563">
      <w:pPr>
        <w:spacing w:line="360" w:lineRule="auto"/>
        <w:ind w:firstLine="709"/>
        <w:jc w:val="both"/>
        <w:rPr>
          <w:rFonts w:ascii="Arial" w:eastAsia="Arial" w:hAnsi="Arial" w:cs="Arial"/>
        </w:rPr>
      </w:pPr>
    </w:p>
    <w:p w14:paraId="0B3CBF52" w14:textId="77777777" w:rsidR="00727636" w:rsidRPr="004E44E8" w:rsidRDefault="00727636" w:rsidP="00534563">
      <w:pPr>
        <w:spacing w:line="360" w:lineRule="auto"/>
        <w:jc w:val="both"/>
        <w:rPr>
          <w:rFonts w:ascii="Arial" w:eastAsia="Arial" w:hAnsi="Arial" w:cs="Arial"/>
        </w:rPr>
      </w:pPr>
    </w:p>
    <w:p w14:paraId="3484545A" w14:textId="77777777" w:rsidR="00727636" w:rsidRPr="004E44E8" w:rsidRDefault="00727636" w:rsidP="00534563">
      <w:pPr>
        <w:pStyle w:val="Estilo1"/>
        <w:numPr>
          <w:ilvl w:val="1"/>
          <w:numId w:val="7"/>
        </w:numPr>
        <w:spacing w:after="0" w:line="360" w:lineRule="auto"/>
        <w:rPr>
          <w:sz w:val="26"/>
          <w:szCs w:val="26"/>
        </w:rPr>
      </w:pPr>
      <w:r w:rsidRPr="004E44E8">
        <w:rPr>
          <w:sz w:val="26"/>
          <w:szCs w:val="26"/>
          <w:lang w:eastAsia="pt-BR"/>
        </w:rPr>
        <w:t>MEDOTOLOGIA 2W1H</w:t>
      </w:r>
    </w:p>
    <w:p w14:paraId="53A4D6F0" w14:textId="77777777" w:rsidR="00727636" w:rsidRPr="004E44E8" w:rsidRDefault="00727636" w:rsidP="00534563">
      <w:pPr>
        <w:pStyle w:val="Estilo1"/>
        <w:spacing w:after="0" w:line="360" w:lineRule="auto"/>
        <w:ind w:left="142"/>
        <w:rPr>
          <w:sz w:val="24"/>
          <w:szCs w:val="24"/>
          <w:lang w:eastAsia="pt-BR"/>
        </w:rPr>
      </w:pPr>
    </w:p>
    <w:p w14:paraId="75D691A5" w14:textId="77777777" w:rsidR="00727636" w:rsidRPr="004E44E8" w:rsidRDefault="00727636" w:rsidP="00534563">
      <w:pPr>
        <w:spacing w:line="360" w:lineRule="auto"/>
        <w:ind w:firstLine="708"/>
        <w:jc w:val="both"/>
        <w:rPr>
          <w:rFonts w:ascii="Arial" w:hAnsi="Arial" w:cs="Arial"/>
        </w:rPr>
      </w:pPr>
      <w:r w:rsidRPr="004E44E8">
        <w:rPr>
          <w:rFonts w:ascii="Arial" w:eastAsia="Arial" w:hAnsi="Arial" w:cs="Arial"/>
        </w:rPr>
        <w:t>Visando à melhoria contínua e ao aprimoramento dos processos internos da organização, é de extrema importância identificar as fraquezas e implementar ações corretivas. Nesse contexto, observou-se que uma das principais fraquezas da organização está na baixa visibilidade, decorrente da dificuldade de divulgação e do alcance limitado na comunidade. Esse fator impacta diretamente a posição da organização, pois, com a visibilidade reduzida, as doações, parcerias e solicitações tornam-se significativamente limitadas.</w:t>
      </w:r>
    </w:p>
    <w:p w14:paraId="439E6CB0" w14:textId="77777777" w:rsidR="00727636" w:rsidRPr="004E44E8" w:rsidRDefault="00727636" w:rsidP="00534563">
      <w:pPr>
        <w:spacing w:line="360" w:lineRule="auto"/>
        <w:ind w:firstLine="708"/>
        <w:jc w:val="both"/>
        <w:rPr>
          <w:rFonts w:ascii="Arial" w:hAnsi="Arial" w:cs="Arial"/>
        </w:rPr>
      </w:pPr>
      <w:r w:rsidRPr="004E44E8">
        <w:rPr>
          <w:rFonts w:ascii="Arial" w:eastAsia="Arial" w:hAnsi="Arial" w:cs="Arial"/>
        </w:rPr>
        <w:lastRenderedPageBreak/>
        <w:t xml:space="preserve">Além disso, a falta de gestão também se </w:t>
      </w:r>
      <w:r w:rsidRPr="004E44E8">
        <w:rPr>
          <w:rFonts w:ascii="Arial" w:eastAsia="Arial" w:hAnsi="Arial" w:cs="Arial"/>
          <w:color w:val="000000"/>
        </w:rPr>
        <w:t>caracteriza</w:t>
      </w:r>
      <w:r w:rsidRPr="004E44E8">
        <w:rPr>
          <w:rFonts w:ascii="Arial" w:eastAsia="Arial" w:hAnsi="Arial" w:cs="Arial"/>
        </w:rPr>
        <w:t xml:space="preserve"> como uma fraqueza crítica. A dependência de anotações manuais em papel para registros de atendimentos, medições e outras documentações torna o processo suscetível a erros, impactando diretamente a qualidade e a precisão das operações.</w:t>
      </w:r>
    </w:p>
    <w:p w14:paraId="2FBC7E9F" w14:textId="77777777" w:rsidR="00727636" w:rsidRPr="004E44E8" w:rsidRDefault="00727636" w:rsidP="00534563">
      <w:pPr>
        <w:spacing w:line="360" w:lineRule="auto"/>
        <w:ind w:firstLine="708"/>
        <w:jc w:val="both"/>
        <w:rPr>
          <w:rFonts w:ascii="Arial" w:hAnsi="Arial" w:cs="Arial"/>
        </w:rPr>
      </w:pPr>
      <w:r w:rsidRPr="004E44E8">
        <w:rPr>
          <w:rFonts w:ascii="Arial" w:eastAsia="Arial" w:hAnsi="Arial" w:cs="Arial"/>
        </w:rPr>
        <w:t>O 2W1H, portanto, foi a ferramenta escolhida para tratar essas fraquezas. Essa ferramenta consiste na definição clara e objetiva das etapas necessárias para superar as fraquezas identificadas, detalhando as responsabilidades e ações a serem executadas para mitigar o problema. Com isso, essa abordagem facilita a compreensão entre os membros da equipe e as partes interessadas, além de contribuir para um planejamento eficaz, garantindo que todas as variáveis relevantes sejam consideradas antes da execução.</w:t>
      </w:r>
    </w:p>
    <w:p w14:paraId="6D5255B4" w14:textId="77777777" w:rsidR="00727636" w:rsidRPr="004E44E8" w:rsidRDefault="00727636" w:rsidP="00534563">
      <w:pPr>
        <w:spacing w:line="360" w:lineRule="auto"/>
        <w:ind w:firstLine="708"/>
        <w:jc w:val="both"/>
        <w:rPr>
          <w:rFonts w:ascii="Arial" w:hAnsi="Arial" w:cs="Arial"/>
        </w:rPr>
      </w:pPr>
      <w:r w:rsidRPr="004E44E8">
        <w:rPr>
          <w:rFonts w:ascii="Arial" w:eastAsia="Arial" w:hAnsi="Arial" w:cs="Arial"/>
        </w:rPr>
        <w:t>Dessa forma, foram propostas duas soluções sistêmicas possíveis para cada fraqueza, seguindo o plano de ação que consiste em realizar as seguintes perguntas:</w:t>
      </w:r>
    </w:p>
    <w:p w14:paraId="0AAEC039" w14:textId="77777777" w:rsidR="00727636" w:rsidRPr="004E44E8" w:rsidRDefault="00727636" w:rsidP="00534563">
      <w:pPr>
        <w:spacing w:line="360" w:lineRule="auto"/>
        <w:ind w:firstLine="708"/>
        <w:jc w:val="both"/>
        <w:rPr>
          <w:rFonts w:ascii="Arial" w:hAnsi="Arial" w:cs="Arial"/>
        </w:rPr>
      </w:pPr>
    </w:p>
    <w:p w14:paraId="6D10F87C" w14:textId="77777777" w:rsidR="00727636" w:rsidRPr="004E44E8" w:rsidRDefault="00727636" w:rsidP="00534563">
      <w:pPr>
        <w:numPr>
          <w:ilvl w:val="0"/>
          <w:numId w:val="19"/>
        </w:numPr>
        <w:spacing w:line="360" w:lineRule="auto"/>
        <w:jc w:val="both"/>
        <w:rPr>
          <w:rFonts w:ascii="Arial" w:hAnsi="Arial" w:cs="Arial"/>
        </w:rPr>
      </w:pPr>
      <w:proofErr w:type="spellStart"/>
      <w:r w:rsidRPr="004E44E8">
        <w:rPr>
          <w:rFonts w:ascii="Arial" w:eastAsia="Arial" w:hAnsi="Arial" w:cs="Arial"/>
          <w:b/>
          <w:bCs/>
        </w:rPr>
        <w:t>What</w:t>
      </w:r>
      <w:proofErr w:type="spellEnd"/>
      <w:r w:rsidRPr="004E44E8">
        <w:rPr>
          <w:rFonts w:ascii="Arial" w:eastAsia="Arial" w:hAnsi="Arial" w:cs="Arial"/>
          <w:b/>
          <w:bCs/>
        </w:rPr>
        <w:t xml:space="preserve"> (O que?):</w:t>
      </w:r>
      <w:r w:rsidRPr="004E44E8">
        <w:rPr>
          <w:rFonts w:ascii="Arial" w:eastAsia="Arial" w:hAnsi="Arial" w:cs="Arial"/>
        </w:rPr>
        <w:t xml:space="preserve"> O que será feito?</w:t>
      </w:r>
    </w:p>
    <w:p w14:paraId="3F19AC93" w14:textId="77777777" w:rsidR="00727636" w:rsidRPr="004E44E8" w:rsidRDefault="00727636" w:rsidP="00534563">
      <w:pPr>
        <w:spacing w:line="360" w:lineRule="auto"/>
        <w:ind w:firstLine="708"/>
        <w:jc w:val="both"/>
        <w:rPr>
          <w:rFonts w:ascii="Arial" w:hAnsi="Arial" w:cs="Arial"/>
        </w:rPr>
      </w:pPr>
    </w:p>
    <w:p w14:paraId="56FE6316" w14:textId="77777777" w:rsidR="00727636" w:rsidRPr="004E44E8" w:rsidRDefault="00727636" w:rsidP="00534563">
      <w:pPr>
        <w:numPr>
          <w:ilvl w:val="0"/>
          <w:numId w:val="19"/>
        </w:numPr>
        <w:spacing w:line="360" w:lineRule="auto"/>
        <w:jc w:val="both"/>
        <w:rPr>
          <w:rFonts w:ascii="Arial" w:hAnsi="Arial" w:cs="Arial"/>
        </w:rPr>
      </w:pPr>
      <w:proofErr w:type="spellStart"/>
      <w:r w:rsidRPr="004E44E8">
        <w:rPr>
          <w:rFonts w:ascii="Arial" w:eastAsia="Arial" w:hAnsi="Arial" w:cs="Arial"/>
          <w:b/>
          <w:bCs/>
        </w:rPr>
        <w:t>Why</w:t>
      </w:r>
      <w:proofErr w:type="spellEnd"/>
      <w:r w:rsidRPr="004E44E8">
        <w:rPr>
          <w:rFonts w:ascii="Arial" w:eastAsia="Arial" w:hAnsi="Arial" w:cs="Arial"/>
          <w:b/>
          <w:bCs/>
        </w:rPr>
        <w:t xml:space="preserve"> (Por que?): </w:t>
      </w:r>
      <w:r w:rsidRPr="004E44E8">
        <w:rPr>
          <w:rFonts w:ascii="Arial" w:eastAsia="Arial" w:hAnsi="Arial" w:cs="Arial"/>
        </w:rPr>
        <w:t>Por que será feito?</w:t>
      </w:r>
    </w:p>
    <w:p w14:paraId="782C1B1B" w14:textId="77777777" w:rsidR="00727636" w:rsidRPr="004E44E8" w:rsidRDefault="00727636" w:rsidP="00534563">
      <w:pPr>
        <w:spacing w:line="360" w:lineRule="auto"/>
        <w:ind w:firstLine="708"/>
        <w:jc w:val="both"/>
        <w:rPr>
          <w:rFonts w:ascii="Arial" w:hAnsi="Arial" w:cs="Arial"/>
        </w:rPr>
      </w:pPr>
    </w:p>
    <w:p w14:paraId="4F18CC06" w14:textId="77777777" w:rsidR="00727636" w:rsidRPr="004E44E8" w:rsidRDefault="00727636" w:rsidP="00534563">
      <w:pPr>
        <w:numPr>
          <w:ilvl w:val="0"/>
          <w:numId w:val="19"/>
        </w:numPr>
        <w:spacing w:line="360" w:lineRule="auto"/>
        <w:jc w:val="both"/>
        <w:rPr>
          <w:rFonts w:ascii="Arial" w:hAnsi="Arial" w:cs="Arial"/>
        </w:rPr>
      </w:pPr>
      <w:proofErr w:type="spellStart"/>
      <w:r w:rsidRPr="004E44E8">
        <w:rPr>
          <w:rFonts w:ascii="Arial" w:eastAsia="Arial" w:hAnsi="Arial" w:cs="Arial"/>
          <w:b/>
          <w:bCs/>
        </w:rPr>
        <w:t>How</w:t>
      </w:r>
      <w:proofErr w:type="spellEnd"/>
      <w:r w:rsidRPr="004E44E8">
        <w:rPr>
          <w:rFonts w:ascii="Arial" w:eastAsia="Arial" w:hAnsi="Arial" w:cs="Arial"/>
          <w:b/>
          <w:bCs/>
        </w:rPr>
        <w:t xml:space="preserve"> (Como?): </w:t>
      </w:r>
      <w:r w:rsidRPr="004E44E8">
        <w:rPr>
          <w:rFonts w:ascii="Arial" w:eastAsia="Arial" w:hAnsi="Arial" w:cs="Arial"/>
        </w:rPr>
        <w:t>Como será feito?</w:t>
      </w:r>
    </w:p>
    <w:p w14:paraId="0557EDB5" w14:textId="77777777" w:rsidR="00727636" w:rsidRPr="004E44E8" w:rsidRDefault="00727636" w:rsidP="00534563">
      <w:pPr>
        <w:spacing w:line="360" w:lineRule="auto"/>
        <w:ind w:firstLine="708"/>
        <w:jc w:val="both"/>
        <w:rPr>
          <w:rFonts w:ascii="Arial" w:hAnsi="Arial" w:cs="Arial"/>
        </w:rPr>
      </w:pPr>
    </w:p>
    <w:p w14:paraId="1946DEF8" w14:textId="77777777" w:rsidR="00727636" w:rsidRPr="004E44E8" w:rsidRDefault="00727636" w:rsidP="00534563">
      <w:pPr>
        <w:spacing w:line="360" w:lineRule="auto"/>
        <w:ind w:firstLine="708"/>
        <w:jc w:val="both"/>
        <w:rPr>
          <w:rFonts w:ascii="Arial" w:hAnsi="Arial" w:cs="Arial"/>
        </w:rPr>
      </w:pPr>
      <w:r w:rsidRPr="004E44E8">
        <w:rPr>
          <w:rFonts w:ascii="Arial" w:eastAsia="Arial" w:hAnsi="Arial" w:cs="Arial"/>
        </w:rPr>
        <w:t>As tabelas a seguir apresentam as soluções propostas para mitigar a baixa visibilidade e a falta de gestão.</w:t>
      </w:r>
    </w:p>
    <w:p w14:paraId="4EE49BFF" w14:textId="77777777" w:rsidR="00727636" w:rsidRPr="004E44E8" w:rsidRDefault="00727636" w:rsidP="00534563">
      <w:pPr>
        <w:spacing w:line="360" w:lineRule="auto"/>
        <w:ind w:firstLine="708"/>
        <w:jc w:val="both"/>
        <w:rPr>
          <w:rFonts w:ascii="Arial" w:hAnsi="Arial" w:cs="Arial"/>
        </w:rPr>
      </w:pPr>
    </w:p>
    <w:p w14:paraId="33415F8D" w14:textId="77777777" w:rsidR="00727636" w:rsidRPr="004E44E8" w:rsidRDefault="00CD7D86" w:rsidP="00534563">
      <w:pPr>
        <w:spacing w:line="360" w:lineRule="auto"/>
        <w:ind w:firstLine="708"/>
        <w:jc w:val="both"/>
        <w:rPr>
          <w:rFonts w:ascii="Arial" w:hAnsi="Arial" w:cs="Arial"/>
        </w:rPr>
      </w:pPr>
      <w:r w:rsidRPr="004E44E8">
        <w:rPr>
          <w:rFonts w:ascii="Arial" w:hAnsi="Arial" w:cs="Arial"/>
          <w:noProof/>
          <w:lang w:eastAsia="pt-BR"/>
        </w:rPr>
        <w:lastRenderedPageBreak/>
        <w:drawing>
          <wp:anchor distT="0" distB="0" distL="0" distR="0" simplePos="0" relativeHeight="251655168" behindDoc="0" locked="0" layoutInCell="1" allowOverlap="1" wp14:anchorId="6828F8F2" wp14:editId="06E33B87">
            <wp:simplePos x="0" y="0"/>
            <wp:positionH relativeFrom="column">
              <wp:posOffset>497205</wp:posOffset>
            </wp:positionH>
            <wp:positionV relativeFrom="paragraph">
              <wp:posOffset>27305</wp:posOffset>
            </wp:positionV>
            <wp:extent cx="4664710" cy="3947795"/>
            <wp:effectExtent l="0" t="0" r="0" b="0"/>
            <wp:wrapSquare wrapText="largest"/>
            <wp:docPr id="3"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l="2315" t="3752" r="50732" b="4208"/>
                    <a:stretch>
                      <a:fillRect/>
                    </a:stretch>
                  </pic:blipFill>
                  <pic:spPr bwMode="auto">
                    <a:xfrm>
                      <a:off x="0" y="0"/>
                      <a:ext cx="4664710" cy="3947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DFB7CDC" w14:textId="77777777" w:rsidR="00727636" w:rsidRPr="004E44E8" w:rsidRDefault="00727636" w:rsidP="00534563">
      <w:pPr>
        <w:spacing w:line="360" w:lineRule="auto"/>
        <w:ind w:firstLine="708"/>
        <w:jc w:val="both"/>
        <w:rPr>
          <w:rFonts w:ascii="Arial" w:hAnsi="Arial" w:cs="Arial"/>
        </w:rPr>
      </w:pPr>
    </w:p>
    <w:p w14:paraId="63F1FF8D" w14:textId="77777777" w:rsidR="00727636" w:rsidRPr="004E44E8" w:rsidRDefault="00727636" w:rsidP="00534563">
      <w:pPr>
        <w:spacing w:line="360" w:lineRule="auto"/>
        <w:ind w:firstLine="708"/>
        <w:rPr>
          <w:rFonts w:ascii="Arial" w:hAnsi="Arial" w:cs="Arial"/>
        </w:rPr>
      </w:pPr>
    </w:p>
    <w:p w14:paraId="55E5B92F" w14:textId="77777777" w:rsidR="00727636" w:rsidRPr="004E44E8" w:rsidRDefault="00727636" w:rsidP="00534563">
      <w:pPr>
        <w:spacing w:line="360" w:lineRule="auto"/>
        <w:rPr>
          <w:rFonts w:ascii="Arial" w:hAnsi="Arial" w:cs="Arial"/>
        </w:rPr>
      </w:pPr>
    </w:p>
    <w:p w14:paraId="68FE2EAB" w14:textId="77777777" w:rsidR="00727636" w:rsidRPr="004E44E8" w:rsidRDefault="00727636" w:rsidP="00534563">
      <w:pPr>
        <w:spacing w:line="360" w:lineRule="auto"/>
        <w:ind w:firstLine="709"/>
        <w:jc w:val="both"/>
        <w:rPr>
          <w:rFonts w:ascii="Arial" w:hAnsi="Arial" w:cs="Arial"/>
        </w:rPr>
      </w:pPr>
    </w:p>
    <w:p w14:paraId="7A5133DA" w14:textId="77777777" w:rsidR="00727636" w:rsidRPr="004E44E8" w:rsidRDefault="00727636" w:rsidP="00534563">
      <w:pPr>
        <w:spacing w:line="360" w:lineRule="auto"/>
        <w:ind w:firstLine="709"/>
        <w:jc w:val="both"/>
        <w:rPr>
          <w:rFonts w:ascii="Arial" w:hAnsi="Arial" w:cs="Arial"/>
        </w:rPr>
      </w:pPr>
    </w:p>
    <w:p w14:paraId="183F3B51" w14:textId="77777777" w:rsidR="00727636" w:rsidRPr="004E44E8" w:rsidRDefault="00727636" w:rsidP="00534563">
      <w:pPr>
        <w:spacing w:line="360" w:lineRule="auto"/>
        <w:ind w:firstLine="709"/>
        <w:jc w:val="both"/>
        <w:rPr>
          <w:rFonts w:ascii="Arial" w:hAnsi="Arial" w:cs="Arial"/>
        </w:rPr>
      </w:pPr>
    </w:p>
    <w:p w14:paraId="4CD35556" w14:textId="77777777" w:rsidR="00727636" w:rsidRPr="004E44E8" w:rsidRDefault="00727636" w:rsidP="00534563">
      <w:pPr>
        <w:spacing w:line="360" w:lineRule="auto"/>
        <w:ind w:firstLine="709"/>
        <w:jc w:val="both"/>
        <w:rPr>
          <w:rFonts w:ascii="Arial" w:hAnsi="Arial" w:cs="Arial"/>
        </w:rPr>
      </w:pPr>
    </w:p>
    <w:p w14:paraId="627DA5F2" w14:textId="77777777" w:rsidR="00727636" w:rsidRPr="004E44E8" w:rsidRDefault="00727636" w:rsidP="00534563">
      <w:pPr>
        <w:spacing w:line="360" w:lineRule="auto"/>
        <w:ind w:firstLine="709"/>
        <w:jc w:val="both"/>
        <w:rPr>
          <w:rFonts w:ascii="Arial" w:hAnsi="Arial" w:cs="Arial"/>
        </w:rPr>
      </w:pPr>
    </w:p>
    <w:p w14:paraId="09542FBA" w14:textId="77777777" w:rsidR="00727636" w:rsidRPr="004E44E8" w:rsidRDefault="00727636" w:rsidP="00534563">
      <w:pPr>
        <w:spacing w:line="360" w:lineRule="auto"/>
        <w:ind w:firstLine="709"/>
        <w:jc w:val="both"/>
        <w:rPr>
          <w:rFonts w:ascii="Arial" w:hAnsi="Arial" w:cs="Arial"/>
        </w:rPr>
      </w:pPr>
    </w:p>
    <w:p w14:paraId="7DB79AE1" w14:textId="77777777" w:rsidR="00727636" w:rsidRPr="004E44E8" w:rsidRDefault="00727636" w:rsidP="00534563">
      <w:pPr>
        <w:spacing w:line="360" w:lineRule="auto"/>
        <w:ind w:firstLine="709"/>
        <w:jc w:val="both"/>
        <w:rPr>
          <w:rFonts w:ascii="Arial" w:hAnsi="Arial" w:cs="Arial"/>
        </w:rPr>
      </w:pPr>
    </w:p>
    <w:p w14:paraId="07BD9F4E" w14:textId="77777777" w:rsidR="00727636" w:rsidRPr="004E44E8" w:rsidRDefault="00727636" w:rsidP="00534563">
      <w:pPr>
        <w:spacing w:line="360" w:lineRule="auto"/>
        <w:ind w:firstLine="709"/>
        <w:jc w:val="both"/>
        <w:rPr>
          <w:rFonts w:ascii="Arial" w:hAnsi="Arial" w:cs="Arial"/>
        </w:rPr>
      </w:pPr>
    </w:p>
    <w:p w14:paraId="109526AA" w14:textId="77777777" w:rsidR="00727636" w:rsidRPr="004E44E8" w:rsidRDefault="00727636" w:rsidP="00534563">
      <w:pPr>
        <w:spacing w:line="360" w:lineRule="auto"/>
        <w:ind w:firstLine="709"/>
        <w:jc w:val="both"/>
        <w:rPr>
          <w:rFonts w:ascii="Arial" w:hAnsi="Arial" w:cs="Arial"/>
        </w:rPr>
      </w:pPr>
    </w:p>
    <w:p w14:paraId="44F90B7E" w14:textId="77777777" w:rsidR="00727636" w:rsidRPr="004E44E8" w:rsidRDefault="00727636" w:rsidP="00534563">
      <w:pPr>
        <w:spacing w:line="360" w:lineRule="auto"/>
        <w:ind w:firstLine="709"/>
        <w:jc w:val="both"/>
        <w:rPr>
          <w:rFonts w:ascii="Arial" w:hAnsi="Arial" w:cs="Arial"/>
        </w:rPr>
      </w:pPr>
    </w:p>
    <w:p w14:paraId="213AC268" w14:textId="77777777" w:rsidR="00727636" w:rsidRPr="004E44E8" w:rsidRDefault="00727636" w:rsidP="00534563">
      <w:pPr>
        <w:spacing w:line="360" w:lineRule="auto"/>
        <w:ind w:firstLine="709"/>
        <w:jc w:val="both"/>
        <w:rPr>
          <w:rFonts w:ascii="Arial" w:hAnsi="Arial" w:cs="Arial"/>
        </w:rPr>
      </w:pPr>
    </w:p>
    <w:p w14:paraId="6640DD41" w14:textId="77777777" w:rsidR="00727636" w:rsidRPr="004E44E8" w:rsidRDefault="00727636" w:rsidP="00534563">
      <w:pPr>
        <w:spacing w:line="360" w:lineRule="auto"/>
        <w:ind w:firstLine="709"/>
        <w:jc w:val="both"/>
        <w:rPr>
          <w:rFonts w:ascii="Arial" w:hAnsi="Arial" w:cs="Arial"/>
        </w:rPr>
      </w:pPr>
    </w:p>
    <w:p w14:paraId="2AC0F423" w14:textId="77777777" w:rsidR="00727636" w:rsidRPr="004E44E8" w:rsidRDefault="00727636" w:rsidP="00534563">
      <w:pPr>
        <w:spacing w:line="360" w:lineRule="auto"/>
        <w:ind w:firstLine="709"/>
        <w:jc w:val="both"/>
        <w:rPr>
          <w:rFonts w:ascii="Arial" w:hAnsi="Arial" w:cs="Arial"/>
        </w:rPr>
      </w:pPr>
    </w:p>
    <w:p w14:paraId="4762BCC7" w14:textId="77777777" w:rsidR="00727636" w:rsidRPr="004E44E8" w:rsidRDefault="00CD7D86" w:rsidP="00534563">
      <w:pPr>
        <w:spacing w:line="360" w:lineRule="auto"/>
        <w:ind w:firstLine="709"/>
        <w:jc w:val="both"/>
        <w:rPr>
          <w:rFonts w:ascii="Arial" w:hAnsi="Arial" w:cs="Arial"/>
        </w:rPr>
      </w:pPr>
      <w:r w:rsidRPr="004E44E8">
        <w:rPr>
          <w:rFonts w:ascii="Arial" w:hAnsi="Arial" w:cs="Arial"/>
          <w:noProof/>
          <w:lang w:eastAsia="pt-BR"/>
        </w:rPr>
        <w:drawing>
          <wp:anchor distT="0" distB="0" distL="0" distR="0" simplePos="0" relativeHeight="251656192" behindDoc="0" locked="0" layoutInCell="1" allowOverlap="1" wp14:anchorId="566F54D3" wp14:editId="081617FE">
            <wp:simplePos x="0" y="0"/>
            <wp:positionH relativeFrom="column">
              <wp:posOffset>561340</wp:posOffset>
            </wp:positionH>
            <wp:positionV relativeFrom="paragraph">
              <wp:posOffset>137160</wp:posOffset>
            </wp:positionV>
            <wp:extent cx="4677410" cy="3957320"/>
            <wp:effectExtent l="0" t="0" r="0" b="0"/>
            <wp:wrapSquare wrapText="largest"/>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l="50333" t="4208" r="1257" b="6438"/>
                    <a:stretch>
                      <a:fillRect/>
                    </a:stretch>
                  </pic:blipFill>
                  <pic:spPr bwMode="auto">
                    <a:xfrm>
                      <a:off x="0" y="0"/>
                      <a:ext cx="4677410" cy="3957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F104DF" w14:textId="77777777" w:rsidR="00727636" w:rsidRPr="004E44E8" w:rsidRDefault="00727636" w:rsidP="00534563">
      <w:pPr>
        <w:spacing w:line="360" w:lineRule="auto"/>
        <w:ind w:firstLine="709"/>
        <w:jc w:val="both"/>
        <w:rPr>
          <w:rFonts w:ascii="Arial" w:hAnsi="Arial" w:cs="Arial"/>
        </w:rPr>
      </w:pPr>
    </w:p>
    <w:p w14:paraId="0654AC0B" w14:textId="77777777" w:rsidR="00727636" w:rsidRPr="004E44E8" w:rsidRDefault="00727636" w:rsidP="00534563">
      <w:pPr>
        <w:spacing w:line="360" w:lineRule="auto"/>
        <w:ind w:firstLine="709"/>
        <w:jc w:val="both"/>
        <w:rPr>
          <w:rFonts w:ascii="Arial" w:hAnsi="Arial" w:cs="Arial"/>
        </w:rPr>
      </w:pPr>
    </w:p>
    <w:p w14:paraId="7958CAFB" w14:textId="77777777" w:rsidR="00727636" w:rsidRPr="004E44E8" w:rsidRDefault="00727636" w:rsidP="00534563">
      <w:pPr>
        <w:spacing w:line="360" w:lineRule="auto"/>
        <w:ind w:firstLine="709"/>
        <w:jc w:val="both"/>
        <w:rPr>
          <w:rFonts w:ascii="Arial" w:hAnsi="Arial" w:cs="Arial"/>
        </w:rPr>
      </w:pPr>
    </w:p>
    <w:p w14:paraId="5E6FE6BC" w14:textId="77777777" w:rsidR="00727636" w:rsidRPr="004E44E8" w:rsidRDefault="00727636" w:rsidP="00534563">
      <w:pPr>
        <w:spacing w:line="360" w:lineRule="auto"/>
        <w:ind w:firstLine="709"/>
        <w:jc w:val="both"/>
        <w:rPr>
          <w:rFonts w:ascii="Arial" w:hAnsi="Arial" w:cs="Arial"/>
        </w:rPr>
      </w:pPr>
    </w:p>
    <w:p w14:paraId="05F39530" w14:textId="77777777" w:rsidR="00727636" w:rsidRPr="004E44E8" w:rsidRDefault="00727636" w:rsidP="00534563">
      <w:pPr>
        <w:spacing w:line="360" w:lineRule="auto"/>
        <w:jc w:val="both"/>
        <w:rPr>
          <w:rFonts w:ascii="Arial" w:hAnsi="Arial" w:cs="Arial"/>
        </w:rPr>
      </w:pPr>
    </w:p>
    <w:p w14:paraId="6CAF1293" w14:textId="77777777" w:rsidR="00727636" w:rsidRPr="004E44E8" w:rsidRDefault="00727636" w:rsidP="00534563">
      <w:pPr>
        <w:spacing w:line="360" w:lineRule="auto"/>
        <w:ind w:firstLine="709"/>
        <w:jc w:val="both"/>
        <w:rPr>
          <w:rFonts w:ascii="Arial" w:hAnsi="Arial" w:cs="Arial"/>
        </w:rPr>
      </w:pPr>
    </w:p>
    <w:p w14:paraId="13687DD4" w14:textId="77777777" w:rsidR="00727636" w:rsidRPr="004E44E8" w:rsidRDefault="00727636" w:rsidP="00534563">
      <w:pPr>
        <w:spacing w:line="360" w:lineRule="auto"/>
        <w:ind w:firstLine="709"/>
        <w:jc w:val="both"/>
        <w:rPr>
          <w:rFonts w:ascii="Arial" w:hAnsi="Arial" w:cs="Arial"/>
        </w:rPr>
      </w:pPr>
    </w:p>
    <w:p w14:paraId="2AAFDB33" w14:textId="77777777" w:rsidR="00727636" w:rsidRPr="004E44E8" w:rsidRDefault="00727636" w:rsidP="00534563">
      <w:pPr>
        <w:spacing w:line="360" w:lineRule="auto"/>
        <w:ind w:firstLine="709"/>
        <w:jc w:val="both"/>
        <w:rPr>
          <w:rFonts w:ascii="Arial" w:hAnsi="Arial" w:cs="Arial"/>
        </w:rPr>
      </w:pPr>
    </w:p>
    <w:p w14:paraId="3778FB4F" w14:textId="77777777" w:rsidR="00727636" w:rsidRPr="004E44E8" w:rsidRDefault="00727636" w:rsidP="00534563">
      <w:pPr>
        <w:spacing w:line="360" w:lineRule="auto"/>
        <w:ind w:firstLine="709"/>
        <w:jc w:val="both"/>
        <w:rPr>
          <w:rFonts w:ascii="Arial" w:hAnsi="Arial" w:cs="Arial"/>
        </w:rPr>
      </w:pPr>
    </w:p>
    <w:p w14:paraId="374DDFFD" w14:textId="77777777" w:rsidR="00727636" w:rsidRPr="004E44E8" w:rsidRDefault="00727636" w:rsidP="00534563">
      <w:pPr>
        <w:spacing w:line="360" w:lineRule="auto"/>
        <w:ind w:firstLine="709"/>
        <w:jc w:val="both"/>
        <w:rPr>
          <w:rFonts w:ascii="Arial" w:hAnsi="Arial" w:cs="Arial"/>
        </w:rPr>
      </w:pPr>
    </w:p>
    <w:p w14:paraId="4196C207" w14:textId="77777777" w:rsidR="00727636" w:rsidRPr="004E44E8" w:rsidRDefault="00727636" w:rsidP="00534563">
      <w:pPr>
        <w:spacing w:line="360" w:lineRule="auto"/>
        <w:ind w:firstLine="709"/>
        <w:jc w:val="both"/>
        <w:rPr>
          <w:rFonts w:ascii="Arial" w:hAnsi="Arial" w:cs="Arial"/>
        </w:rPr>
      </w:pPr>
    </w:p>
    <w:p w14:paraId="4F9E6D92" w14:textId="77777777" w:rsidR="00727636" w:rsidRPr="004E44E8" w:rsidRDefault="00727636" w:rsidP="00534563">
      <w:pPr>
        <w:spacing w:line="360" w:lineRule="auto"/>
        <w:ind w:firstLine="709"/>
        <w:jc w:val="both"/>
        <w:rPr>
          <w:rFonts w:ascii="Arial" w:hAnsi="Arial" w:cs="Arial"/>
        </w:rPr>
      </w:pPr>
    </w:p>
    <w:p w14:paraId="0BDE4A84" w14:textId="77777777" w:rsidR="00727636" w:rsidRPr="004E44E8" w:rsidRDefault="00727636" w:rsidP="00534563">
      <w:pPr>
        <w:spacing w:line="360" w:lineRule="auto"/>
        <w:ind w:firstLine="709"/>
        <w:jc w:val="both"/>
        <w:rPr>
          <w:rFonts w:ascii="Arial" w:hAnsi="Arial" w:cs="Arial"/>
        </w:rPr>
      </w:pPr>
    </w:p>
    <w:p w14:paraId="69DD6093" w14:textId="77777777" w:rsidR="00727636" w:rsidRPr="004E44E8" w:rsidRDefault="00727636" w:rsidP="00534563">
      <w:pPr>
        <w:spacing w:line="360" w:lineRule="auto"/>
        <w:ind w:firstLine="709"/>
        <w:jc w:val="both"/>
        <w:rPr>
          <w:rFonts w:ascii="Arial" w:hAnsi="Arial" w:cs="Arial"/>
        </w:rPr>
      </w:pPr>
    </w:p>
    <w:p w14:paraId="6CCED133" w14:textId="77777777" w:rsidR="00727636" w:rsidRPr="004E44E8" w:rsidRDefault="00727636" w:rsidP="00534563">
      <w:pPr>
        <w:spacing w:line="360" w:lineRule="auto"/>
        <w:ind w:firstLine="709"/>
        <w:jc w:val="both"/>
        <w:rPr>
          <w:rFonts w:ascii="Arial" w:hAnsi="Arial" w:cs="Arial"/>
        </w:rPr>
      </w:pPr>
    </w:p>
    <w:p w14:paraId="03C45B60" w14:textId="77777777" w:rsidR="00727636" w:rsidRPr="004E44E8" w:rsidRDefault="00727636" w:rsidP="00534563">
      <w:pPr>
        <w:spacing w:line="360" w:lineRule="auto"/>
        <w:ind w:firstLine="709"/>
        <w:jc w:val="both"/>
        <w:rPr>
          <w:rFonts w:ascii="Arial" w:hAnsi="Arial" w:cs="Arial"/>
        </w:rPr>
      </w:pPr>
    </w:p>
    <w:p w14:paraId="1EF2305E" w14:textId="77777777" w:rsidR="00727636" w:rsidRPr="004E44E8" w:rsidRDefault="00727636" w:rsidP="00534563">
      <w:pPr>
        <w:spacing w:line="360" w:lineRule="auto"/>
        <w:ind w:firstLine="709"/>
        <w:jc w:val="both"/>
        <w:rPr>
          <w:rFonts w:ascii="Arial" w:hAnsi="Arial" w:cs="Arial"/>
        </w:rPr>
      </w:pPr>
    </w:p>
    <w:p w14:paraId="4C364C5B" w14:textId="77777777" w:rsidR="00727636" w:rsidRPr="004E44E8" w:rsidRDefault="00727636" w:rsidP="00534563">
      <w:pPr>
        <w:spacing w:line="360" w:lineRule="auto"/>
        <w:ind w:firstLine="709"/>
        <w:jc w:val="both"/>
        <w:rPr>
          <w:rFonts w:ascii="Arial" w:hAnsi="Arial" w:cs="Arial"/>
        </w:rPr>
      </w:pPr>
      <w:r w:rsidRPr="004E44E8">
        <w:rPr>
          <w:rFonts w:ascii="Arial" w:hAnsi="Arial" w:cs="Arial"/>
        </w:rPr>
        <w:lastRenderedPageBreak/>
        <w:t>Por fim, as soluções descritas acima foram selecionadas não apenas para resolver os problemas imediatos, mas também para estabelecer os requisitos necessários para uma melhoria contínua, visando uma maior organização com processos de documentação consolidados.</w:t>
      </w:r>
    </w:p>
    <w:p w14:paraId="5A1C2077" w14:textId="77777777" w:rsidR="00727636" w:rsidRPr="004E44E8" w:rsidRDefault="00727636" w:rsidP="00534563">
      <w:pPr>
        <w:spacing w:line="360" w:lineRule="auto"/>
        <w:ind w:firstLine="709"/>
        <w:jc w:val="both"/>
        <w:rPr>
          <w:rFonts w:ascii="Arial" w:hAnsi="Arial" w:cs="Arial"/>
        </w:rPr>
      </w:pPr>
    </w:p>
    <w:p w14:paraId="0416542B" w14:textId="3004FC1F" w:rsidR="00727636" w:rsidRPr="004E44E8" w:rsidRDefault="00727636" w:rsidP="00534563">
      <w:pPr>
        <w:spacing w:line="360" w:lineRule="auto"/>
        <w:jc w:val="both"/>
        <w:rPr>
          <w:rFonts w:ascii="Arial" w:hAnsi="Arial" w:cs="Arial"/>
        </w:rPr>
      </w:pPr>
    </w:p>
    <w:p w14:paraId="67A7AE6A" w14:textId="77777777" w:rsidR="00727636" w:rsidRPr="004E44E8" w:rsidRDefault="00727636" w:rsidP="00534563">
      <w:pPr>
        <w:spacing w:line="360" w:lineRule="auto"/>
        <w:rPr>
          <w:rFonts w:ascii="Arial" w:hAnsi="Arial" w:cs="Arial"/>
          <w:lang w:val="en-US"/>
        </w:rPr>
      </w:pPr>
      <w:r w:rsidRPr="004E44E8">
        <w:rPr>
          <w:rFonts w:ascii="Arial" w:eastAsia="Calibri" w:hAnsi="Arial" w:cs="Arial"/>
          <w:b/>
          <w:bCs/>
          <w:sz w:val="26"/>
          <w:szCs w:val="26"/>
          <w:lang w:val="en-US" w:eastAsia="pt-BR"/>
        </w:rPr>
        <w:t>4.4. BUSINESS PROCESS MODEL AND NOTATION – BPMN</w:t>
      </w:r>
    </w:p>
    <w:p w14:paraId="26DB0C93" w14:textId="77777777" w:rsidR="00727636" w:rsidRPr="004E44E8" w:rsidRDefault="00727636" w:rsidP="00534563">
      <w:pPr>
        <w:spacing w:line="360" w:lineRule="auto"/>
        <w:ind w:firstLine="709"/>
        <w:jc w:val="both"/>
        <w:rPr>
          <w:rFonts w:ascii="Arial" w:eastAsia="Calibri" w:hAnsi="Arial" w:cs="Arial"/>
          <w:b/>
          <w:bCs/>
          <w:sz w:val="26"/>
          <w:szCs w:val="26"/>
          <w:lang w:val="en-US" w:eastAsia="pt-BR"/>
        </w:rPr>
      </w:pPr>
    </w:p>
    <w:p w14:paraId="3C7E24BE" w14:textId="77777777" w:rsidR="00727636" w:rsidRPr="004E44E8" w:rsidRDefault="00727636" w:rsidP="00534563">
      <w:pPr>
        <w:spacing w:line="360" w:lineRule="auto"/>
        <w:ind w:firstLine="709"/>
        <w:jc w:val="both"/>
        <w:rPr>
          <w:rFonts w:ascii="Arial" w:hAnsi="Arial" w:cs="Arial"/>
        </w:rPr>
      </w:pPr>
      <w:r w:rsidRPr="004E44E8">
        <w:rPr>
          <w:rFonts w:ascii="Arial" w:hAnsi="Arial" w:cs="Arial"/>
        </w:rPr>
        <w:t>De forma a compreender melhor e trazer uma representação precisa dos fluxos de atendimento e operação do GAA, foi realizado o desenvolvimento do BPMN, uma ferramenta voltada à modelagem de processos de negócios. Essa metodologia permite descrever, de forma clara e estruturada, as atividades realizadas dentro da organização, sendo, neste caso, aplicada a uma instituição voltada para a assistência social e à saúde.</w:t>
      </w:r>
    </w:p>
    <w:p w14:paraId="4E544F7C" w14:textId="77777777" w:rsidR="00727636" w:rsidRPr="004E44E8" w:rsidRDefault="00727636" w:rsidP="00534563">
      <w:pPr>
        <w:spacing w:line="360" w:lineRule="auto"/>
        <w:ind w:firstLine="709"/>
        <w:jc w:val="both"/>
        <w:rPr>
          <w:rFonts w:ascii="Arial" w:hAnsi="Arial" w:cs="Arial"/>
        </w:rPr>
      </w:pPr>
      <w:r w:rsidRPr="004E44E8">
        <w:rPr>
          <w:rFonts w:ascii="Arial" w:hAnsi="Arial" w:cs="Arial"/>
        </w:rPr>
        <w:t>Para o desenvolvimento do modelo, foram adotadas três etapas principais: a pesquisa bibliográfica, a observação em campo e a coleta de dados. Cada uma dessas etapas foi fundamental para garantir que o fluxo representado refletisse com fidelidade a realidade vivenciada pela ONG.</w:t>
      </w:r>
    </w:p>
    <w:p w14:paraId="137A264F" w14:textId="77777777" w:rsidR="00727636" w:rsidRPr="004E44E8" w:rsidRDefault="00727636" w:rsidP="00534563">
      <w:pPr>
        <w:spacing w:line="360" w:lineRule="auto"/>
        <w:ind w:firstLine="709"/>
        <w:jc w:val="both"/>
        <w:rPr>
          <w:rFonts w:ascii="Arial" w:hAnsi="Arial" w:cs="Arial"/>
        </w:rPr>
      </w:pPr>
      <w:r w:rsidRPr="004E44E8">
        <w:rPr>
          <w:rFonts w:ascii="Arial" w:hAnsi="Arial" w:cs="Arial"/>
        </w:rPr>
        <w:t>A primeira etapa, pesquisa bibliográfica, teve como objetivo fornecer embasamento teórico para a elaboração do BPMN. Foram consultadas referências que abordam a aplicação da modelagem de processos em contextos sociais e de saúde, bem como boas práticas em fluxos de triagem, avaliação social e atendimento multiprofissional. Também foram consideradas fontes que discutem a importância da integração entre setores sociais e de saúde no atendimento a populações vulneráveis. Essa fundamentação teórica foi essencial para definir os elementos-chave do processo e garantir que a modelagem seguisse normas e diretrizes reconhecidas na área.</w:t>
      </w:r>
    </w:p>
    <w:p w14:paraId="501C6B81" w14:textId="77777777" w:rsidR="00727636" w:rsidRPr="004E44E8" w:rsidRDefault="00727636" w:rsidP="00534563">
      <w:pPr>
        <w:spacing w:line="360" w:lineRule="auto"/>
        <w:ind w:firstLine="709"/>
        <w:jc w:val="both"/>
        <w:rPr>
          <w:rFonts w:ascii="Arial" w:hAnsi="Arial" w:cs="Arial"/>
        </w:rPr>
      </w:pPr>
      <w:r w:rsidRPr="004E44E8">
        <w:rPr>
          <w:rFonts w:ascii="Arial" w:hAnsi="Arial" w:cs="Arial"/>
        </w:rPr>
        <w:t>Na etapa seguinte, referente ao trabalho de campo, a equipe realizou visitas técnicas à sede do GAA com o intuito de observar de perto o funcionamento prático da instituição. Foram acompanhadas rotinas de atendimentos realizados por profissionais como atendentes e assistentes sociais, além das atividades da diretoria. Essa imersão permitiu captar detalhes que não estão formalmente registrados, como decisões recorrentes tomadas informalmente, interações entre setores e dificuldades operacionais, como a espera por vagas ou indisponibilidade de profissionais em determinados períodos.</w:t>
      </w:r>
    </w:p>
    <w:p w14:paraId="6D5526A7" w14:textId="77777777" w:rsidR="00727636" w:rsidRPr="004E44E8" w:rsidRDefault="00727636" w:rsidP="00534563">
      <w:pPr>
        <w:spacing w:line="360" w:lineRule="auto"/>
        <w:ind w:firstLine="709"/>
        <w:jc w:val="both"/>
        <w:rPr>
          <w:rFonts w:ascii="Arial" w:hAnsi="Arial" w:cs="Arial"/>
        </w:rPr>
      </w:pPr>
    </w:p>
    <w:p w14:paraId="76B8B8FE" w14:textId="77777777" w:rsidR="00727636" w:rsidRPr="004E44E8" w:rsidRDefault="00727636" w:rsidP="00534563">
      <w:pPr>
        <w:spacing w:line="360" w:lineRule="auto"/>
        <w:ind w:firstLine="709"/>
        <w:jc w:val="both"/>
        <w:rPr>
          <w:rFonts w:ascii="Arial" w:hAnsi="Arial" w:cs="Arial"/>
        </w:rPr>
      </w:pPr>
      <w:r w:rsidRPr="004E44E8">
        <w:rPr>
          <w:rFonts w:ascii="Arial" w:hAnsi="Arial" w:cs="Arial"/>
        </w:rPr>
        <w:lastRenderedPageBreak/>
        <w:t>A coleta de dados foi conduzida por meio de entrevistas estruturadas com membros da diretoria e profissionais da saúde e assistência social. Também foram aplicados formulários a usuários do serviço para captar suas percepções sobre o atendimento, e realizada a análise de documentos institucionais, como formulários de cadastro, relatórios e registros de atendimento. Esses dados serviram para validar a estrutura representada no BPMN, assegurando que cada atividade e decisão espelhasse fielmente a realidade do GAA.</w:t>
      </w:r>
    </w:p>
    <w:p w14:paraId="279DF0DF" w14:textId="0DFA3909" w:rsidR="00727636" w:rsidRPr="004E44E8" w:rsidRDefault="00727636" w:rsidP="00534563">
      <w:pPr>
        <w:spacing w:line="360" w:lineRule="auto"/>
        <w:ind w:firstLine="709"/>
        <w:jc w:val="both"/>
        <w:rPr>
          <w:rFonts w:ascii="Arial" w:hAnsi="Arial" w:cs="Arial"/>
        </w:rPr>
      </w:pPr>
      <w:r w:rsidRPr="004E44E8">
        <w:rPr>
          <w:rFonts w:ascii="Arial" w:hAnsi="Arial" w:cs="Arial"/>
        </w:rPr>
        <w:t xml:space="preserve">Além dessas etapas, foram utilizados recursos metodológicos complementares para aprofundar a análise. Entre eles, destaca-se a validação participativa do modelo, realizada por meio de comunicação direta com os colaboradores da organização, que revisaram e ajustaram o diagrama conforme necessário. Também foi feita uma análise durante as entrevistas, com o objetivo de identificar padrões, fragilidades e oportunidades de melhoria nos fluxos. </w:t>
      </w:r>
    </w:p>
    <w:p w14:paraId="6671D82A" w14:textId="5D6837C9" w:rsidR="0044543E" w:rsidRPr="004E44E8" w:rsidRDefault="00727636" w:rsidP="00534563">
      <w:pPr>
        <w:spacing w:line="360" w:lineRule="auto"/>
        <w:ind w:firstLine="709"/>
        <w:jc w:val="both"/>
        <w:rPr>
          <w:rFonts w:ascii="Arial" w:hAnsi="Arial" w:cs="Arial"/>
        </w:rPr>
      </w:pPr>
      <w:r w:rsidRPr="004E44E8">
        <w:rPr>
          <w:rFonts w:ascii="Arial" w:hAnsi="Arial" w:cs="Arial"/>
        </w:rPr>
        <w:t>A figura abaixo ilustra de forma precisa os processos envolvidos, desde o primeiro contato do paciente até o agendamento de consultas, mostrando as interações entre diferentes profissionais e os pontos crí</w:t>
      </w:r>
      <w:r w:rsidR="0044543E" w:rsidRPr="004E44E8">
        <w:rPr>
          <w:rFonts w:ascii="Arial" w:hAnsi="Arial" w:cs="Arial"/>
        </w:rPr>
        <w:t>ticos que necessitam de atenção</w:t>
      </w:r>
    </w:p>
    <w:p w14:paraId="68B0B04C" w14:textId="1D0EAB95" w:rsidR="0044543E" w:rsidRPr="004E44E8" w:rsidRDefault="0044543E" w:rsidP="00534563">
      <w:pPr>
        <w:spacing w:line="360" w:lineRule="auto"/>
        <w:ind w:firstLine="709"/>
        <w:jc w:val="both"/>
        <w:rPr>
          <w:rFonts w:ascii="Arial" w:hAnsi="Arial" w:cs="Arial"/>
        </w:rPr>
      </w:pPr>
    </w:p>
    <w:p w14:paraId="68CECF8A" w14:textId="0118DB9D" w:rsidR="0044543E" w:rsidRPr="004E44E8" w:rsidRDefault="00866A07" w:rsidP="00534563">
      <w:pPr>
        <w:spacing w:line="360" w:lineRule="auto"/>
        <w:ind w:firstLine="709"/>
        <w:jc w:val="both"/>
        <w:rPr>
          <w:rFonts w:ascii="Arial" w:hAnsi="Arial" w:cs="Arial"/>
        </w:rPr>
      </w:pPr>
      <w:r w:rsidRPr="004E44E8">
        <w:rPr>
          <w:rFonts w:ascii="Arial" w:hAnsi="Arial" w:cs="Arial"/>
          <w:noProof/>
          <w:lang w:eastAsia="pt-BR"/>
        </w:rPr>
        <w:lastRenderedPageBreak/>
        <w:drawing>
          <wp:anchor distT="0" distB="0" distL="114300" distR="114300" simplePos="0" relativeHeight="251662336" behindDoc="1" locked="0" layoutInCell="1" allowOverlap="1" wp14:anchorId="0DF9D77A" wp14:editId="1AD1CAC9">
            <wp:simplePos x="0" y="0"/>
            <wp:positionH relativeFrom="column">
              <wp:posOffset>-686952</wp:posOffset>
            </wp:positionH>
            <wp:positionV relativeFrom="paragraph">
              <wp:posOffset>-45</wp:posOffset>
            </wp:positionV>
            <wp:extent cx="6895465" cy="7134225"/>
            <wp:effectExtent l="0" t="0" r="635" b="9525"/>
            <wp:wrapTight wrapText="bothSides">
              <wp:wrapPolygon edited="0">
                <wp:start x="0" y="0"/>
                <wp:lineTo x="0" y="21571"/>
                <wp:lineTo x="21542" y="21571"/>
                <wp:lineTo x="2154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mn2.jpg"/>
                    <pic:cNvPicPr/>
                  </pic:nvPicPr>
                  <pic:blipFill>
                    <a:blip r:embed="rId20">
                      <a:extLst>
                        <a:ext uri="{28A0092B-C50C-407E-A947-70E740481C1C}">
                          <a14:useLocalDpi xmlns:a14="http://schemas.microsoft.com/office/drawing/2010/main" val="0"/>
                        </a:ext>
                      </a:extLst>
                    </a:blip>
                    <a:stretch>
                      <a:fillRect/>
                    </a:stretch>
                  </pic:blipFill>
                  <pic:spPr>
                    <a:xfrm>
                      <a:off x="0" y="0"/>
                      <a:ext cx="6895465" cy="7134225"/>
                    </a:xfrm>
                    <a:prstGeom prst="rect">
                      <a:avLst/>
                    </a:prstGeom>
                  </pic:spPr>
                </pic:pic>
              </a:graphicData>
            </a:graphic>
            <wp14:sizeRelH relativeFrom="margin">
              <wp14:pctWidth>0</wp14:pctWidth>
            </wp14:sizeRelH>
            <wp14:sizeRelV relativeFrom="margin">
              <wp14:pctHeight>0</wp14:pctHeight>
            </wp14:sizeRelV>
          </wp:anchor>
        </w:drawing>
      </w:r>
    </w:p>
    <w:p w14:paraId="60FCDC50" w14:textId="2C638603" w:rsidR="0044543E" w:rsidRPr="004E44E8" w:rsidRDefault="0044543E" w:rsidP="00534563">
      <w:pPr>
        <w:spacing w:line="360" w:lineRule="auto"/>
        <w:ind w:firstLine="709"/>
        <w:jc w:val="both"/>
        <w:rPr>
          <w:rFonts w:ascii="Arial" w:hAnsi="Arial" w:cs="Arial"/>
        </w:rPr>
      </w:pPr>
    </w:p>
    <w:p w14:paraId="19495A4A" w14:textId="60389816" w:rsidR="00727636" w:rsidRPr="004E44E8" w:rsidRDefault="00727636" w:rsidP="00534563">
      <w:pPr>
        <w:spacing w:line="360" w:lineRule="auto"/>
        <w:ind w:firstLine="709"/>
        <w:jc w:val="both"/>
        <w:rPr>
          <w:rFonts w:ascii="Arial" w:hAnsi="Arial" w:cs="Arial"/>
        </w:rPr>
      </w:pPr>
    </w:p>
    <w:p w14:paraId="2E199696" w14:textId="24910E32" w:rsidR="00727636" w:rsidRPr="004E44E8" w:rsidRDefault="00727636" w:rsidP="00534563">
      <w:pPr>
        <w:spacing w:line="360" w:lineRule="auto"/>
        <w:jc w:val="both"/>
        <w:rPr>
          <w:rFonts w:ascii="Arial" w:hAnsi="Arial" w:cs="Arial"/>
        </w:rPr>
      </w:pPr>
    </w:p>
    <w:p w14:paraId="26B2B9D5" w14:textId="07AE6BA3" w:rsidR="00727636" w:rsidRPr="004E44E8" w:rsidRDefault="00727636" w:rsidP="00534563">
      <w:pPr>
        <w:spacing w:line="360" w:lineRule="auto"/>
        <w:ind w:firstLine="709"/>
        <w:jc w:val="both"/>
        <w:rPr>
          <w:rFonts w:ascii="Arial" w:hAnsi="Arial" w:cs="Arial"/>
        </w:rPr>
      </w:pPr>
    </w:p>
    <w:p w14:paraId="0DA73E3F" w14:textId="77777777" w:rsidR="00D90EA2" w:rsidRPr="004E44E8" w:rsidRDefault="00D90EA2" w:rsidP="00534563">
      <w:pPr>
        <w:spacing w:line="360" w:lineRule="auto"/>
        <w:ind w:firstLine="426"/>
        <w:jc w:val="both"/>
        <w:rPr>
          <w:rFonts w:ascii="Arial" w:hAnsi="Arial" w:cs="Arial"/>
        </w:rPr>
      </w:pPr>
    </w:p>
    <w:p w14:paraId="640BA45E" w14:textId="65EC41C1" w:rsidR="00D90EA2" w:rsidRPr="004E44E8" w:rsidRDefault="00D90EA2" w:rsidP="00534563">
      <w:pPr>
        <w:spacing w:line="360" w:lineRule="auto"/>
        <w:ind w:firstLine="426"/>
        <w:jc w:val="both"/>
        <w:rPr>
          <w:rFonts w:ascii="Arial" w:hAnsi="Arial" w:cs="Arial"/>
        </w:rPr>
      </w:pPr>
    </w:p>
    <w:p w14:paraId="06C20224" w14:textId="77777777" w:rsidR="0096321E" w:rsidRPr="004E44E8" w:rsidRDefault="0096321E" w:rsidP="00534563">
      <w:pPr>
        <w:spacing w:line="360" w:lineRule="auto"/>
        <w:ind w:firstLine="708"/>
        <w:jc w:val="both"/>
        <w:rPr>
          <w:rFonts w:ascii="Arial" w:hAnsi="Arial" w:cs="Arial"/>
        </w:rPr>
      </w:pPr>
    </w:p>
    <w:p w14:paraId="5BD8DE04" w14:textId="77777777" w:rsidR="0096321E" w:rsidRPr="004E44E8" w:rsidRDefault="0096321E" w:rsidP="00534563">
      <w:pPr>
        <w:spacing w:line="360" w:lineRule="auto"/>
        <w:ind w:firstLine="708"/>
        <w:jc w:val="both"/>
        <w:rPr>
          <w:rFonts w:ascii="Arial" w:hAnsi="Arial" w:cs="Arial"/>
        </w:rPr>
      </w:pPr>
    </w:p>
    <w:p w14:paraId="77FE305D"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O BPMN, ao fornecer um panorama geral do GAA, ajudou a entender melhor os fluxos operacionais e as interações entre os profissionais, oferecendo uma base sólida para o desenvolvimento de outros artefatos, bem como projetos de melhoria contínua dos processos descritos, beneficiando tanto a equipe quanto a instituição.</w:t>
      </w:r>
    </w:p>
    <w:p w14:paraId="6D924CF4" w14:textId="77777777" w:rsidR="00727636" w:rsidRPr="004E44E8" w:rsidRDefault="00727636" w:rsidP="00534563">
      <w:pPr>
        <w:spacing w:line="360" w:lineRule="auto"/>
        <w:ind w:left="720"/>
        <w:rPr>
          <w:rFonts w:ascii="Arial" w:hAnsi="Arial" w:cs="Arial"/>
          <w:b/>
          <w:bCs/>
          <w:sz w:val="26"/>
          <w:szCs w:val="26"/>
        </w:rPr>
      </w:pPr>
    </w:p>
    <w:p w14:paraId="497FE11F" w14:textId="77777777" w:rsidR="00FC52D4" w:rsidRPr="004E44E8" w:rsidRDefault="00FC52D4" w:rsidP="00534563">
      <w:pPr>
        <w:spacing w:line="360" w:lineRule="auto"/>
        <w:ind w:left="720"/>
        <w:rPr>
          <w:rFonts w:ascii="Arial" w:hAnsi="Arial" w:cs="Arial"/>
          <w:b/>
          <w:bCs/>
          <w:sz w:val="26"/>
          <w:szCs w:val="26"/>
        </w:rPr>
      </w:pPr>
    </w:p>
    <w:p w14:paraId="1388833D" w14:textId="6A3FCFBE" w:rsidR="00727636" w:rsidRPr="004E44E8" w:rsidRDefault="00727636" w:rsidP="0096321E">
      <w:pPr>
        <w:pStyle w:val="PargrafodaLista"/>
        <w:numPr>
          <w:ilvl w:val="0"/>
          <w:numId w:val="7"/>
        </w:numPr>
        <w:spacing w:line="360" w:lineRule="auto"/>
        <w:outlineLvl w:val="0"/>
        <w:rPr>
          <w:rFonts w:ascii="Arial" w:hAnsi="Arial" w:cs="Arial"/>
          <w:b/>
          <w:bCs/>
          <w:sz w:val="26"/>
          <w:szCs w:val="26"/>
          <w:lang w:eastAsia="pt-BR"/>
        </w:rPr>
      </w:pPr>
      <w:bookmarkStart w:id="6" w:name="_Toc201044782"/>
      <w:r w:rsidRPr="004E44E8">
        <w:rPr>
          <w:rFonts w:ascii="Arial" w:hAnsi="Arial" w:cs="Arial"/>
          <w:b/>
          <w:bCs/>
          <w:sz w:val="26"/>
          <w:szCs w:val="26"/>
          <w:lang w:eastAsia="pt-BR"/>
        </w:rPr>
        <w:t>ESTUDOS TEÓRICOS</w:t>
      </w:r>
      <w:bookmarkEnd w:id="6"/>
    </w:p>
    <w:p w14:paraId="771F79CC" w14:textId="77777777" w:rsidR="00727636" w:rsidRPr="004E44E8" w:rsidRDefault="00727636" w:rsidP="00534563">
      <w:pPr>
        <w:spacing w:line="360" w:lineRule="auto"/>
        <w:ind w:firstLine="360"/>
        <w:jc w:val="both"/>
        <w:rPr>
          <w:rFonts w:ascii="Arial" w:hAnsi="Arial" w:cs="Arial"/>
        </w:rPr>
      </w:pPr>
      <w:r w:rsidRPr="004E44E8">
        <w:rPr>
          <w:rFonts w:ascii="Arial" w:hAnsi="Arial" w:cs="Arial"/>
        </w:rPr>
        <w:t xml:space="preserve">Nesta seção, serão apresentados os materiais de estudo utilizados para a criação da documentação e do planejamento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com exemplos a seguir:</w:t>
      </w:r>
    </w:p>
    <w:p w14:paraId="0D90819F" w14:textId="77777777" w:rsidR="00727636" w:rsidRPr="004E44E8" w:rsidRDefault="00727636" w:rsidP="00534563">
      <w:pPr>
        <w:spacing w:line="360" w:lineRule="auto"/>
        <w:rPr>
          <w:rFonts w:ascii="Arial" w:hAnsi="Arial" w:cs="Arial"/>
        </w:rPr>
      </w:pPr>
    </w:p>
    <w:tbl>
      <w:tblPr>
        <w:tblW w:w="0" w:type="auto"/>
        <w:tblInd w:w="-20" w:type="dxa"/>
        <w:tblLayout w:type="fixed"/>
        <w:tblLook w:val="0000" w:firstRow="0" w:lastRow="0" w:firstColumn="0" w:lastColumn="0" w:noHBand="0" w:noVBand="0"/>
      </w:tblPr>
      <w:tblGrid>
        <w:gridCol w:w="8973"/>
      </w:tblGrid>
      <w:tr w:rsidR="007D4829" w:rsidRPr="004E44E8" w14:paraId="78004ADD"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7BC963A2" w14:textId="77777777" w:rsidR="00727636" w:rsidRPr="004E44E8" w:rsidRDefault="00727636" w:rsidP="00534563">
            <w:pPr>
              <w:spacing w:line="360" w:lineRule="auto"/>
              <w:rPr>
                <w:rFonts w:ascii="Arial" w:hAnsi="Arial" w:cs="Arial"/>
              </w:rPr>
            </w:pPr>
            <w:r w:rsidRPr="004E44E8">
              <w:rPr>
                <w:rFonts w:ascii="Arial" w:hAnsi="Arial" w:cs="Arial"/>
                <w:bCs/>
              </w:rPr>
              <w:t>1)COHN, Mike. Desenvolvimento de Software com Scrum. Editora Bookman. 1ª. Edição. (2023). ISBN: 9788577808076</w:t>
            </w:r>
          </w:p>
        </w:tc>
      </w:tr>
      <w:tr w:rsidR="007D4829" w:rsidRPr="004E44E8" w14:paraId="7750573E"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3E44FAA5" w14:textId="77777777" w:rsidR="00727636" w:rsidRPr="004E44E8" w:rsidRDefault="00727636" w:rsidP="00534563">
            <w:pPr>
              <w:spacing w:line="360" w:lineRule="auto"/>
              <w:rPr>
                <w:rFonts w:ascii="Arial" w:hAnsi="Arial" w:cs="Arial"/>
              </w:rPr>
            </w:pPr>
            <w:r w:rsidRPr="004E44E8">
              <w:rPr>
                <w:rFonts w:ascii="Arial" w:hAnsi="Arial" w:cs="Arial"/>
                <w:bCs/>
              </w:rPr>
              <w:t>Concepções/estudos empregados: Leitura e prática = desenvolvimento dos artefatos de software</w:t>
            </w:r>
          </w:p>
        </w:tc>
      </w:tr>
    </w:tbl>
    <w:p w14:paraId="602FD46A" w14:textId="77777777" w:rsidR="00727636" w:rsidRPr="004E44E8" w:rsidRDefault="00727636" w:rsidP="00534563">
      <w:pPr>
        <w:spacing w:line="360" w:lineRule="auto"/>
        <w:rPr>
          <w:rFonts w:ascii="Arial" w:hAnsi="Arial" w:cs="Arial"/>
          <w:bCs/>
        </w:rPr>
      </w:pPr>
    </w:p>
    <w:tbl>
      <w:tblPr>
        <w:tblW w:w="0" w:type="auto"/>
        <w:tblInd w:w="-20" w:type="dxa"/>
        <w:tblLayout w:type="fixed"/>
        <w:tblLook w:val="0000" w:firstRow="0" w:lastRow="0" w:firstColumn="0" w:lastColumn="0" w:noHBand="0" w:noVBand="0"/>
      </w:tblPr>
      <w:tblGrid>
        <w:gridCol w:w="8973"/>
      </w:tblGrid>
      <w:tr w:rsidR="007D4829" w:rsidRPr="004E44E8" w14:paraId="3E46B12C"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25F4E01E" w14:textId="77777777" w:rsidR="00727636" w:rsidRPr="004E44E8" w:rsidRDefault="00727636" w:rsidP="00534563">
            <w:pPr>
              <w:spacing w:line="360" w:lineRule="auto"/>
              <w:rPr>
                <w:rFonts w:ascii="Arial" w:hAnsi="Arial" w:cs="Arial"/>
              </w:rPr>
            </w:pPr>
            <w:r w:rsidRPr="004E44E8">
              <w:rPr>
                <w:rFonts w:ascii="Arial" w:hAnsi="Arial" w:cs="Arial"/>
                <w:bCs/>
              </w:rPr>
              <w:t>2)VALENTE, Marco Túlio. Engenharia de Software Moderna. Editora:‎ Independente. 1ª edição (2022). ISBN-10: 6500019504</w:t>
            </w:r>
          </w:p>
        </w:tc>
      </w:tr>
      <w:tr w:rsidR="007D4829" w:rsidRPr="004E44E8" w14:paraId="75FA5B4F"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3907A965" w14:textId="77777777" w:rsidR="00727636" w:rsidRPr="004E44E8" w:rsidRDefault="00727636" w:rsidP="00534563">
            <w:pPr>
              <w:spacing w:line="360" w:lineRule="auto"/>
              <w:rPr>
                <w:rFonts w:ascii="Arial" w:hAnsi="Arial" w:cs="Arial"/>
              </w:rPr>
            </w:pPr>
            <w:r w:rsidRPr="004E44E8">
              <w:rPr>
                <w:rFonts w:ascii="Arial" w:hAnsi="Arial" w:cs="Arial"/>
                <w:bCs/>
              </w:rPr>
              <w:t>Concepções/estudos empregados: Leitura e prática = desenvolvimento dos artefatos de software</w:t>
            </w:r>
          </w:p>
        </w:tc>
      </w:tr>
    </w:tbl>
    <w:p w14:paraId="208DDAD0" w14:textId="77777777" w:rsidR="00727636" w:rsidRPr="004E44E8" w:rsidRDefault="00727636" w:rsidP="00534563">
      <w:pPr>
        <w:spacing w:line="360" w:lineRule="auto"/>
        <w:rPr>
          <w:rFonts w:ascii="Arial" w:hAnsi="Arial" w:cs="Arial"/>
          <w:bCs/>
        </w:rPr>
      </w:pPr>
    </w:p>
    <w:tbl>
      <w:tblPr>
        <w:tblW w:w="0" w:type="auto"/>
        <w:tblInd w:w="-20" w:type="dxa"/>
        <w:tblLayout w:type="fixed"/>
        <w:tblLook w:val="0000" w:firstRow="0" w:lastRow="0" w:firstColumn="0" w:lastColumn="0" w:noHBand="0" w:noVBand="0"/>
      </w:tblPr>
      <w:tblGrid>
        <w:gridCol w:w="8973"/>
      </w:tblGrid>
      <w:tr w:rsidR="007D4829" w:rsidRPr="004E44E8" w14:paraId="71A0424B"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033CD" w14:textId="77777777" w:rsidR="00727636" w:rsidRPr="004E44E8" w:rsidRDefault="00727636" w:rsidP="00534563">
            <w:pPr>
              <w:spacing w:line="360" w:lineRule="auto"/>
              <w:rPr>
                <w:rFonts w:ascii="Arial" w:hAnsi="Arial" w:cs="Arial"/>
              </w:rPr>
            </w:pPr>
            <w:r w:rsidRPr="004E44E8">
              <w:rPr>
                <w:rFonts w:ascii="Arial" w:hAnsi="Arial" w:cs="Arial"/>
              </w:rPr>
              <w:t>3)SUTHERLAND, Jeff. Scrum: A arte de fazer o dobro do trabalho na metade do tempo. (2019); Editora Sextante. ISBN-10: 8543107164</w:t>
            </w:r>
          </w:p>
        </w:tc>
      </w:tr>
      <w:tr w:rsidR="007D4829" w:rsidRPr="004E44E8" w14:paraId="525CBEF4"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2C1C3CFF" w14:textId="77777777" w:rsidR="00727636" w:rsidRPr="004E44E8" w:rsidRDefault="00727636" w:rsidP="00534563">
            <w:pPr>
              <w:spacing w:line="360" w:lineRule="auto"/>
              <w:rPr>
                <w:rFonts w:ascii="Arial" w:hAnsi="Arial" w:cs="Arial"/>
              </w:rPr>
            </w:pPr>
            <w:r w:rsidRPr="004E44E8">
              <w:rPr>
                <w:rFonts w:ascii="Arial" w:hAnsi="Arial" w:cs="Arial"/>
                <w:bCs/>
              </w:rPr>
              <w:t>Concepções/estudos empregados: Leitura e prática = desenvolvimento dos artefatos de software</w:t>
            </w:r>
          </w:p>
        </w:tc>
      </w:tr>
    </w:tbl>
    <w:p w14:paraId="4B1678F2" w14:textId="77777777" w:rsidR="00727636" w:rsidRPr="004E44E8" w:rsidRDefault="00727636" w:rsidP="00534563">
      <w:pPr>
        <w:spacing w:line="360" w:lineRule="auto"/>
        <w:rPr>
          <w:rFonts w:ascii="Arial" w:hAnsi="Arial" w:cs="Arial"/>
          <w:bCs/>
        </w:rPr>
      </w:pPr>
    </w:p>
    <w:tbl>
      <w:tblPr>
        <w:tblW w:w="0" w:type="auto"/>
        <w:tblInd w:w="-20" w:type="dxa"/>
        <w:tblLayout w:type="fixed"/>
        <w:tblLook w:val="0000" w:firstRow="0" w:lastRow="0" w:firstColumn="0" w:lastColumn="0" w:noHBand="0" w:noVBand="0"/>
      </w:tblPr>
      <w:tblGrid>
        <w:gridCol w:w="8973"/>
      </w:tblGrid>
      <w:tr w:rsidR="007D4829" w:rsidRPr="004E44E8" w14:paraId="5B576A17"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382AC1BE" w14:textId="77777777" w:rsidR="00727636" w:rsidRPr="004E44E8" w:rsidRDefault="00727636" w:rsidP="00534563">
            <w:pPr>
              <w:spacing w:line="360" w:lineRule="auto"/>
              <w:rPr>
                <w:rFonts w:ascii="Arial" w:hAnsi="Arial" w:cs="Arial"/>
              </w:rPr>
            </w:pPr>
            <w:r w:rsidRPr="004E44E8">
              <w:rPr>
                <w:rFonts w:ascii="Arial" w:hAnsi="Arial" w:cs="Arial"/>
                <w:bCs/>
              </w:rPr>
              <w:t>4)PRESSMAN, Roger. Engenharia de Software. 9ª Edição. (2021). ISBN-10: ‎ 6558040107</w:t>
            </w:r>
          </w:p>
        </w:tc>
      </w:tr>
      <w:tr w:rsidR="007D4829" w:rsidRPr="004E44E8" w14:paraId="36C6B0D0" w14:textId="77777777">
        <w:tc>
          <w:tcPr>
            <w:tcW w:w="8973" w:type="dxa"/>
            <w:tcBorders>
              <w:top w:val="single" w:sz="4" w:space="0" w:color="000000"/>
              <w:left w:val="single" w:sz="4" w:space="0" w:color="000000"/>
              <w:bottom w:val="single" w:sz="4" w:space="0" w:color="000000"/>
              <w:right w:val="single" w:sz="4" w:space="0" w:color="000000"/>
            </w:tcBorders>
            <w:shd w:val="clear" w:color="auto" w:fill="auto"/>
          </w:tcPr>
          <w:p w14:paraId="438DECEA" w14:textId="77777777" w:rsidR="00727636" w:rsidRPr="004E44E8" w:rsidRDefault="00727636" w:rsidP="00534563">
            <w:pPr>
              <w:spacing w:line="360" w:lineRule="auto"/>
              <w:rPr>
                <w:rFonts w:ascii="Arial" w:hAnsi="Arial" w:cs="Arial"/>
              </w:rPr>
            </w:pPr>
            <w:r w:rsidRPr="004E44E8">
              <w:rPr>
                <w:rFonts w:ascii="Arial" w:hAnsi="Arial" w:cs="Arial"/>
                <w:bCs/>
              </w:rPr>
              <w:t>Concepções/estudos empregados: Leitura e prática = desenvolvimento dos artefatos de software</w:t>
            </w:r>
          </w:p>
        </w:tc>
      </w:tr>
    </w:tbl>
    <w:p w14:paraId="7F79F34D" w14:textId="77777777" w:rsidR="00727636" w:rsidRPr="004E44E8" w:rsidRDefault="00727636" w:rsidP="00534563">
      <w:pPr>
        <w:spacing w:line="360" w:lineRule="auto"/>
        <w:rPr>
          <w:rFonts w:ascii="Arial" w:hAnsi="Arial" w:cs="Arial"/>
        </w:rPr>
      </w:pPr>
    </w:p>
    <w:p w14:paraId="0477C5B7" w14:textId="77777777" w:rsidR="00727636" w:rsidRPr="004E44E8" w:rsidRDefault="00727636" w:rsidP="00534563">
      <w:pPr>
        <w:spacing w:line="360" w:lineRule="auto"/>
        <w:rPr>
          <w:rFonts w:ascii="Arial" w:hAnsi="Arial" w:cs="Arial"/>
        </w:rPr>
      </w:pPr>
    </w:p>
    <w:p w14:paraId="66780C54" w14:textId="77777777" w:rsidR="0034285B" w:rsidRPr="004E44E8" w:rsidRDefault="0034285B" w:rsidP="00534563">
      <w:pPr>
        <w:spacing w:line="360" w:lineRule="auto"/>
        <w:rPr>
          <w:rFonts w:ascii="Arial" w:hAnsi="Arial" w:cs="Arial"/>
        </w:rPr>
      </w:pPr>
    </w:p>
    <w:p w14:paraId="01E8B0CF" w14:textId="1F4F8E00" w:rsidR="00727636" w:rsidRPr="004E44E8" w:rsidRDefault="00727636" w:rsidP="00534563">
      <w:pPr>
        <w:pStyle w:val="PargrafodaLista"/>
        <w:numPr>
          <w:ilvl w:val="0"/>
          <w:numId w:val="7"/>
        </w:numPr>
        <w:spacing w:line="360" w:lineRule="auto"/>
        <w:outlineLvl w:val="0"/>
        <w:rPr>
          <w:rFonts w:ascii="Arial" w:hAnsi="Arial" w:cs="Arial"/>
          <w:b/>
          <w:bCs/>
          <w:sz w:val="26"/>
          <w:szCs w:val="26"/>
          <w:lang w:eastAsia="pt-BR"/>
        </w:rPr>
      </w:pPr>
      <w:bookmarkStart w:id="7" w:name="_Toc201044783"/>
      <w:r w:rsidRPr="004E44E8">
        <w:rPr>
          <w:rFonts w:ascii="Arial" w:hAnsi="Arial" w:cs="Arial"/>
          <w:b/>
          <w:bCs/>
          <w:sz w:val="26"/>
          <w:szCs w:val="26"/>
          <w:lang w:eastAsia="pt-BR"/>
        </w:rPr>
        <w:t>ATORES E ENTREVISTAS COM A COMUNIDADE</w:t>
      </w:r>
      <w:bookmarkEnd w:id="7"/>
    </w:p>
    <w:p w14:paraId="136A8A76" w14:textId="77777777" w:rsidR="00727636" w:rsidRPr="004E44E8" w:rsidRDefault="00727636" w:rsidP="00534563">
      <w:pPr>
        <w:spacing w:line="360" w:lineRule="auto"/>
        <w:rPr>
          <w:rFonts w:ascii="Arial" w:hAnsi="Arial" w:cs="Arial"/>
        </w:rPr>
      </w:pPr>
    </w:p>
    <w:p w14:paraId="794E8EFB" w14:textId="77777777" w:rsidR="00727636" w:rsidRPr="004E44E8" w:rsidRDefault="00727636" w:rsidP="00534563">
      <w:pPr>
        <w:spacing w:line="360" w:lineRule="auto"/>
        <w:ind w:firstLine="420"/>
        <w:jc w:val="both"/>
        <w:rPr>
          <w:rFonts w:ascii="Arial" w:hAnsi="Arial" w:cs="Arial"/>
        </w:rPr>
      </w:pPr>
      <w:r w:rsidRPr="004E44E8">
        <w:rPr>
          <w:rFonts w:ascii="Arial" w:hAnsi="Arial" w:cs="Arial"/>
        </w:rPr>
        <w:t xml:space="preserve">O </w:t>
      </w:r>
      <w:r w:rsidRPr="004E44E8">
        <w:rPr>
          <w:rStyle w:val="Forte"/>
          <w:rFonts w:ascii="Arial" w:hAnsi="Arial" w:cs="Arial"/>
          <w:b w:val="0"/>
          <w:bCs w:val="0"/>
        </w:rPr>
        <w:t>Grupo Amparo e Alívio (GAA)</w:t>
      </w:r>
      <w:r w:rsidRPr="004E44E8">
        <w:rPr>
          <w:rFonts w:ascii="Arial" w:hAnsi="Arial" w:cs="Arial"/>
        </w:rPr>
        <w:t xml:space="preserve"> é uma </w:t>
      </w:r>
      <w:r w:rsidRPr="004E44E8">
        <w:rPr>
          <w:rStyle w:val="Forte"/>
          <w:rFonts w:ascii="Arial" w:hAnsi="Arial" w:cs="Arial"/>
          <w:b w:val="0"/>
          <w:bCs w:val="0"/>
        </w:rPr>
        <w:t>ONG sem fins lucrativos</w:t>
      </w:r>
      <w:r w:rsidRPr="004E44E8">
        <w:rPr>
          <w:rFonts w:ascii="Arial" w:hAnsi="Arial" w:cs="Arial"/>
        </w:rPr>
        <w:t xml:space="preserve"> voltada à promoção da saúde e bem-estar da comunidade carente. Localizada em </w:t>
      </w:r>
      <w:r w:rsidRPr="004E44E8">
        <w:rPr>
          <w:rStyle w:val="Forte"/>
          <w:rFonts w:ascii="Arial" w:hAnsi="Arial" w:cs="Arial"/>
          <w:b w:val="0"/>
          <w:bCs w:val="0"/>
        </w:rPr>
        <w:t>Franca, SP</w:t>
      </w:r>
      <w:r w:rsidRPr="004E44E8">
        <w:rPr>
          <w:rFonts w:ascii="Arial" w:hAnsi="Arial" w:cs="Arial"/>
        </w:rPr>
        <w:t>, a organização atua principalmente no atendimento médico, oferecendo suporte a pessoas que, devido à sua condição socioeconômica, não têm acesso a cuidados médicos adequados.</w:t>
      </w:r>
    </w:p>
    <w:p w14:paraId="55D02346"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A missão do GAA é </w:t>
      </w:r>
      <w:r w:rsidRPr="004E44E8">
        <w:rPr>
          <w:rStyle w:val="Forte"/>
          <w:rFonts w:ascii="Arial" w:hAnsi="Arial" w:cs="Arial"/>
          <w:b w:val="0"/>
          <w:bCs w:val="0"/>
        </w:rPr>
        <w:t>proporcionar amparo e alívio aos pacientes</w:t>
      </w:r>
      <w:r w:rsidRPr="004E44E8">
        <w:rPr>
          <w:rFonts w:ascii="Arial" w:hAnsi="Arial" w:cs="Arial"/>
        </w:rPr>
        <w:t xml:space="preserve">, com a crença de que o apoio e os cuidados podem melhorar a qualidade de vida e o bem-estar daqueles que necessitam. Os valores centrais que orientam a atuação da organização incluem </w:t>
      </w:r>
      <w:r w:rsidRPr="004E44E8">
        <w:rPr>
          <w:rStyle w:val="Forte"/>
          <w:rFonts w:ascii="Arial" w:hAnsi="Arial" w:cs="Arial"/>
          <w:b w:val="0"/>
          <w:bCs w:val="0"/>
        </w:rPr>
        <w:t>solidariedade, cooperação, educação, respeito, compromisso comunitário e sustentabilidade</w:t>
      </w:r>
      <w:r w:rsidRPr="004E44E8">
        <w:rPr>
          <w:rFonts w:ascii="Arial" w:hAnsi="Arial" w:cs="Arial"/>
        </w:rPr>
        <w:t>.</w:t>
      </w:r>
    </w:p>
    <w:p w14:paraId="5412CDF8" w14:textId="77777777" w:rsidR="00D90EA2" w:rsidRPr="004E44E8" w:rsidRDefault="00D90EA2" w:rsidP="00534563">
      <w:pPr>
        <w:spacing w:line="360" w:lineRule="auto"/>
        <w:ind w:firstLine="708"/>
        <w:jc w:val="both"/>
        <w:rPr>
          <w:rFonts w:ascii="Arial" w:hAnsi="Arial" w:cs="Arial"/>
        </w:rPr>
      </w:pPr>
    </w:p>
    <w:p w14:paraId="70747703" w14:textId="72468AE2" w:rsidR="00D90EA2" w:rsidRPr="004E44E8" w:rsidRDefault="00D90EA2" w:rsidP="00534563">
      <w:pPr>
        <w:spacing w:line="360" w:lineRule="auto"/>
        <w:ind w:firstLine="708"/>
        <w:jc w:val="both"/>
        <w:rPr>
          <w:rFonts w:ascii="Arial" w:hAnsi="Arial" w:cs="Arial"/>
        </w:rPr>
      </w:pPr>
      <w:r w:rsidRPr="004E44E8">
        <w:rPr>
          <w:rFonts w:ascii="Arial" w:hAnsi="Arial" w:cs="Arial"/>
        </w:rPr>
        <w:t>As imagens abaixo mostram profissionais da saúde do GAA em suas rotinas de atendimento:</w:t>
      </w:r>
    </w:p>
    <w:p w14:paraId="174AF1D8" w14:textId="77777777" w:rsidR="00D90EA2" w:rsidRPr="004E44E8" w:rsidRDefault="00D90EA2" w:rsidP="00534563">
      <w:pPr>
        <w:spacing w:line="360" w:lineRule="auto"/>
        <w:ind w:firstLine="708"/>
        <w:jc w:val="both"/>
        <w:rPr>
          <w:rFonts w:ascii="Arial" w:hAnsi="Arial" w:cs="Arial"/>
        </w:rPr>
      </w:pPr>
    </w:p>
    <w:p w14:paraId="312CBB1E" w14:textId="77777777" w:rsidR="00D90EA2" w:rsidRPr="004E44E8" w:rsidRDefault="00D90EA2" w:rsidP="00534563">
      <w:pPr>
        <w:spacing w:line="360" w:lineRule="auto"/>
        <w:ind w:firstLine="708"/>
        <w:jc w:val="both"/>
        <w:rPr>
          <w:rFonts w:ascii="Arial" w:hAnsi="Arial" w:cs="Arial"/>
        </w:rPr>
      </w:pPr>
    </w:p>
    <w:p w14:paraId="1C134AF6" w14:textId="2FAAA906" w:rsidR="00D90EA2" w:rsidRPr="004E44E8" w:rsidRDefault="00D90EA2" w:rsidP="00534563">
      <w:pPr>
        <w:spacing w:line="360" w:lineRule="auto"/>
        <w:ind w:firstLine="708"/>
        <w:jc w:val="both"/>
        <w:rPr>
          <w:rFonts w:ascii="Arial" w:hAnsi="Arial" w:cs="Arial"/>
        </w:rPr>
      </w:pPr>
      <w:r w:rsidRPr="004E44E8">
        <w:rPr>
          <w:rFonts w:ascii="Arial" w:hAnsi="Arial" w:cs="Arial"/>
          <w:noProof/>
          <w:lang w:eastAsia="pt-BR"/>
        </w:rPr>
        <w:drawing>
          <wp:inline distT="0" distB="0" distL="0" distR="0" wp14:anchorId="7D31C302" wp14:editId="5D5A114E">
            <wp:extent cx="2721811" cy="2422054"/>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4863" cy="2433669"/>
                    </a:xfrm>
                    <a:prstGeom prst="rect">
                      <a:avLst/>
                    </a:prstGeom>
                  </pic:spPr>
                </pic:pic>
              </a:graphicData>
            </a:graphic>
          </wp:inline>
        </w:drawing>
      </w:r>
      <w:r w:rsidRPr="004E44E8">
        <w:rPr>
          <w:rFonts w:ascii="Arial" w:hAnsi="Arial" w:cs="Arial"/>
          <w:noProof/>
          <w:lang w:eastAsia="pt-BR"/>
        </w:rPr>
        <w:drawing>
          <wp:inline distT="0" distB="0" distL="0" distR="0" wp14:anchorId="4123088C" wp14:editId="4ADB6261">
            <wp:extent cx="2450380" cy="2434442"/>
            <wp:effectExtent l="0" t="0" r="762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5059" cy="2439091"/>
                    </a:xfrm>
                    <a:prstGeom prst="rect">
                      <a:avLst/>
                    </a:prstGeom>
                  </pic:spPr>
                </pic:pic>
              </a:graphicData>
            </a:graphic>
          </wp:inline>
        </w:drawing>
      </w:r>
    </w:p>
    <w:p w14:paraId="7B1D6A3C" w14:textId="77777777" w:rsidR="00D90EA2" w:rsidRPr="004E44E8" w:rsidRDefault="00D90EA2" w:rsidP="00534563">
      <w:pPr>
        <w:spacing w:line="360" w:lineRule="auto"/>
        <w:ind w:firstLine="708"/>
        <w:jc w:val="both"/>
        <w:rPr>
          <w:rFonts w:ascii="Arial" w:hAnsi="Arial" w:cs="Arial"/>
        </w:rPr>
      </w:pPr>
    </w:p>
    <w:p w14:paraId="2CE62A71"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color w:val="000000"/>
        </w:rPr>
        <w:t xml:space="preserve">A coleta de dados foi realizada diretamente na sede do </w:t>
      </w:r>
      <w:r w:rsidRPr="004E44E8">
        <w:rPr>
          <w:rStyle w:val="Forte"/>
          <w:rFonts w:ascii="Arial" w:hAnsi="Arial" w:cs="Arial"/>
          <w:b w:val="0"/>
          <w:bCs w:val="0"/>
          <w:color w:val="000000"/>
        </w:rPr>
        <w:t>GAA</w:t>
      </w:r>
      <w:r w:rsidRPr="004E44E8">
        <w:rPr>
          <w:rFonts w:ascii="Arial" w:hAnsi="Arial" w:cs="Arial"/>
          <w:color w:val="000000"/>
        </w:rPr>
        <w:t xml:space="preserve">, com o objetivo de compreender o funcionamento interno da organização, os serviços prestados à comunidade e os desafios enfrentados pelos profissionais e pacientes. Durante a coleta, foi realizada uma entrevista com </w:t>
      </w:r>
      <w:r w:rsidRPr="004E44E8">
        <w:rPr>
          <w:rStyle w:val="Forte"/>
          <w:rFonts w:ascii="Arial" w:hAnsi="Arial" w:cs="Arial"/>
          <w:b w:val="0"/>
          <w:bCs w:val="0"/>
          <w:color w:val="000000"/>
        </w:rPr>
        <w:t>dois membros da diretoria</w:t>
      </w:r>
      <w:r w:rsidRPr="004E44E8">
        <w:rPr>
          <w:rFonts w:ascii="Arial" w:hAnsi="Arial" w:cs="Arial"/>
          <w:color w:val="000000"/>
        </w:rPr>
        <w:t xml:space="preserve"> da ONG. Neste momento, foram feitas diversas perguntas acerca das </w:t>
      </w:r>
      <w:r w:rsidRPr="004E44E8">
        <w:rPr>
          <w:rStyle w:val="Forte"/>
          <w:rFonts w:ascii="Arial" w:hAnsi="Arial" w:cs="Arial"/>
          <w:b w:val="0"/>
          <w:bCs w:val="0"/>
          <w:color w:val="000000"/>
        </w:rPr>
        <w:t>atividades cotidianas</w:t>
      </w:r>
      <w:r w:rsidRPr="004E44E8">
        <w:rPr>
          <w:rFonts w:ascii="Arial" w:hAnsi="Arial" w:cs="Arial"/>
          <w:color w:val="000000"/>
        </w:rPr>
        <w:t xml:space="preserve"> e dos </w:t>
      </w:r>
      <w:r w:rsidRPr="004E44E8">
        <w:rPr>
          <w:rStyle w:val="Forte"/>
          <w:rFonts w:ascii="Arial" w:hAnsi="Arial" w:cs="Arial"/>
          <w:b w:val="0"/>
          <w:bCs w:val="0"/>
          <w:color w:val="000000"/>
        </w:rPr>
        <w:t>procedimentos</w:t>
      </w:r>
      <w:r w:rsidRPr="004E44E8">
        <w:rPr>
          <w:rFonts w:ascii="Arial" w:hAnsi="Arial" w:cs="Arial"/>
          <w:color w:val="000000"/>
        </w:rPr>
        <w:t xml:space="preserve"> realizados dentro da ONG, buscando entender as práticas e os processos adotados para o atendimento à comunidade. Além disso, foram feitas </w:t>
      </w:r>
      <w:r w:rsidRPr="004E44E8">
        <w:rPr>
          <w:rStyle w:val="Forte"/>
          <w:rFonts w:ascii="Arial" w:hAnsi="Arial" w:cs="Arial"/>
          <w:b w:val="0"/>
          <w:bCs w:val="0"/>
          <w:color w:val="000000"/>
        </w:rPr>
        <w:t>observações visuais</w:t>
      </w:r>
      <w:r w:rsidRPr="004E44E8">
        <w:rPr>
          <w:rFonts w:ascii="Arial" w:hAnsi="Arial" w:cs="Arial"/>
          <w:color w:val="000000"/>
        </w:rPr>
        <w:t xml:space="preserve"> da </w:t>
      </w:r>
      <w:r w:rsidRPr="004E44E8">
        <w:rPr>
          <w:rStyle w:val="Forte"/>
          <w:rFonts w:ascii="Arial" w:hAnsi="Arial" w:cs="Arial"/>
          <w:b w:val="0"/>
          <w:bCs w:val="0"/>
          <w:color w:val="000000"/>
        </w:rPr>
        <w:t>estrutura interna do edifício</w:t>
      </w:r>
      <w:r w:rsidRPr="004E44E8">
        <w:rPr>
          <w:rFonts w:ascii="Arial" w:hAnsi="Arial" w:cs="Arial"/>
          <w:color w:val="000000"/>
        </w:rPr>
        <w:t xml:space="preserve">, </w:t>
      </w:r>
      <w:r w:rsidRPr="004E44E8">
        <w:rPr>
          <w:rStyle w:val="Forte"/>
          <w:rFonts w:ascii="Arial" w:hAnsi="Arial" w:cs="Arial"/>
          <w:b w:val="0"/>
          <w:bCs w:val="0"/>
          <w:color w:val="000000"/>
        </w:rPr>
        <w:t>equipamentos disponíveis</w:t>
      </w:r>
      <w:r w:rsidRPr="004E44E8">
        <w:rPr>
          <w:rFonts w:ascii="Arial" w:hAnsi="Arial" w:cs="Arial"/>
          <w:color w:val="000000"/>
        </w:rPr>
        <w:t xml:space="preserve"> e </w:t>
      </w:r>
      <w:r w:rsidRPr="004E44E8">
        <w:rPr>
          <w:rStyle w:val="Forte"/>
          <w:rFonts w:ascii="Arial" w:hAnsi="Arial" w:cs="Arial"/>
          <w:b w:val="0"/>
          <w:bCs w:val="0"/>
          <w:color w:val="000000"/>
        </w:rPr>
        <w:t>documentos manuais utilizados no processo de cadastro e acompanhamento dos pacientes</w:t>
      </w:r>
      <w:r w:rsidRPr="004E44E8">
        <w:rPr>
          <w:rFonts w:ascii="Arial" w:hAnsi="Arial" w:cs="Arial"/>
          <w:color w:val="000000"/>
        </w:rPr>
        <w:t xml:space="preserve">. Essas observações </w:t>
      </w:r>
      <w:r w:rsidRPr="004E44E8">
        <w:rPr>
          <w:rFonts w:ascii="Arial" w:hAnsi="Arial" w:cs="Arial"/>
          <w:color w:val="000000"/>
        </w:rPr>
        <w:lastRenderedPageBreak/>
        <w:t>foram fundamentais para identificar pontos fortes e áreas que necessitam de aprimoramento nos processos administrativos e operacionais da organização.</w:t>
      </w:r>
    </w:p>
    <w:p w14:paraId="14F70E1D"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color w:val="000000"/>
        </w:rPr>
        <w:t xml:space="preserve">Dentro do </w:t>
      </w:r>
      <w:r w:rsidRPr="004E44E8">
        <w:rPr>
          <w:rStyle w:val="Forte"/>
          <w:rFonts w:ascii="Arial" w:hAnsi="Arial" w:cs="Arial"/>
          <w:b w:val="0"/>
          <w:color w:val="000000"/>
        </w:rPr>
        <w:t>GAA</w:t>
      </w:r>
      <w:r w:rsidRPr="004E44E8">
        <w:rPr>
          <w:rFonts w:ascii="Arial" w:hAnsi="Arial" w:cs="Arial"/>
          <w:color w:val="000000"/>
        </w:rPr>
        <w:t>, diversos atores desempenham papéis essenciais para o funcionamento da organização e para a execução dos serviços prestados à comunidade. Esses atores incluem membros da gestão, profissionais da saúde, e outros colaboradores, todos com responsabilidades que contribuem para a missão de amparo e alívio.</w:t>
      </w:r>
    </w:p>
    <w:p w14:paraId="64E538F0" w14:textId="77777777" w:rsidR="00727636" w:rsidRPr="004E44E8" w:rsidRDefault="00727636" w:rsidP="00534563">
      <w:pPr>
        <w:spacing w:line="360" w:lineRule="auto"/>
        <w:ind w:firstLine="1418"/>
        <w:jc w:val="both"/>
        <w:rPr>
          <w:rFonts w:ascii="Arial" w:hAnsi="Arial" w:cs="Arial"/>
          <w:color w:val="000000"/>
        </w:rPr>
      </w:pPr>
    </w:p>
    <w:p w14:paraId="48C63730" w14:textId="3E8E6B8C" w:rsidR="00727636" w:rsidRPr="004E44E8" w:rsidRDefault="00727636" w:rsidP="00534563">
      <w:pPr>
        <w:spacing w:line="360" w:lineRule="auto"/>
        <w:jc w:val="both"/>
        <w:rPr>
          <w:rFonts w:ascii="Arial" w:hAnsi="Arial" w:cs="Arial"/>
        </w:rPr>
      </w:pPr>
      <w:r w:rsidRPr="004E44E8">
        <w:rPr>
          <w:rFonts w:ascii="Arial" w:hAnsi="Arial" w:cs="Arial"/>
          <w:b/>
          <w:bCs/>
        </w:rPr>
        <w:t xml:space="preserve">Membros da Gestão: </w:t>
      </w:r>
      <w:r w:rsidRPr="004E44E8">
        <w:rPr>
          <w:rFonts w:ascii="Arial" w:hAnsi="Arial" w:cs="Arial"/>
        </w:rPr>
        <w:t xml:space="preserve">A gestão da ONG é composta por </w:t>
      </w:r>
      <w:r w:rsidRPr="004E44E8">
        <w:rPr>
          <w:rFonts w:ascii="Arial" w:hAnsi="Arial" w:cs="Arial"/>
          <w:b/>
        </w:rPr>
        <w:t>7 pessoas</w:t>
      </w:r>
      <w:r w:rsidRPr="004E44E8">
        <w:rPr>
          <w:rFonts w:ascii="Arial" w:hAnsi="Arial" w:cs="Arial"/>
        </w:rPr>
        <w:t>, incluindo cargos executivos e de direção. Entre os principais atores da gestão estão:</w:t>
      </w:r>
    </w:p>
    <w:p w14:paraId="77400AC5" w14:textId="77777777" w:rsidR="00727636" w:rsidRPr="004E44E8" w:rsidRDefault="00727636" w:rsidP="00534563">
      <w:pPr>
        <w:spacing w:line="360" w:lineRule="auto"/>
        <w:jc w:val="both"/>
        <w:rPr>
          <w:rFonts w:ascii="Arial" w:hAnsi="Arial" w:cs="Arial"/>
        </w:rPr>
      </w:pPr>
    </w:p>
    <w:p w14:paraId="6EEA1BB4" w14:textId="77777777" w:rsidR="00727636" w:rsidRPr="004E44E8" w:rsidRDefault="00727636" w:rsidP="00534563">
      <w:pPr>
        <w:numPr>
          <w:ilvl w:val="0"/>
          <w:numId w:val="18"/>
        </w:numPr>
        <w:spacing w:line="360" w:lineRule="auto"/>
        <w:jc w:val="both"/>
        <w:rPr>
          <w:rFonts w:ascii="Arial" w:hAnsi="Arial" w:cs="Arial"/>
        </w:rPr>
      </w:pPr>
      <w:r w:rsidRPr="004E44E8">
        <w:rPr>
          <w:rFonts w:ascii="Arial" w:hAnsi="Arial" w:cs="Arial"/>
          <w:b/>
          <w:bCs/>
        </w:rPr>
        <w:t>Presidente:</w:t>
      </w:r>
      <w:r w:rsidRPr="004E44E8">
        <w:rPr>
          <w:rFonts w:ascii="Arial" w:hAnsi="Arial" w:cs="Arial"/>
        </w:rPr>
        <w:t xml:space="preserve"> Responsável por liderar a organização, tomar decisões estratégicas, coordenar as atividades da ONG e garantir que os objetivos sejam alcançados.</w:t>
      </w:r>
    </w:p>
    <w:p w14:paraId="2635B710" w14:textId="77777777" w:rsidR="00727636" w:rsidRPr="004E44E8" w:rsidRDefault="00727636" w:rsidP="00534563">
      <w:pPr>
        <w:spacing w:line="360" w:lineRule="auto"/>
        <w:ind w:firstLine="1418"/>
        <w:jc w:val="both"/>
        <w:rPr>
          <w:rFonts w:ascii="Arial" w:hAnsi="Arial" w:cs="Arial"/>
        </w:rPr>
      </w:pPr>
    </w:p>
    <w:p w14:paraId="75BC9F3A" w14:textId="77777777" w:rsidR="00727636" w:rsidRPr="004E44E8" w:rsidRDefault="00727636" w:rsidP="00534563">
      <w:pPr>
        <w:numPr>
          <w:ilvl w:val="0"/>
          <w:numId w:val="18"/>
        </w:numPr>
        <w:spacing w:line="360" w:lineRule="auto"/>
        <w:jc w:val="both"/>
        <w:rPr>
          <w:rFonts w:ascii="Arial" w:hAnsi="Arial" w:cs="Arial"/>
        </w:rPr>
      </w:pPr>
      <w:r w:rsidRPr="004E44E8">
        <w:rPr>
          <w:rFonts w:ascii="Arial" w:hAnsi="Arial" w:cs="Arial"/>
          <w:b/>
          <w:bCs/>
        </w:rPr>
        <w:t>Vice-Presidente:</w:t>
      </w:r>
      <w:r w:rsidRPr="004E44E8">
        <w:rPr>
          <w:rFonts w:ascii="Arial" w:hAnsi="Arial" w:cs="Arial"/>
        </w:rPr>
        <w:t xml:space="preserve"> Auxilia o presidente e assume responsabilidades em sua ausência.</w:t>
      </w:r>
    </w:p>
    <w:p w14:paraId="603559AC" w14:textId="77777777" w:rsidR="00727636" w:rsidRPr="004E44E8" w:rsidRDefault="00727636" w:rsidP="00534563">
      <w:pPr>
        <w:spacing w:line="360" w:lineRule="auto"/>
        <w:ind w:firstLine="1418"/>
        <w:jc w:val="both"/>
        <w:rPr>
          <w:rFonts w:ascii="Arial" w:hAnsi="Arial" w:cs="Arial"/>
        </w:rPr>
      </w:pPr>
    </w:p>
    <w:p w14:paraId="79BE0102" w14:textId="77777777" w:rsidR="00727636" w:rsidRPr="004E44E8" w:rsidRDefault="00727636" w:rsidP="00534563">
      <w:pPr>
        <w:numPr>
          <w:ilvl w:val="0"/>
          <w:numId w:val="18"/>
        </w:numPr>
        <w:spacing w:line="360" w:lineRule="auto"/>
        <w:jc w:val="both"/>
        <w:rPr>
          <w:rFonts w:ascii="Arial" w:hAnsi="Arial" w:cs="Arial"/>
        </w:rPr>
      </w:pPr>
      <w:r w:rsidRPr="004E44E8">
        <w:rPr>
          <w:rFonts w:ascii="Arial" w:hAnsi="Arial" w:cs="Arial"/>
          <w:b/>
          <w:bCs/>
        </w:rPr>
        <w:t>Secretários (2):</w:t>
      </w:r>
      <w:r w:rsidRPr="004E44E8">
        <w:rPr>
          <w:rFonts w:ascii="Arial" w:hAnsi="Arial" w:cs="Arial"/>
        </w:rPr>
        <w:t xml:space="preserve"> Responsáveis pela organização administrativa e pelo fluxo de informações dentro da ONG.</w:t>
      </w:r>
    </w:p>
    <w:p w14:paraId="0939AEA7" w14:textId="77777777" w:rsidR="00727636" w:rsidRPr="004E44E8" w:rsidRDefault="00727636" w:rsidP="00534563">
      <w:pPr>
        <w:spacing w:line="360" w:lineRule="auto"/>
        <w:ind w:firstLine="1418"/>
        <w:jc w:val="both"/>
        <w:rPr>
          <w:rFonts w:ascii="Arial" w:hAnsi="Arial" w:cs="Arial"/>
        </w:rPr>
      </w:pPr>
    </w:p>
    <w:p w14:paraId="04EDF8FD" w14:textId="77777777" w:rsidR="00727636" w:rsidRPr="004E44E8" w:rsidRDefault="00727636" w:rsidP="00534563">
      <w:pPr>
        <w:numPr>
          <w:ilvl w:val="0"/>
          <w:numId w:val="18"/>
        </w:numPr>
        <w:spacing w:line="360" w:lineRule="auto"/>
        <w:jc w:val="both"/>
        <w:rPr>
          <w:rFonts w:ascii="Arial" w:hAnsi="Arial" w:cs="Arial"/>
        </w:rPr>
      </w:pPr>
      <w:r w:rsidRPr="004E44E8">
        <w:rPr>
          <w:rFonts w:ascii="Arial" w:hAnsi="Arial" w:cs="Arial"/>
          <w:b/>
          <w:bCs/>
        </w:rPr>
        <w:t>Tesoureiros (2):</w:t>
      </w:r>
      <w:r w:rsidRPr="004E44E8">
        <w:rPr>
          <w:rFonts w:ascii="Arial" w:hAnsi="Arial" w:cs="Arial"/>
        </w:rPr>
        <w:t xml:space="preserve"> Cuidam da gestão financeira e orçamentária da organização, garantindo que os recursos sejam bem administrados.</w:t>
      </w:r>
    </w:p>
    <w:p w14:paraId="3875BDDB" w14:textId="77777777" w:rsidR="00727636" w:rsidRPr="004E44E8" w:rsidRDefault="00727636" w:rsidP="00534563">
      <w:pPr>
        <w:spacing w:line="360" w:lineRule="auto"/>
        <w:ind w:firstLine="1418"/>
        <w:jc w:val="both"/>
        <w:rPr>
          <w:rFonts w:ascii="Arial" w:hAnsi="Arial" w:cs="Arial"/>
        </w:rPr>
      </w:pPr>
    </w:p>
    <w:p w14:paraId="18013A07" w14:textId="77777777" w:rsidR="00727636" w:rsidRPr="004E44E8" w:rsidRDefault="00727636" w:rsidP="00534563">
      <w:pPr>
        <w:numPr>
          <w:ilvl w:val="0"/>
          <w:numId w:val="18"/>
        </w:numPr>
        <w:spacing w:line="360" w:lineRule="auto"/>
        <w:jc w:val="both"/>
        <w:rPr>
          <w:rFonts w:ascii="Arial" w:hAnsi="Arial" w:cs="Arial"/>
        </w:rPr>
      </w:pPr>
      <w:r w:rsidRPr="004E44E8">
        <w:rPr>
          <w:rFonts w:ascii="Arial" w:hAnsi="Arial" w:cs="Arial"/>
          <w:b/>
          <w:bCs/>
        </w:rPr>
        <w:t>Conselho de Membros Titulares (</w:t>
      </w:r>
      <w:r w:rsidRPr="004E44E8">
        <w:rPr>
          <w:rFonts w:ascii="Arial" w:hAnsi="Arial" w:cs="Arial"/>
          <w:b/>
          <w:bCs/>
          <w:color w:val="000000"/>
        </w:rPr>
        <w:t>3</w:t>
      </w:r>
      <w:r w:rsidRPr="004E44E8">
        <w:rPr>
          <w:rFonts w:ascii="Arial" w:hAnsi="Arial" w:cs="Arial"/>
          <w:b/>
          <w:bCs/>
        </w:rPr>
        <w:t>):</w:t>
      </w:r>
      <w:r w:rsidRPr="004E44E8">
        <w:rPr>
          <w:rFonts w:ascii="Arial" w:hAnsi="Arial" w:cs="Arial"/>
        </w:rPr>
        <w:t xml:space="preserve"> Compõe um grupo de apoio à direção, fornecendo orientações e supervisionando as ações da gestão.</w:t>
      </w:r>
    </w:p>
    <w:p w14:paraId="021BCC41" w14:textId="77777777" w:rsidR="00727636" w:rsidRPr="004E44E8" w:rsidRDefault="00727636" w:rsidP="00534563">
      <w:pPr>
        <w:spacing w:line="360" w:lineRule="auto"/>
        <w:jc w:val="both"/>
        <w:rPr>
          <w:rFonts w:ascii="Arial" w:hAnsi="Arial" w:cs="Arial"/>
        </w:rPr>
      </w:pPr>
    </w:p>
    <w:p w14:paraId="7F778571" w14:textId="77777777" w:rsidR="00727636" w:rsidRPr="004E44E8" w:rsidRDefault="00727636" w:rsidP="00534563">
      <w:pPr>
        <w:spacing w:line="360" w:lineRule="auto"/>
        <w:jc w:val="both"/>
        <w:rPr>
          <w:rFonts w:ascii="Arial" w:hAnsi="Arial" w:cs="Arial"/>
        </w:rPr>
      </w:pPr>
      <w:r w:rsidRPr="004E44E8">
        <w:rPr>
          <w:rFonts w:ascii="Arial" w:hAnsi="Arial" w:cs="Arial"/>
          <w:b/>
          <w:bCs/>
        </w:rPr>
        <w:t xml:space="preserve">Profissionais da Saúde: </w:t>
      </w:r>
      <w:r w:rsidRPr="004E44E8">
        <w:rPr>
          <w:rFonts w:ascii="Arial" w:hAnsi="Arial" w:cs="Arial"/>
          <w:color w:val="000000"/>
        </w:rPr>
        <w:t>Atualmente a ONG é possui</w:t>
      </w:r>
      <w:r w:rsidRPr="004E44E8">
        <w:rPr>
          <w:rFonts w:ascii="Arial" w:hAnsi="Arial" w:cs="Arial"/>
        </w:rPr>
        <w:t xml:space="preserve"> </w:t>
      </w:r>
      <w:r w:rsidRPr="004E44E8">
        <w:rPr>
          <w:rFonts w:ascii="Arial" w:hAnsi="Arial" w:cs="Arial"/>
          <w:b/>
        </w:rPr>
        <w:t>21 profissionais</w:t>
      </w:r>
      <w:r w:rsidRPr="004E44E8">
        <w:rPr>
          <w:rFonts w:ascii="Arial" w:hAnsi="Arial" w:cs="Arial"/>
        </w:rPr>
        <w:t xml:space="preserve">, </w:t>
      </w:r>
      <w:r w:rsidRPr="004E44E8">
        <w:rPr>
          <w:rFonts w:ascii="Arial" w:hAnsi="Arial" w:cs="Arial"/>
          <w:color w:val="000000"/>
        </w:rPr>
        <w:t>os quais</w:t>
      </w:r>
      <w:r w:rsidRPr="004E44E8">
        <w:rPr>
          <w:rFonts w:ascii="Arial" w:hAnsi="Arial" w:cs="Arial"/>
        </w:rPr>
        <w:t xml:space="preserve"> oferecem atendimento multidisciplinar à comunidade, voltado para saúde física, mental e bem-estar social. </w:t>
      </w:r>
    </w:p>
    <w:p w14:paraId="27474A39" w14:textId="77777777" w:rsidR="00727636" w:rsidRPr="004E44E8" w:rsidRDefault="00727636" w:rsidP="00534563">
      <w:pPr>
        <w:spacing w:line="360" w:lineRule="auto"/>
        <w:jc w:val="both"/>
        <w:rPr>
          <w:rFonts w:ascii="Arial" w:hAnsi="Arial" w:cs="Arial"/>
        </w:rPr>
      </w:pPr>
    </w:p>
    <w:p w14:paraId="74F73503"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Assistente Social:</w:t>
      </w:r>
      <w:r w:rsidRPr="004E44E8">
        <w:rPr>
          <w:rFonts w:ascii="Arial" w:hAnsi="Arial" w:cs="Arial"/>
        </w:rPr>
        <w:t xml:space="preserve"> profissional responsável por realizar a triagem e o acompanhamento social dos pacientes, verificando os critérios de elegibilidade para os atendimentos e promovendo articulações com outras redes de apoio, quando necessário.</w:t>
      </w:r>
    </w:p>
    <w:p w14:paraId="4AB998CB" w14:textId="77777777" w:rsidR="00727636" w:rsidRPr="004E44E8" w:rsidRDefault="00727636" w:rsidP="00534563">
      <w:pPr>
        <w:spacing w:line="360" w:lineRule="auto"/>
        <w:ind w:left="720"/>
        <w:jc w:val="both"/>
        <w:rPr>
          <w:rFonts w:ascii="Arial" w:hAnsi="Arial" w:cs="Arial"/>
        </w:rPr>
      </w:pPr>
    </w:p>
    <w:p w14:paraId="4D278261"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lastRenderedPageBreak/>
        <w:t xml:space="preserve">Secretária (1): </w:t>
      </w:r>
      <w:r w:rsidRPr="004E44E8">
        <w:rPr>
          <w:rFonts w:ascii="Arial" w:hAnsi="Arial" w:cs="Arial"/>
        </w:rPr>
        <w:t>Responsável pelo agendamento, recepção dos pacientes e organização de prontuários e registros administrativos da área da saúde.</w:t>
      </w:r>
    </w:p>
    <w:p w14:paraId="7FC1ACE2" w14:textId="77777777" w:rsidR="00727636" w:rsidRPr="004E44E8" w:rsidRDefault="00727636" w:rsidP="00534563">
      <w:pPr>
        <w:spacing w:line="360" w:lineRule="auto"/>
        <w:ind w:left="720"/>
        <w:jc w:val="both"/>
        <w:rPr>
          <w:rFonts w:ascii="Arial" w:hAnsi="Arial" w:cs="Arial"/>
        </w:rPr>
      </w:pPr>
    </w:p>
    <w:p w14:paraId="44125EA6"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 xml:space="preserve">Psicólogos (10): </w:t>
      </w:r>
      <w:r w:rsidRPr="004E44E8">
        <w:rPr>
          <w:rFonts w:ascii="Arial" w:hAnsi="Arial" w:cs="Arial"/>
        </w:rPr>
        <w:t>Responsáveis pelo atendimento psicológico individual, oferecendo suporte emocional e promovendo a saúde mental dos pacientes.</w:t>
      </w:r>
    </w:p>
    <w:p w14:paraId="0FC5EC96" w14:textId="77777777" w:rsidR="00727636" w:rsidRPr="004E44E8" w:rsidRDefault="00727636" w:rsidP="00534563">
      <w:pPr>
        <w:spacing w:line="360" w:lineRule="auto"/>
        <w:jc w:val="both"/>
        <w:rPr>
          <w:rFonts w:ascii="Arial" w:hAnsi="Arial" w:cs="Arial"/>
        </w:rPr>
      </w:pPr>
    </w:p>
    <w:p w14:paraId="3711E7A5"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Dentistas (4)</w:t>
      </w:r>
      <w:r w:rsidRPr="004E44E8">
        <w:rPr>
          <w:rFonts w:ascii="Arial" w:hAnsi="Arial" w:cs="Arial"/>
          <w:bCs/>
        </w:rPr>
        <w:t xml:space="preserve">: </w:t>
      </w:r>
      <w:r w:rsidRPr="004E44E8">
        <w:rPr>
          <w:rFonts w:ascii="Arial" w:hAnsi="Arial" w:cs="Arial"/>
        </w:rPr>
        <w:t>Realizam atendimentos odontológicos básicos, com foco na prevenção, diagnóstico e tratamento de problemas bucais, além de avaliar e documentar a evolução do paciente.</w:t>
      </w:r>
    </w:p>
    <w:p w14:paraId="44F084C6" w14:textId="77777777" w:rsidR="00727636" w:rsidRPr="004E44E8" w:rsidRDefault="00727636" w:rsidP="00534563">
      <w:pPr>
        <w:spacing w:line="360" w:lineRule="auto"/>
        <w:jc w:val="both"/>
        <w:rPr>
          <w:rFonts w:ascii="Arial" w:hAnsi="Arial" w:cs="Arial"/>
        </w:rPr>
      </w:pPr>
    </w:p>
    <w:p w14:paraId="5A2285FB"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 xml:space="preserve">Psicopedagoga (1): </w:t>
      </w:r>
      <w:r w:rsidRPr="004E44E8">
        <w:rPr>
          <w:rFonts w:ascii="Arial" w:hAnsi="Arial" w:cs="Arial"/>
        </w:rPr>
        <w:t>Atua no suporte a crianças e adolescentes com dificuldades de aprendizagem, promovendo o desenvolvimento cognitivo e educacional.</w:t>
      </w:r>
    </w:p>
    <w:p w14:paraId="797AD728" w14:textId="77777777" w:rsidR="00727636" w:rsidRPr="004E44E8" w:rsidRDefault="00727636" w:rsidP="00534563">
      <w:pPr>
        <w:spacing w:line="360" w:lineRule="auto"/>
        <w:jc w:val="both"/>
        <w:rPr>
          <w:rFonts w:ascii="Arial" w:hAnsi="Arial" w:cs="Arial"/>
        </w:rPr>
      </w:pPr>
    </w:p>
    <w:p w14:paraId="789D05B9"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Neuropsicopedagogas (2):</w:t>
      </w:r>
      <w:r w:rsidRPr="004E44E8">
        <w:rPr>
          <w:rFonts w:ascii="Arial" w:hAnsi="Arial" w:cs="Arial"/>
        </w:rPr>
        <w:t xml:space="preserve"> Trabalham com a avaliação e intervenção relacionadas ao funcionamento neurológico e educacional, especialmente em casos de dificuldades cognitivas.</w:t>
      </w:r>
    </w:p>
    <w:p w14:paraId="3AF19580" w14:textId="77777777" w:rsidR="00727636" w:rsidRPr="004E44E8" w:rsidRDefault="00727636" w:rsidP="00534563">
      <w:pPr>
        <w:spacing w:line="360" w:lineRule="auto"/>
        <w:jc w:val="both"/>
        <w:rPr>
          <w:rFonts w:ascii="Arial" w:hAnsi="Arial" w:cs="Arial"/>
        </w:rPr>
      </w:pPr>
    </w:p>
    <w:p w14:paraId="61011CC0"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 xml:space="preserve">Fisioterapeuta (1): </w:t>
      </w:r>
      <w:r w:rsidRPr="004E44E8">
        <w:rPr>
          <w:rFonts w:ascii="Arial" w:hAnsi="Arial" w:cs="Arial"/>
        </w:rPr>
        <w:t>Responsável por tratar e prevenir distúrbios do movimento e da funcionalidade física, promovendo reabilitação e qualidade de vida.</w:t>
      </w:r>
    </w:p>
    <w:p w14:paraId="02B8D602" w14:textId="77777777" w:rsidR="00727636" w:rsidRPr="004E44E8" w:rsidRDefault="00727636" w:rsidP="00534563">
      <w:pPr>
        <w:spacing w:line="360" w:lineRule="auto"/>
        <w:jc w:val="both"/>
        <w:rPr>
          <w:rFonts w:ascii="Arial" w:hAnsi="Arial" w:cs="Arial"/>
        </w:rPr>
      </w:pPr>
    </w:p>
    <w:p w14:paraId="07F6BF8E"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Nutricionista (1):</w:t>
      </w:r>
      <w:r w:rsidRPr="004E44E8">
        <w:rPr>
          <w:rFonts w:ascii="Arial" w:hAnsi="Arial" w:cs="Arial"/>
        </w:rPr>
        <w:t xml:space="preserve"> Atua na orientação alimentar dos pacientes, </w:t>
      </w:r>
      <w:r w:rsidRPr="004E44E8">
        <w:rPr>
          <w:rFonts w:ascii="Arial" w:hAnsi="Arial" w:cs="Arial"/>
          <w:color w:val="000000"/>
        </w:rPr>
        <w:t>incentivando</w:t>
      </w:r>
      <w:r w:rsidRPr="004E44E8">
        <w:rPr>
          <w:rFonts w:ascii="Arial" w:hAnsi="Arial" w:cs="Arial"/>
        </w:rPr>
        <w:t xml:space="preserve"> hábitos saudáveis e desenvolvendo planos alimentares personalizados.</w:t>
      </w:r>
    </w:p>
    <w:p w14:paraId="201F603D" w14:textId="77777777" w:rsidR="00727636" w:rsidRPr="004E44E8" w:rsidRDefault="00727636" w:rsidP="00534563">
      <w:pPr>
        <w:spacing w:line="360" w:lineRule="auto"/>
        <w:jc w:val="both"/>
        <w:rPr>
          <w:rFonts w:ascii="Arial" w:hAnsi="Arial" w:cs="Arial"/>
        </w:rPr>
      </w:pPr>
    </w:p>
    <w:p w14:paraId="6EBBD0BA" w14:textId="77777777" w:rsidR="00727636" w:rsidRPr="004E44E8" w:rsidRDefault="00727636" w:rsidP="00534563">
      <w:pPr>
        <w:numPr>
          <w:ilvl w:val="0"/>
          <w:numId w:val="2"/>
        </w:numPr>
        <w:spacing w:line="360" w:lineRule="auto"/>
        <w:jc w:val="both"/>
        <w:rPr>
          <w:rFonts w:ascii="Arial" w:hAnsi="Arial" w:cs="Arial"/>
        </w:rPr>
      </w:pPr>
      <w:r w:rsidRPr="004E44E8">
        <w:rPr>
          <w:rFonts w:ascii="Arial" w:hAnsi="Arial" w:cs="Arial"/>
          <w:b/>
          <w:bCs/>
        </w:rPr>
        <w:t xml:space="preserve">Médico Pneumologista (1): </w:t>
      </w:r>
      <w:r w:rsidRPr="004E44E8">
        <w:rPr>
          <w:rFonts w:ascii="Arial" w:hAnsi="Arial" w:cs="Arial"/>
        </w:rPr>
        <w:t>Realiza atendimentos e acompanhamentos básicos voltados a doenças respiratórias, como asma, bronquite e outras condições pulmonares.</w:t>
      </w:r>
    </w:p>
    <w:p w14:paraId="36435297" w14:textId="77777777" w:rsidR="00727636" w:rsidRPr="004E44E8" w:rsidRDefault="00727636" w:rsidP="00534563">
      <w:pPr>
        <w:spacing w:line="360" w:lineRule="auto"/>
        <w:jc w:val="both"/>
        <w:rPr>
          <w:rFonts w:ascii="Arial" w:hAnsi="Arial" w:cs="Arial"/>
        </w:rPr>
      </w:pPr>
    </w:p>
    <w:p w14:paraId="1B1F5FEC" w14:textId="77777777" w:rsidR="00491B3F" w:rsidRPr="004E44E8" w:rsidRDefault="00727636" w:rsidP="00491B3F">
      <w:pPr>
        <w:spacing w:line="360" w:lineRule="auto"/>
        <w:ind w:firstLine="426"/>
        <w:jc w:val="both"/>
        <w:rPr>
          <w:rFonts w:ascii="Arial" w:hAnsi="Arial" w:cs="Arial"/>
        </w:rPr>
      </w:pPr>
      <w:r w:rsidRPr="004E44E8">
        <w:rPr>
          <w:rFonts w:ascii="Arial" w:hAnsi="Arial" w:cs="Arial"/>
        </w:rPr>
        <w:t>Apesar do comprometimento e qualificação da equipe, durante a coleta de dados foi possível identificar desafios significativos.</w:t>
      </w:r>
    </w:p>
    <w:p w14:paraId="03856433" w14:textId="77777777" w:rsidR="00491B3F" w:rsidRPr="004E44E8" w:rsidRDefault="00727636" w:rsidP="00491B3F">
      <w:pPr>
        <w:spacing w:line="360" w:lineRule="auto"/>
        <w:ind w:firstLine="426"/>
        <w:jc w:val="both"/>
        <w:rPr>
          <w:rFonts w:ascii="Arial" w:hAnsi="Arial" w:cs="Arial"/>
        </w:rPr>
      </w:pPr>
      <w:r w:rsidRPr="004E44E8">
        <w:rPr>
          <w:rFonts w:ascii="Arial" w:hAnsi="Arial" w:cs="Arial"/>
          <w:color w:val="000000"/>
        </w:rPr>
        <w:t xml:space="preserve">Embora o sistema de agendamento das consultas e encaixe dos pacientes funcione e seja realizado pela secretária responsável, a </w:t>
      </w:r>
      <w:r w:rsidRPr="004E44E8">
        <w:rPr>
          <w:rStyle w:val="Forte"/>
          <w:rFonts w:ascii="Arial" w:hAnsi="Arial" w:cs="Arial"/>
          <w:b w:val="0"/>
          <w:bCs w:val="0"/>
          <w:color w:val="000000"/>
        </w:rPr>
        <w:t>tecnologia utilizada é ultrapassada</w:t>
      </w:r>
      <w:r w:rsidRPr="004E44E8">
        <w:rPr>
          <w:rFonts w:ascii="Arial" w:hAnsi="Arial" w:cs="Arial"/>
          <w:color w:val="000000"/>
        </w:rPr>
        <w:t xml:space="preserve"> e pode ser aprimorada. Atualmente, a secretária realiza o agendamento manualmente, o que exige tempo e atenção, especialmente em uma organização com grande demanda de atendimentos. A </w:t>
      </w:r>
      <w:r w:rsidRPr="004E44E8">
        <w:rPr>
          <w:rStyle w:val="Forte"/>
          <w:rFonts w:ascii="Arial" w:hAnsi="Arial" w:cs="Arial"/>
          <w:b w:val="0"/>
          <w:bCs w:val="0"/>
          <w:color w:val="000000"/>
        </w:rPr>
        <w:t>falta de ferramentas mais modernas</w:t>
      </w:r>
      <w:r w:rsidRPr="004E44E8">
        <w:rPr>
          <w:rFonts w:ascii="Arial" w:hAnsi="Arial" w:cs="Arial"/>
          <w:color w:val="000000"/>
        </w:rPr>
        <w:t xml:space="preserve"> limita a capacidade </w:t>
      </w:r>
      <w:r w:rsidRPr="004E44E8">
        <w:rPr>
          <w:rFonts w:ascii="Arial" w:hAnsi="Arial" w:cs="Arial"/>
          <w:color w:val="000000"/>
        </w:rPr>
        <w:lastRenderedPageBreak/>
        <w:t xml:space="preserve">de </w:t>
      </w:r>
      <w:r w:rsidRPr="004E44E8">
        <w:rPr>
          <w:rStyle w:val="Forte"/>
          <w:rFonts w:ascii="Arial" w:hAnsi="Arial" w:cs="Arial"/>
          <w:b w:val="0"/>
          <w:bCs w:val="0"/>
          <w:color w:val="000000"/>
        </w:rPr>
        <w:t>organizar os agendamentos da semana</w:t>
      </w:r>
      <w:r w:rsidRPr="004E44E8">
        <w:rPr>
          <w:rFonts w:ascii="Arial" w:hAnsi="Arial" w:cs="Arial"/>
          <w:color w:val="000000"/>
        </w:rPr>
        <w:t xml:space="preserve"> de forma mais eficiente e também de </w:t>
      </w:r>
      <w:r w:rsidRPr="004E44E8">
        <w:rPr>
          <w:rStyle w:val="Forte"/>
          <w:rFonts w:ascii="Arial" w:hAnsi="Arial" w:cs="Arial"/>
          <w:b w:val="0"/>
          <w:bCs w:val="0"/>
          <w:color w:val="000000"/>
        </w:rPr>
        <w:t>notificar os pacientes</w:t>
      </w:r>
      <w:r w:rsidRPr="004E44E8">
        <w:rPr>
          <w:rFonts w:ascii="Arial" w:hAnsi="Arial" w:cs="Arial"/>
          <w:color w:val="000000"/>
        </w:rPr>
        <w:t xml:space="preserve"> sobre suas consultas. Atualmente, os </w:t>
      </w:r>
      <w:r w:rsidRPr="004E44E8">
        <w:rPr>
          <w:rStyle w:val="Forte"/>
          <w:rFonts w:ascii="Arial" w:hAnsi="Arial" w:cs="Arial"/>
          <w:b w:val="0"/>
          <w:bCs w:val="0"/>
          <w:color w:val="000000"/>
        </w:rPr>
        <w:t>profissionais da saúde</w:t>
      </w:r>
      <w:r w:rsidRPr="004E44E8">
        <w:rPr>
          <w:rFonts w:ascii="Arial" w:hAnsi="Arial" w:cs="Arial"/>
          <w:color w:val="000000"/>
        </w:rPr>
        <w:t xml:space="preserve"> que prestam serviços à ONG trabalham com horários fixos em dias da semana, e os pacientes são direcionados conforme a disponibilidade, sem filas de espera no local. No entanto, o processo poderia ser ainda mais otimizado com a </w:t>
      </w:r>
      <w:r w:rsidRPr="004E44E8">
        <w:rPr>
          <w:rStyle w:val="Forte"/>
          <w:rFonts w:ascii="Arial" w:hAnsi="Arial" w:cs="Arial"/>
          <w:b w:val="0"/>
          <w:bCs w:val="0"/>
          <w:color w:val="000000"/>
        </w:rPr>
        <w:t>implementação de um sistema capaz de organizar de forma mais eficiente os pacientes.</w:t>
      </w:r>
    </w:p>
    <w:p w14:paraId="6F8A486F" w14:textId="2F61AC14" w:rsidR="00727636" w:rsidRPr="004E44E8" w:rsidRDefault="00727636" w:rsidP="00491B3F">
      <w:pPr>
        <w:spacing w:line="360" w:lineRule="auto"/>
        <w:ind w:firstLine="426"/>
        <w:jc w:val="both"/>
        <w:rPr>
          <w:rFonts w:ascii="Arial" w:hAnsi="Arial" w:cs="Arial"/>
        </w:rPr>
      </w:pPr>
      <w:r w:rsidRPr="004E44E8">
        <w:rPr>
          <w:rStyle w:val="Forte"/>
          <w:rFonts w:ascii="Arial" w:hAnsi="Arial" w:cs="Arial"/>
          <w:b w:val="0"/>
          <w:bCs w:val="0"/>
          <w:color w:val="000000"/>
        </w:rPr>
        <w:t>Tanto na esfera da direção quanto dos profissionais da saúde e bem-estar, é realizado o preenchimento de documentos de forma manual, exigindo tempo e exige atenção redobrada. Este processo se torna ainda mais delicado quando se trata de documentos voltados aos psicólogos, pois eles contêm dados sensíveis dos pacientes, requerendo um cuidado maior na manipulação e no armazenamento. A falta de sistemas digitais de apoio para a gestão desses documentos aumenta a carga de trabalho da equipe e compromete a segurança das informações.</w:t>
      </w:r>
    </w:p>
    <w:p w14:paraId="3A2D76F0" w14:textId="77777777" w:rsidR="00727636" w:rsidRPr="004E44E8" w:rsidRDefault="00727636" w:rsidP="00534563">
      <w:pPr>
        <w:spacing w:line="360" w:lineRule="auto"/>
        <w:rPr>
          <w:rFonts w:ascii="Arial" w:hAnsi="Arial" w:cs="Arial"/>
          <w:bCs/>
        </w:rPr>
      </w:pPr>
    </w:p>
    <w:p w14:paraId="58E3959D" w14:textId="4052621A" w:rsidR="00491B3F" w:rsidRPr="004E44E8" w:rsidRDefault="00727636" w:rsidP="00136280">
      <w:pPr>
        <w:pStyle w:val="PargrafodaLista"/>
        <w:numPr>
          <w:ilvl w:val="0"/>
          <w:numId w:val="7"/>
        </w:numPr>
        <w:spacing w:line="360" w:lineRule="auto"/>
        <w:outlineLvl w:val="0"/>
        <w:rPr>
          <w:rFonts w:ascii="Arial" w:hAnsi="Arial" w:cs="Arial"/>
          <w:b/>
          <w:bCs/>
          <w:sz w:val="26"/>
          <w:szCs w:val="26"/>
          <w:lang w:eastAsia="pt-BR"/>
        </w:rPr>
      </w:pPr>
      <w:bookmarkStart w:id="8" w:name="_Toc201044784"/>
      <w:r w:rsidRPr="004E44E8">
        <w:rPr>
          <w:rFonts w:ascii="Arial" w:hAnsi="Arial" w:cs="Arial"/>
          <w:b/>
          <w:bCs/>
          <w:sz w:val="26"/>
          <w:szCs w:val="26"/>
          <w:lang w:eastAsia="pt-BR"/>
        </w:rPr>
        <w:t>CRONOGRAMA</w:t>
      </w:r>
      <w:bookmarkEnd w:id="8"/>
    </w:p>
    <w:p w14:paraId="1EC9543B" w14:textId="77777777" w:rsidR="00727636" w:rsidRPr="004E44E8" w:rsidRDefault="00727636" w:rsidP="00534563">
      <w:pPr>
        <w:spacing w:before="114" w:after="114" w:line="360" w:lineRule="auto"/>
        <w:ind w:firstLine="708"/>
        <w:jc w:val="both"/>
        <w:rPr>
          <w:rFonts w:ascii="Arial" w:hAnsi="Arial" w:cs="Arial"/>
        </w:rPr>
      </w:pPr>
      <w:r w:rsidRPr="004E44E8">
        <w:rPr>
          <w:rStyle w:val="Forte"/>
          <w:rFonts w:ascii="Arial" w:hAnsi="Arial" w:cs="Arial"/>
          <w:b w:val="0"/>
          <w:bCs w:val="0"/>
          <w:color w:val="000000"/>
        </w:rPr>
        <w:t xml:space="preserve">O Projeto Interdisciplinar (PI), voltado para a criação de uma </w:t>
      </w:r>
      <w:r w:rsidRPr="004E44E8">
        <w:rPr>
          <w:rStyle w:val="Forte"/>
          <w:rFonts w:ascii="Arial" w:hAnsi="Arial" w:cs="Arial"/>
          <w:b w:val="0"/>
          <w:bCs w:val="0"/>
          <w:i/>
          <w:color w:val="000000"/>
        </w:rPr>
        <w:t xml:space="preserve">landing </w:t>
      </w:r>
      <w:proofErr w:type="spellStart"/>
      <w:r w:rsidRPr="004E44E8">
        <w:rPr>
          <w:rStyle w:val="Forte"/>
          <w:rFonts w:ascii="Arial" w:hAnsi="Arial" w:cs="Arial"/>
          <w:b w:val="0"/>
          <w:bCs w:val="0"/>
          <w:i/>
          <w:color w:val="000000"/>
        </w:rPr>
        <w:t>page</w:t>
      </w:r>
      <w:proofErr w:type="spellEnd"/>
      <w:r w:rsidRPr="004E44E8">
        <w:rPr>
          <w:rStyle w:val="Forte"/>
          <w:rFonts w:ascii="Arial" w:hAnsi="Arial" w:cs="Arial"/>
          <w:b w:val="0"/>
          <w:bCs w:val="0"/>
          <w:color w:val="000000"/>
        </w:rPr>
        <w:t xml:space="preserve"> para o Grupo Amparo e Alívio, teve início em fevereiro de 2025. Na fase inicial, foi formada uma equipe composta por seis estudantes, com responsabilidades bem definidas, sendo cada membro encarregado de uma área específica do projeto. Durante essa etapa, foram elencados o gerente, escolhida a ONG parceira e definidos os objetivos e atribuições de cada integrante do grupo.</w:t>
      </w:r>
    </w:p>
    <w:p w14:paraId="2CB13007" w14:textId="77777777" w:rsidR="00727636" w:rsidRPr="004E44E8" w:rsidRDefault="00727636" w:rsidP="00534563">
      <w:pPr>
        <w:spacing w:line="360" w:lineRule="auto"/>
        <w:ind w:firstLine="708"/>
        <w:jc w:val="both"/>
        <w:rPr>
          <w:rFonts w:ascii="Arial" w:hAnsi="Arial" w:cs="Arial"/>
        </w:rPr>
      </w:pPr>
      <w:r w:rsidRPr="004E44E8">
        <w:rPr>
          <w:rStyle w:val="Forte"/>
          <w:rFonts w:ascii="Arial" w:hAnsi="Arial" w:cs="Arial"/>
          <w:b w:val="0"/>
          <w:bCs w:val="0"/>
          <w:color w:val="000000"/>
        </w:rPr>
        <w:t>Em fevereiro de 2025, foi realizado um levantamento das ONGs da região, e o primeiro contato de interesse foi estabelecido com o GAA. Após a confirmação do interesse, foi elaborada uma lista com 15 perguntas para a entrevista presencial, que foi agendada para um encontro posterior.</w:t>
      </w:r>
    </w:p>
    <w:p w14:paraId="248C5928" w14:textId="77777777" w:rsidR="00727636" w:rsidRPr="004E44E8" w:rsidRDefault="00727636" w:rsidP="00534563">
      <w:pPr>
        <w:spacing w:line="360" w:lineRule="auto"/>
        <w:ind w:firstLine="708"/>
        <w:jc w:val="both"/>
        <w:rPr>
          <w:rFonts w:ascii="Arial" w:hAnsi="Arial" w:cs="Arial"/>
        </w:rPr>
      </w:pPr>
      <w:r w:rsidRPr="004E44E8">
        <w:rPr>
          <w:rStyle w:val="Forte"/>
          <w:rFonts w:ascii="Arial" w:hAnsi="Arial" w:cs="Arial"/>
          <w:b w:val="0"/>
          <w:bCs w:val="0"/>
          <w:color w:val="000000"/>
        </w:rPr>
        <w:t>Em março, a equipe realizou a visita e entrevista presencial com o GAA, tal como o desenvolvimento de documentos como o EAP (</w:t>
      </w:r>
      <w:r w:rsidRPr="004E44E8">
        <w:rPr>
          <w:rStyle w:val="Forte"/>
          <w:rFonts w:ascii="Arial" w:hAnsi="Arial" w:cs="Arial"/>
          <w:b w:val="0"/>
          <w:bCs w:val="0"/>
          <w:i/>
          <w:iCs/>
          <w:color w:val="000000"/>
        </w:rPr>
        <w:t>Estrutura Analítica do Projeto</w:t>
      </w:r>
      <w:r w:rsidRPr="004E44E8">
        <w:rPr>
          <w:rStyle w:val="Forte"/>
          <w:rFonts w:ascii="Arial" w:hAnsi="Arial" w:cs="Arial"/>
          <w:b w:val="0"/>
          <w:bCs w:val="0"/>
          <w:color w:val="000000"/>
        </w:rPr>
        <w:t>), a matriz SWOT e o 2W1H da ONG.</w:t>
      </w:r>
    </w:p>
    <w:p w14:paraId="37451A7D" w14:textId="77777777" w:rsidR="00727636" w:rsidRPr="004E44E8" w:rsidRDefault="00727636" w:rsidP="00534563">
      <w:pPr>
        <w:spacing w:line="360" w:lineRule="auto"/>
        <w:ind w:firstLine="708"/>
        <w:jc w:val="both"/>
        <w:rPr>
          <w:rFonts w:ascii="Arial" w:hAnsi="Arial" w:cs="Arial"/>
        </w:rPr>
      </w:pPr>
      <w:r w:rsidRPr="004E44E8">
        <w:rPr>
          <w:rStyle w:val="Forte"/>
          <w:rFonts w:ascii="Arial" w:hAnsi="Arial" w:cs="Arial"/>
          <w:b w:val="0"/>
          <w:bCs w:val="0"/>
          <w:color w:val="000000"/>
        </w:rPr>
        <w:t>No mês de abril, foram elaborados o TAP (Termo de Abertura do Projeto), BPMN e o Diagrama de Caso de Uso. Também foi realizado um novo contato com a ONG, com o objetivo de complementar as informações sobre as atividades desenvolvidas e esclarecer pontos relevantes para o andamento do projeto.</w:t>
      </w:r>
    </w:p>
    <w:p w14:paraId="4B11C513" w14:textId="10CC6D75" w:rsidR="00491B3F" w:rsidRPr="004E44E8" w:rsidRDefault="00491B3F" w:rsidP="00534563">
      <w:pPr>
        <w:spacing w:line="360" w:lineRule="auto"/>
        <w:ind w:firstLine="708"/>
        <w:jc w:val="both"/>
        <w:rPr>
          <w:rStyle w:val="Forte"/>
          <w:rFonts w:ascii="Arial" w:hAnsi="Arial" w:cs="Arial"/>
          <w:b w:val="0"/>
          <w:bCs w:val="0"/>
          <w:color w:val="000000"/>
        </w:rPr>
      </w:pPr>
      <w:r w:rsidRPr="004E44E8">
        <w:rPr>
          <w:rStyle w:val="Forte"/>
          <w:rFonts w:ascii="Arial" w:hAnsi="Arial" w:cs="Arial"/>
          <w:b w:val="0"/>
          <w:bCs w:val="0"/>
          <w:color w:val="000000"/>
        </w:rPr>
        <w:t xml:space="preserve">Em maio, a equipe finalizou o Documento de Caso de Uso e o Documento de Requisitos, além da entrega do Relatório Parcial do projeto. Também foi iniciado o </w:t>
      </w:r>
      <w:r w:rsidRPr="004E44E8">
        <w:rPr>
          <w:rStyle w:val="Forte"/>
          <w:rFonts w:ascii="Arial" w:hAnsi="Arial" w:cs="Arial"/>
          <w:b w:val="0"/>
          <w:bCs w:val="0"/>
          <w:color w:val="000000"/>
        </w:rPr>
        <w:lastRenderedPageBreak/>
        <w:t xml:space="preserve">Rabisco Frame da </w:t>
      </w:r>
      <w:r w:rsidRPr="004E44E8">
        <w:rPr>
          <w:rStyle w:val="Forte"/>
          <w:rFonts w:ascii="Arial" w:hAnsi="Arial" w:cs="Arial"/>
          <w:b w:val="0"/>
          <w:bCs w:val="0"/>
          <w:i/>
          <w:color w:val="000000"/>
        </w:rPr>
        <w:t xml:space="preserve">landing </w:t>
      </w:r>
      <w:proofErr w:type="spellStart"/>
      <w:r w:rsidRPr="004E44E8">
        <w:rPr>
          <w:rStyle w:val="Forte"/>
          <w:rFonts w:ascii="Arial" w:hAnsi="Arial" w:cs="Arial"/>
          <w:b w:val="0"/>
          <w:bCs w:val="0"/>
          <w:i/>
          <w:color w:val="000000"/>
        </w:rPr>
        <w:t>page</w:t>
      </w:r>
      <w:proofErr w:type="spellEnd"/>
      <w:r w:rsidRPr="004E44E8">
        <w:rPr>
          <w:rStyle w:val="Forte"/>
          <w:rFonts w:ascii="Arial" w:hAnsi="Arial" w:cs="Arial"/>
          <w:b w:val="0"/>
          <w:bCs w:val="0"/>
          <w:color w:val="000000"/>
        </w:rPr>
        <w:t xml:space="preserve"> e realizadas reuniões constantes para ajustar os d</w:t>
      </w:r>
      <w:r w:rsidR="006033F7" w:rsidRPr="004E44E8">
        <w:rPr>
          <w:rStyle w:val="Forte"/>
          <w:rFonts w:ascii="Arial" w:hAnsi="Arial" w:cs="Arial"/>
          <w:b w:val="0"/>
          <w:bCs w:val="0"/>
          <w:color w:val="000000"/>
        </w:rPr>
        <w:t>etalhes da estrutura da página.</w:t>
      </w:r>
    </w:p>
    <w:p w14:paraId="23EB88B9" w14:textId="275F77D4" w:rsidR="00136280" w:rsidRPr="004E44E8" w:rsidRDefault="00136280" w:rsidP="00534563">
      <w:pPr>
        <w:spacing w:line="360" w:lineRule="auto"/>
        <w:ind w:firstLine="708"/>
        <w:jc w:val="both"/>
        <w:rPr>
          <w:rFonts w:ascii="Arial" w:hAnsi="Arial" w:cs="Arial"/>
        </w:rPr>
      </w:pPr>
      <w:r w:rsidRPr="004E44E8">
        <w:rPr>
          <w:rFonts w:ascii="Arial" w:hAnsi="Arial" w:cs="Arial"/>
        </w:rPr>
        <w:t xml:space="preserve">Finalmente, no </w:t>
      </w:r>
      <w:r w:rsidRPr="004E44E8">
        <w:rPr>
          <w:rStyle w:val="Forte"/>
          <w:rFonts w:ascii="Arial" w:hAnsi="Arial" w:cs="Arial"/>
          <w:b w:val="0"/>
        </w:rPr>
        <w:t>mês de junho</w:t>
      </w:r>
      <w:r w:rsidRPr="004E44E8">
        <w:rPr>
          <w:rFonts w:ascii="Arial" w:hAnsi="Arial" w:cs="Arial"/>
        </w:rPr>
        <w:t xml:space="preserve">, foram finalizados os artefatos previstos para o primeiro semestre, sendo eles: </w:t>
      </w:r>
      <w:r w:rsidRPr="004E44E8">
        <w:rPr>
          <w:rStyle w:val="Forte"/>
          <w:rFonts w:ascii="Arial" w:hAnsi="Arial" w:cs="Arial"/>
          <w:b w:val="0"/>
        </w:rPr>
        <w:t>matriz de rastreabilidade</w:t>
      </w:r>
      <w:r w:rsidRPr="004E44E8">
        <w:rPr>
          <w:rFonts w:ascii="Arial" w:hAnsi="Arial" w:cs="Arial"/>
          <w:b/>
        </w:rPr>
        <w:t xml:space="preserve">, </w:t>
      </w:r>
      <w:r w:rsidRPr="004E44E8">
        <w:rPr>
          <w:rStyle w:val="Forte"/>
          <w:rFonts w:ascii="Arial" w:hAnsi="Arial" w:cs="Arial"/>
          <w:b w:val="0"/>
        </w:rPr>
        <w:t>diagrama de atividades</w:t>
      </w:r>
      <w:r w:rsidRPr="004E44E8">
        <w:rPr>
          <w:rFonts w:ascii="Arial" w:hAnsi="Arial" w:cs="Arial"/>
          <w:b/>
        </w:rPr>
        <w:t xml:space="preserve">, </w:t>
      </w:r>
      <w:r w:rsidRPr="004E44E8">
        <w:rPr>
          <w:rStyle w:val="Forte"/>
          <w:rFonts w:ascii="Arial" w:hAnsi="Arial" w:cs="Arial"/>
          <w:b w:val="0"/>
        </w:rPr>
        <w:t xml:space="preserve">diagrama de </w:t>
      </w:r>
      <w:r w:rsidR="00DF1DD3" w:rsidRPr="004E44E8">
        <w:rPr>
          <w:rStyle w:val="Forte"/>
          <w:rFonts w:ascii="Arial" w:hAnsi="Arial" w:cs="Arial"/>
          <w:b w:val="0"/>
        </w:rPr>
        <w:t>sequência</w:t>
      </w:r>
      <w:r w:rsidRPr="004E44E8">
        <w:rPr>
          <w:rFonts w:ascii="Arial" w:hAnsi="Arial" w:cs="Arial"/>
          <w:b/>
        </w:rPr>
        <w:t xml:space="preserve">, </w:t>
      </w:r>
      <w:r w:rsidRPr="004E44E8">
        <w:rPr>
          <w:rStyle w:val="Forte"/>
          <w:rFonts w:ascii="Arial" w:hAnsi="Arial" w:cs="Arial"/>
          <w:b w:val="0"/>
        </w:rPr>
        <w:t>máquina de estados</w:t>
      </w:r>
      <w:r w:rsidRPr="004E44E8">
        <w:rPr>
          <w:rFonts w:ascii="Arial" w:hAnsi="Arial" w:cs="Arial"/>
        </w:rPr>
        <w:t>,</w:t>
      </w:r>
      <w:r w:rsidRPr="004E44E8">
        <w:rPr>
          <w:rFonts w:ascii="Arial" w:hAnsi="Arial" w:cs="Arial"/>
          <w:b/>
        </w:rPr>
        <w:t xml:space="preserve"> </w:t>
      </w:r>
      <w:r w:rsidRPr="004E44E8">
        <w:rPr>
          <w:rStyle w:val="Forte"/>
          <w:rFonts w:ascii="Arial" w:hAnsi="Arial" w:cs="Arial"/>
          <w:b w:val="0"/>
        </w:rPr>
        <w:t>portabilidade</w:t>
      </w:r>
      <w:r w:rsidRPr="004E44E8">
        <w:rPr>
          <w:rFonts w:ascii="Arial" w:hAnsi="Arial" w:cs="Arial"/>
          <w:b/>
        </w:rPr>
        <w:t xml:space="preserve"> </w:t>
      </w:r>
      <w:r w:rsidRPr="004E44E8">
        <w:rPr>
          <w:rFonts w:ascii="Arial" w:hAnsi="Arial" w:cs="Arial"/>
        </w:rPr>
        <w:t xml:space="preserve">e </w:t>
      </w:r>
      <w:r w:rsidRPr="004E44E8">
        <w:rPr>
          <w:rStyle w:val="Forte"/>
          <w:rFonts w:ascii="Arial" w:hAnsi="Arial" w:cs="Arial"/>
          <w:b w:val="0"/>
        </w:rPr>
        <w:t>proposta comercial</w:t>
      </w:r>
      <w:r w:rsidRPr="004E44E8">
        <w:rPr>
          <w:rFonts w:ascii="Arial" w:hAnsi="Arial" w:cs="Arial"/>
        </w:rPr>
        <w:t xml:space="preserve">, além da </w:t>
      </w:r>
      <w:r w:rsidRPr="004E44E8">
        <w:rPr>
          <w:rStyle w:val="Forte"/>
          <w:rFonts w:ascii="Arial" w:hAnsi="Arial" w:cs="Arial"/>
          <w:b w:val="0"/>
        </w:rPr>
        <w:t xml:space="preserve">finalização estrutural da </w:t>
      </w:r>
      <w:r w:rsidRPr="004E44E8">
        <w:rPr>
          <w:rStyle w:val="Forte"/>
          <w:rFonts w:ascii="Arial" w:hAnsi="Arial" w:cs="Arial"/>
          <w:b w:val="0"/>
          <w:i/>
        </w:rPr>
        <w:t xml:space="preserve">landing </w:t>
      </w:r>
      <w:proofErr w:type="spellStart"/>
      <w:r w:rsidRPr="004E44E8">
        <w:rPr>
          <w:rStyle w:val="Forte"/>
          <w:rFonts w:ascii="Arial" w:hAnsi="Arial" w:cs="Arial"/>
          <w:b w:val="0"/>
          <w:i/>
        </w:rPr>
        <w:t>page</w:t>
      </w:r>
      <w:proofErr w:type="spellEnd"/>
      <w:r w:rsidRPr="004E44E8">
        <w:rPr>
          <w:rFonts w:ascii="Arial" w:hAnsi="Arial" w:cs="Arial"/>
        </w:rPr>
        <w:t>.</w:t>
      </w:r>
    </w:p>
    <w:p w14:paraId="10276370" w14:textId="31C610E4" w:rsidR="00727636" w:rsidRPr="004E44E8" w:rsidRDefault="00136280" w:rsidP="00534563">
      <w:pPr>
        <w:spacing w:line="360" w:lineRule="auto"/>
        <w:ind w:firstLine="708"/>
        <w:jc w:val="both"/>
        <w:rPr>
          <w:rFonts w:ascii="Arial" w:hAnsi="Arial" w:cs="Arial"/>
        </w:rPr>
      </w:pPr>
      <w:r w:rsidRPr="004E44E8">
        <w:rPr>
          <w:rStyle w:val="Forte"/>
          <w:rFonts w:ascii="Arial" w:hAnsi="Arial" w:cs="Arial"/>
          <w:b w:val="0"/>
          <w:bCs w:val="0"/>
          <w:color w:val="000000"/>
        </w:rPr>
        <w:t xml:space="preserve">Desta forma, o cronograma cumpre os requisitos previstos e descritos no início do projeto, entregando todos os artefatos solicitados, incluindo a versão final da </w:t>
      </w:r>
      <w:r w:rsidRPr="004E44E8">
        <w:rPr>
          <w:rStyle w:val="Forte"/>
          <w:rFonts w:ascii="Arial" w:hAnsi="Arial" w:cs="Arial"/>
          <w:b w:val="0"/>
          <w:bCs w:val="0"/>
          <w:i/>
          <w:color w:val="000000"/>
        </w:rPr>
        <w:t xml:space="preserve">landing </w:t>
      </w:r>
      <w:proofErr w:type="spellStart"/>
      <w:r w:rsidRPr="004E44E8">
        <w:rPr>
          <w:rStyle w:val="Forte"/>
          <w:rFonts w:ascii="Arial" w:hAnsi="Arial" w:cs="Arial"/>
          <w:b w:val="0"/>
          <w:bCs w:val="0"/>
          <w:i/>
          <w:color w:val="000000"/>
        </w:rPr>
        <w:t>page</w:t>
      </w:r>
      <w:proofErr w:type="spellEnd"/>
      <w:r w:rsidRPr="004E44E8">
        <w:rPr>
          <w:rStyle w:val="Forte"/>
          <w:rFonts w:ascii="Arial" w:hAnsi="Arial" w:cs="Arial"/>
          <w:b w:val="0"/>
          <w:bCs w:val="0"/>
          <w:color w:val="000000"/>
        </w:rPr>
        <w:t xml:space="preserve">. O grupo </w:t>
      </w:r>
      <w:proofErr w:type="spellStart"/>
      <w:r w:rsidRPr="004E44E8">
        <w:rPr>
          <w:rStyle w:val="Forte"/>
          <w:rFonts w:ascii="Arial" w:hAnsi="Arial" w:cs="Arial"/>
          <w:b w:val="0"/>
          <w:bCs w:val="0"/>
          <w:color w:val="000000"/>
        </w:rPr>
        <w:t>TechCare</w:t>
      </w:r>
      <w:proofErr w:type="spellEnd"/>
      <w:r w:rsidRPr="004E44E8">
        <w:rPr>
          <w:rStyle w:val="Forte"/>
          <w:rFonts w:ascii="Arial" w:hAnsi="Arial" w:cs="Arial"/>
          <w:b w:val="0"/>
          <w:bCs w:val="0"/>
          <w:color w:val="000000"/>
        </w:rPr>
        <w:t>, por sua vez, seguirá desenvolvendo novos artefatos e aprimorando os já existentes, pois esta fase se caracteriza apenas como uma parte do projeto integrador.</w:t>
      </w:r>
    </w:p>
    <w:p w14:paraId="521E7137" w14:textId="77777777" w:rsidR="00727636" w:rsidRPr="004E44E8" w:rsidRDefault="00727636" w:rsidP="00534563">
      <w:pPr>
        <w:spacing w:line="360" w:lineRule="auto"/>
        <w:ind w:firstLine="708"/>
        <w:jc w:val="both"/>
        <w:rPr>
          <w:rFonts w:ascii="Arial" w:hAnsi="Arial" w:cs="Arial"/>
        </w:rPr>
      </w:pPr>
    </w:p>
    <w:p w14:paraId="55F239B1" w14:textId="4878A01F" w:rsidR="00727636" w:rsidRPr="004E44E8" w:rsidRDefault="00727636" w:rsidP="00136280">
      <w:pPr>
        <w:pStyle w:val="Ttulo2"/>
        <w:numPr>
          <w:ilvl w:val="1"/>
          <w:numId w:val="10"/>
        </w:numPr>
        <w:spacing w:line="360" w:lineRule="auto"/>
        <w:rPr>
          <w:rFonts w:ascii="Arial" w:hAnsi="Arial" w:cs="Arial"/>
        </w:rPr>
      </w:pPr>
      <w:r w:rsidRPr="004E44E8">
        <w:rPr>
          <w:rFonts w:ascii="Arial" w:eastAsia="Arial" w:hAnsi="Arial" w:cs="Arial"/>
          <w:b/>
          <w:sz w:val="26"/>
          <w:szCs w:val="26"/>
        </w:rPr>
        <w:t xml:space="preserve"> </w:t>
      </w:r>
      <w:bookmarkStart w:id="9" w:name="_Toc201044785"/>
      <w:r w:rsidRPr="004E44E8">
        <w:rPr>
          <w:rFonts w:ascii="Arial" w:hAnsi="Arial" w:cs="Arial"/>
          <w:b/>
          <w:sz w:val="26"/>
          <w:szCs w:val="26"/>
        </w:rPr>
        <w:t>7.1. ATRIBUIÇÕES E RESPONSABILIDADES</w:t>
      </w:r>
      <w:bookmarkEnd w:id="9"/>
    </w:p>
    <w:p w14:paraId="489C2639" w14:textId="77777777" w:rsidR="00727636" w:rsidRPr="004E44E8" w:rsidRDefault="00727636" w:rsidP="00534563">
      <w:pPr>
        <w:spacing w:line="360" w:lineRule="auto"/>
        <w:ind w:firstLine="708"/>
        <w:jc w:val="both"/>
        <w:rPr>
          <w:rFonts w:ascii="Arial" w:hAnsi="Arial" w:cs="Arial"/>
        </w:rPr>
      </w:pPr>
    </w:p>
    <w:p w14:paraId="29733A44" w14:textId="2A1550E7" w:rsidR="00727636" w:rsidRPr="004E44E8" w:rsidRDefault="00727636" w:rsidP="00534563">
      <w:pPr>
        <w:numPr>
          <w:ilvl w:val="0"/>
          <w:numId w:val="20"/>
        </w:numPr>
        <w:spacing w:line="360" w:lineRule="auto"/>
        <w:jc w:val="both"/>
        <w:rPr>
          <w:rFonts w:ascii="Arial" w:hAnsi="Arial" w:cs="Arial"/>
        </w:rPr>
      </w:pPr>
      <w:r w:rsidRPr="004E44E8">
        <w:rPr>
          <w:rStyle w:val="Forte"/>
          <w:rFonts w:ascii="Arial" w:hAnsi="Arial" w:cs="Arial"/>
          <w:bCs w:val="0"/>
          <w:color w:val="000000"/>
        </w:rPr>
        <w:t xml:space="preserve">Rick (Gerente): </w:t>
      </w:r>
      <w:r w:rsidRPr="004E44E8">
        <w:rPr>
          <w:rStyle w:val="Forte"/>
          <w:rFonts w:ascii="Arial" w:hAnsi="Arial" w:cs="Arial"/>
          <w:b w:val="0"/>
          <w:bCs w:val="0"/>
          <w:color w:val="000000"/>
        </w:rPr>
        <w:t>Responsável pela atribuição das tarefas, condução da entrevista com a ONG, desenvolvimento dos documentos de caso de uso e requisitos,</w:t>
      </w:r>
      <w:r w:rsidR="00136280" w:rsidRPr="004E44E8">
        <w:rPr>
          <w:rStyle w:val="Forte"/>
          <w:rFonts w:ascii="Arial" w:hAnsi="Arial" w:cs="Arial"/>
          <w:b w:val="0"/>
          <w:bCs w:val="0"/>
          <w:color w:val="000000"/>
        </w:rPr>
        <w:t xml:space="preserve"> elaboração do diagrama de sequência</w:t>
      </w:r>
      <w:r w:rsidR="00A1119A" w:rsidRPr="004E44E8">
        <w:rPr>
          <w:rStyle w:val="Forte"/>
          <w:rFonts w:ascii="Arial" w:hAnsi="Arial" w:cs="Arial"/>
          <w:b w:val="0"/>
          <w:bCs w:val="0"/>
          <w:color w:val="000000"/>
        </w:rPr>
        <w:t xml:space="preserve"> e portabilidade,</w:t>
      </w:r>
      <w:r w:rsidR="00DF1DD3" w:rsidRPr="004E44E8">
        <w:rPr>
          <w:rStyle w:val="Forte"/>
          <w:rFonts w:ascii="Arial" w:hAnsi="Arial" w:cs="Arial"/>
          <w:b w:val="0"/>
          <w:bCs w:val="0"/>
          <w:color w:val="000000"/>
        </w:rPr>
        <w:t xml:space="preserve"> idealização através do rabisco frame da estrutura da </w:t>
      </w:r>
      <w:r w:rsidR="00DF1DD3" w:rsidRPr="004E44E8">
        <w:rPr>
          <w:rStyle w:val="Forte"/>
          <w:rFonts w:ascii="Arial" w:hAnsi="Arial" w:cs="Arial"/>
          <w:b w:val="0"/>
          <w:bCs w:val="0"/>
          <w:i/>
          <w:color w:val="000000"/>
        </w:rPr>
        <w:t xml:space="preserve">landing </w:t>
      </w:r>
      <w:proofErr w:type="spellStart"/>
      <w:r w:rsidR="00DF1DD3" w:rsidRPr="004E44E8">
        <w:rPr>
          <w:rStyle w:val="Forte"/>
          <w:rFonts w:ascii="Arial" w:hAnsi="Arial" w:cs="Arial"/>
          <w:b w:val="0"/>
          <w:bCs w:val="0"/>
          <w:i/>
          <w:color w:val="000000"/>
        </w:rPr>
        <w:t>page</w:t>
      </w:r>
      <w:proofErr w:type="spellEnd"/>
      <w:r w:rsidR="00DF1DD3" w:rsidRPr="004E44E8">
        <w:rPr>
          <w:rStyle w:val="Forte"/>
          <w:rFonts w:ascii="Arial" w:hAnsi="Arial" w:cs="Arial"/>
          <w:b w:val="0"/>
          <w:bCs w:val="0"/>
          <w:color w:val="000000"/>
        </w:rPr>
        <w:t>,</w:t>
      </w:r>
      <w:r w:rsidR="00A1119A" w:rsidRPr="004E44E8">
        <w:rPr>
          <w:rStyle w:val="Forte"/>
          <w:rFonts w:ascii="Arial" w:hAnsi="Arial" w:cs="Arial"/>
          <w:b w:val="0"/>
          <w:bCs w:val="0"/>
          <w:color w:val="000000"/>
        </w:rPr>
        <w:t xml:space="preserve"> além da</w:t>
      </w:r>
      <w:r w:rsidRPr="004E44E8">
        <w:rPr>
          <w:rStyle w:val="Forte"/>
          <w:rFonts w:ascii="Arial" w:hAnsi="Arial" w:cs="Arial"/>
          <w:b w:val="0"/>
          <w:bCs w:val="0"/>
          <w:color w:val="000000"/>
        </w:rPr>
        <w:t xml:space="preserve"> revisão do</w:t>
      </w:r>
      <w:r w:rsidR="00A1119A" w:rsidRPr="004E44E8">
        <w:rPr>
          <w:rStyle w:val="Forte"/>
          <w:rFonts w:ascii="Arial" w:hAnsi="Arial" w:cs="Arial"/>
          <w:b w:val="0"/>
          <w:bCs w:val="0"/>
          <w:color w:val="000000"/>
        </w:rPr>
        <w:t>s</w:t>
      </w:r>
      <w:r w:rsidRPr="004E44E8">
        <w:rPr>
          <w:rStyle w:val="Forte"/>
          <w:rFonts w:ascii="Arial" w:hAnsi="Arial" w:cs="Arial"/>
          <w:b w:val="0"/>
          <w:bCs w:val="0"/>
          <w:color w:val="000000"/>
        </w:rPr>
        <w:t xml:space="preserve"> relatório</w:t>
      </w:r>
      <w:r w:rsidR="00136280" w:rsidRPr="004E44E8">
        <w:rPr>
          <w:rStyle w:val="Forte"/>
          <w:rFonts w:ascii="Arial" w:hAnsi="Arial" w:cs="Arial"/>
          <w:b w:val="0"/>
          <w:bCs w:val="0"/>
          <w:color w:val="000000"/>
        </w:rPr>
        <w:t>s</w:t>
      </w:r>
      <w:r w:rsidR="00A1119A" w:rsidRPr="004E44E8">
        <w:rPr>
          <w:rStyle w:val="Forte"/>
          <w:rFonts w:ascii="Arial" w:hAnsi="Arial" w:cs="Arial"/>
          <w:b w:val="0"/>
          <w:bCs w:val="0"/>
          <w:color w:val="000000"/>
        </w:rPr>
        <w:t xml:space="preserve"> parcial e final</w:t>
      </w:r>
      <w:r w:rsidRPr="004E44E8">
        <w:rPr>
          <w:rStyle w:val="Forte"/>
          <w:rFonts w:ascii="Arial" w:hAnsi="Arial" w:cs="Arial"/>
          <w:b w:val="0"/>
          <w:bCs w:val="0"/>
          <w:color w:val="000000"/>
        </w:rPr>
        <w:t>.</w:t>
      </w:r>
    </w:p>
    <w:p w14:paraId="448F0936" w14:textId="77777777" w:rsidR="00727636" w:rsidRPr="004E44E8" w:rsidRDefault="00727636" w:rsidP="00534563">
      <w:pPr>
        <w:spacing w:line="360" w:lineRule="auto"/>
        <w:ind w:firstLine="1418"/>
        <w:jc w:val="both"/>
        <w:rPr>
          <w:rFonts w:ascii="Arial" w:hAnsi="Arial" w:cs="Arial"/>
        </w:rPr>
      </w:pPr>
    </w:p>
    <w:p w14:paraId="3E613389" w14:textId="6EA155B3" w:rsidR="00727636" w:rsidRPr="004E44E8" w:rsidRDefault="00727636" w:rsidP="00534563">
      <w:pPr>
        <w:numPr>
          <w:ilvl w:val="0"/>
          <w:numId w:val="20"/>
        </w:numPr>
        <w:spacing w:line="360" w:lineRule="auto"/>
        <w:jc w:val="both"/>
        <w:rPr>
          <w:rFonts w:ascii="Arial" w:hAnsi="Arial" w:cs="Arial"/>
        </w:rPr>
      </w:pPr>
      <w:r w:rsidRPr="004E44E8">
        <w:rPr>
          <w:rStyle w:val="Forte"/>
          <w:rFonts w:ascii="Arial" w:hAnsi="Arial" w:cs="Arial"/>
          <w:bCs w:val="0"/>
          <w:color w:val="000000"/>
        </w:rPr>
        <w:t xml:space="preserve">Gabriel: </w:t>
      </w:r>
      <w:r w:rsidRPr="004E44E8">
        <w:rPr>
          <w:rStyle w:val="Forte"/>
          <w:rFonts w:ascii="Arial" w:hAnsi="Arial" w:cs="Arial"/>
          <w:b w:val="0"/>
          <w:bCs w:val="0"/>
          <w:color w:val="000000"/>
        </w:rPr>
        <w:t xml:space="preserve">Responsável pela elaboração da EAP, redação do relatório e </w:t>
      </w:r>
      <w:r w:rsidR="00A1119A" w:rsidRPr="004E44E8">
        <w:rPr>
          <w:rStyle w:val="Forte"/>
          <w:rFonts w:ascii="Arial" w:hAnsi="Arial" w:cs="Arial"/>
          <w:b w:val="0"/>
          <w:bCs w:val="0"/>
          <w:color w:val="000000"/>
        </w:rPr>
        <w:t>elaboração das perguntas,</w:t>
      </w:r>
      <w:r w:rsidR="00DF1DD3" w:rsidRPr="004E44E8">
        <w:rPr>
          <w:rStyle w:val="Forte"/>
          <w:rFonts w:ascii="Arial" w:hAnsi="Arial" w:cs="Arial"/>
          <w:b w:val="0"/>
          <w:bCs w:val="0"/>
          <w:color w:val="000000"/>
        </w:rPr>
        <w:t xml:space="preserve"> idealização através do rabisco frame da estrutura da </w:t>
      </w:r>
      <w:r w:rsidR="00DF1DD3" w:rsidRPr="004E44E8">
        <w:rPr>
          <w:rStyle w:val="Forte"/>
          <w:rFonts w:ascii="Arial" w:hAnsi="Arial" w:cs="Arial"/>
          <w:b w:val="0"/>
          <w:bCs w:val="0"/>
          <w:i/>
          <w:color w:val="000000"/>
        </w:rPr>
        <w:t xml:space="preserve">landing </w:t>
      </w:r>
      <w:proofErr w:type="spellStart"/>
      <w:r w:rsidR="00DF1DD3" w:rsidRPr="004E44E8">
        <w:rPr>
          <w:rStyle w:val="Forte"/>
          <w:rFonts w:ascii="Arial" w:hAnsi="Arial" w:cs="Arial"/>
          <w:b w:val="0"/>
          <w:bCs w:val="0"/>
          <w:i/>
          <w:color w:val="000000"/>
        </w:rPr>
        <w:t>page</w:t>
      </w:r>
      <w:proofErr w:type="spellEnd"/>
      <w:r w:rsidR="00DF1DD3" w:rsidRPr="004E44E8">
        <w:rPr>
          <w:rStyle w:val="Forte"/>
          <w:rFonts w:ascii="Arial" w:hAnsi="Arial" w:cs="Arial"/>
          <w:b w:val="0"/>
          <w:bCs w:val="0"/>
          <w:i/>
          <w:color w:val="000000"/>
        </w:rPr>
        <w:t>,</w:t>
      </w:r>
      <w:r w:rsidR="00A1119A" w:rsidRPr="004E44E8">
        <w:rPr>
          <w:rStyle w:val="Forte"/>
          <w:rFonts w:ascii="Arial" w:hAnsi="Arial" w:cs="Arial"/>
          <w:b w:val="0"/>
          <w:bCs w:val="0"/>
          <w:color w:val="000000"/>
        </w:rPr>
        <w:t xml:space="preserve"> além do desenvolvimento do diagrama máquina de estado</w:t>
      </w:r>
      <w:r w:rsidR="00844410" w:rsidRPr="004E44E8">
        <w:rPr>
          <w:rStyle w:val="Forte"/>
          <w:rFonts w:ascii="Arial" w:hAnsi="Arial" w:cs="Arial"/>
          <w:b w:val="0"/>
          <w:bCs w:val="0"/>
          <w:color w:val="000000"/>
        </w:rPr>
        <w:t>s</w:t>
      </w:r>
      <w:r w:rsidR="00A1119A" w:rsidRPr="004E44E8">
        <w:rPr>
          <w:rStyle w:val="Forte"/>
          <w:rFonts w:ascii="Arial" w:hAnsi="Arial" w:cs="Arial"/>
          <w:b w:val="0"/>
          <w:bCs w:val="0"/>
          <w:color w:val="000000"/>
        </w:rPr>
        <w:t xml:space="preserve"> e proposta comercial.</w:t>
      </w:r>
    </w:p>
    <w:p w14:paraId="3202DD38" w14:textId="77777777" w:rsidR="00727636" w:rsidRPr="004E44E8" w:rsidRDefault="00727636" w:rsidP="00534563">
      <w:pPr>
        <w:spacing w:line="360" w:lineRule="auto"/>
        <w:ind w:firstLine="1418"/>
        <w:jc w:val="both"/>
        <w:rPr>
          <w:rFonts w:ascii="Arial" w:hAnsi="Arial" w:cs="Arial"/>
        </w:rPr>
      </w:pPr>
    </w:p>
    <w:p w14:paraId="324B19F9" w14:textId="42FBE001" w:rsidR="00727636" w:rsidRPr="004E44E8" w:rsidRDefault="00727636" w:rsidP="00534563">
      <w:pPr>
        <w:numPr>
          <w:ilvl w:val="0"/>
          <w:numId w:val="20"/>
        </w:numPr>
        <w:spacing w:line="360" w:lineRule="auto"/>
        <w:jc w:val="both"/>
        <w:rPr>
          <w:rStyle w:val="Forte"/>
          <w:rFonts w:ascii="Arial" w:hAnsi="Arial" w:cs="Arial"/>
          <w:b w:val="0"/>
          <w:bCs w:val="0"/>
        </w:rPr>
      </w:pPr>
      <w:r w:rsidRPr="004E44E8">
        <w:rPr>
          <w:rStyle w:val="Forte"/>
          <w:rFonts w:ascii="Arial" w:hAnsi="Arial" w:cs="Arial"/>
          <w:bCs w:val="0"/>
          <w:color w:val="000000"/>
        </w:rPr>
        <w:t xml:space="preserve">Igor: </w:t>
      </w:r>
      <w:r w:rsidRPr="004E44E8">
        <w:rPr>
          <w:rStyle w:val="Forte"/>
          <w:rFonts w:ascii="Arial" w:hAnsi="Arial" w:cs="Arial"/>
          <w:b w:val="0"/>
          <w:bCs w:val="0"/>
          <w:color w:val="000000"/>
        </w:rPr>
        <w:t>Responsável</w:t>
      </w:r>
      <w:r w:rsidR="00A1119A" w:rsidRPr="004E44E8">
        <w:rPr>
          <w:rStyle w:val="Forte"/>
          <w:rFonts w:ascii="Arial" w:hAnsi="Arial" w:cs="Arial"/>
          <w:b w:val="0"/>
          <w:bCs w:val="0"/>
          <w:color w:val="000000"/>
        </w:rPr>
        <w:t xml:space="preserve"> pelo desenvolvimento do BPMN, </w:t>
      </w:r>
      <w:r w:rsidRPr="004E44E8">
        <w:rPr>
          <w:rStyle w:val="Forte"/>
          <w:rFonts w:ascii="Arial" w:hAnsi="Arial" w:cs="Arial"/>
          <w:b w:val="0"/>
          <w:bCs w:val="0"/>
          <w:color w:val="000000"/>
        </w:rPr>
        <w:t xml:space="preserve">diagrama de caso de uso, </w:t>
      </w:r>
      <w:r w:rsidR="00A1119A" w:rsidRPr="004E44E8">
        <w:rPr>
          <w:rStyle w:val="Forte"/>
          <w:rFonts w:ascii="Arial" w:hAnsi="Arial" w:cs="Arial"/>
          <w:b w:val="0"/>
          <w:bCs w:val="0"/>
          <w:color w:val="000000"/>
        </w:rPr>
        <w:t xml:space="preserve">diagrama de atividades, </w:t>
      </w:r>
      <w:r w:rsidRPr="004E44E8">
        <w:rPr>
          <w:rStyle w:val="Forte"/>
          <w:rFonts w:ascii="Arial" w:hAnsi="Arial" w:cs="Arial"/>
          <w:b w:val="0"/>
          <w:bCs w:val="0"/>
          <w:color w:val="000000"/>
        </w:rPr>
        <w:t>redação do relatório</w:t>
      </w:r>
      <w:r w:rsidR="00A1119A" w:rsidRPr="004E44E8">
        <w:rPr>
          <w:rStyle w:val="Forte"/>
          <w:rFonts w:ascii="Arial" w:hAnsi="Arial" w:cs="Arial"/>
          <w:b w:val="0"/>
          <w:bCs w:val="0"/>
          <w:color w:val="000000"/>
        </w:rPr>
        <w:t xml:space="preserve">, </w:t>
      </w:r>
      <w:r w:rsidRPr="004E44E8">
        <w:rPr>
          <w:rStyle w:val="Forte"/>
          <w:rFonts w:ascii="Arial" w:hAnsi="Arial" w:cs="Arial"/>
          <w:b w:val="0"/>
          <w:bCs w:val="0"/>
          <w:color w:val="000000"/>
        </w:rPr>
        <w:t>elaboração das perguntas</w:t>
      </w:r>
      <w:r w:rsidR="00A1119A" w:rsidRPr="004E44E8">
        <w:rPr>
          <w:rStyle w:val="Forte"/>
          <w:rFonts w:ascii="Arial" w:hAnsi="Arial" w:cs="Arial"/>
          <w:b w:val="0"/>
          <w:bCs w:val="0"/>
          <w:color w:val="000000"/>
        </w:rPr>
        <w:t xml:space="preserve"> e desenvolvimento da </w:t>
      </w:r>
      <w:r w:rsidR="00A1119A" w:rsidRPr="004E44E8">
        <w:rPr>
          <w:rStyle w:val="Forte"/>
          <w:rFonts w:ascii="Arial" w:hAnsi="Arial" w:cs="Arial"/>
          <w:b w:val="0"/>
          <w:bCs w:val="0"/>
          <w:i/>
          <w:color w:val="000000"/>
        </w:rPr>
        <w:t xml:space="preserve">landing </w:t>
      </w:r>
      <w:proofErr w:type="spellStart"/>
      <w:r w:rsidR="00A1119A" w:rsidRPr="004E44E8">
        <w:rPr>
          <w:rStyle w:val="Forte"/>
          <w:rFonts w:ascii="Arial" w:hAnsi="Arial" w:cs="Arial"/>
          <w:b w:val="0"/>
          <w:bCs w:val="0"/>
          <w:i/>
          <w:color w:val="000000"/>
        </w:rPr>
        <w:t>page</w:t>
      </w:r>
      <w:proofErr w:type="spellEnd"/>
      <w:r w:rsidRPr="004E44E8">
        <w:rPr>
          <w:rStyle w:val="Forte"/>
          <w:rFonts w:ascii="Arial" w:hAnsi="Arial" w:cs="Arial"/>
          <w:b w:val="0"/>
          <w:bCs w:val="0"/>
          <w:color w:val="000000"/>
        </w:rPr>
        <w:t>.</w:t>
      </w:r>
    </w:p>
    <w:p w14:paraId="0511E276" w14:textId="77777777" w:rsidR="00A1119A" w:rsidRPr="004E44E8" w:rsidRDefault="00A1119A" w:rsidP="00A1119A">
      <w:pPr>
        <w:spacing w:line="360" w:lineRule="auto"/>
        <w:ind w:left="360"/>
        <w:jc w:val="both"/>
        <w:rPr>
          <w:rFonts w:ascii="Arial" w:hAnsi="Arial" w:cs="Arial"/>
        </w:rPr>
      </w:pPr>
    </w:p>
    <w:p w14:paraId="063023A7" w14:textId="2C112C8B" w:rsidR="00727636" w:rsidRPr="004E44E8" w:rsidRDefault="00727636" w:rsidP="00534563">
      <w:pPr>
        <w:numPr>
          <w:ilvl w:val="0"/>
          <w:numId w:val="20"/>
        </w:numPr>
        <w:spacing w:line="360" w:lineRule="auto"/>
        <w:jc w:val="both"/>
        <w:rPr>
          <w:rStyle w:val="Forte"/>
          <w:rFonts w:ascii="Arial" w:hAnsi="Arial" w:cs="Arial"/>
          <w:b w:val="0"/>
          <w:bCs w:val="0"/>
        </w:rPr>
      </w:pPr>
      <w:r w:rsidRPr="004E44E8">
        <w:rPr>
          <w:rStyle w:val="Forte"/>
          <w:rFonts w:ascii="Arial" w:hAnsi="Arial" w:cs="Arial"/>
          <w:bCs w:val="0"/>
          <w:color w:val="000000"/>
        </w:rPr>
        <w:t xml:space="preserve">Maria Gabriela: </w:t>
      </w:r>
      <w:r w:rsidRPr="004E44E8">
        <w:rPr>
          <w:rStyle w:val="Forte"/>
          <w:rFonts w:ascii="Arial" w:hAnsi="Arial" w:cs="Arial"/>
          <w:b w:val="0"/>
          <w:bCs w:val="0"/>
          <w:color w:val="000000"/>
        </w:rPr>
        <w:t>Responsável pela elaboração da SWOT, 2W1H,</w:t>
      </w:r>
      <w:r w:rsidR="00A1119A" w:rsidRPr="004E44E8">
        <w:rPr>
          <w:rStyle w:val="Forte"/>
          <w:rFonts w:ascii="Arial" w:hAnsi="Arial" w:cs="Arial"/>
          <w:b w:val="0"/>
          <w:bCs w:val="0"/>
          <w:color w:val="000000"/>
        </w:rPr>
        <w:t xml:space="preserve"> matriz de rastreabilidade,</w:t>
      </w:r>
      <w:r w:rsidRPr="004E44E8">
        <w:rPr>
          <w:rStyle w:val="Forte"/>
          <w:rFonts w:ascii="Arial" w:hAnsi="Arial" w:cs="Arial"/>
          <w:b w:val="0"/>
          <w:bCs w:val="0"/>
          <w:color w:val="000000"/>
        </w:rPr>
        <w:t xml:space="preserve"> redação</w:t>
      </w:r>
      <w:r w:rsidR="00DF1DD3" w:rsidRPr="004E44E8">
        <w:rPr>
          <w:rStyle w:val="Forte"/>
          <w:rFonts w:ascii="Arial" w:hAnsi="Arial" w:cs="Arial"/>
          <w:b w:val="0"/>
          <w:bCs w:val="0"/>
          <w:color w:val="000000"/>
        </w:rPr>
        <w:t xml:space="preserve"> e formatação</w:t>
      </w:r>
      <w:r w:rsidRPr="004E44E8">
        <w:rPr>
          <w:rStyle w:val="Forte"/>
          <w:rFonts w:ascii="Arial" w:hAnsi="Arial" w:cs="Arial"/>
          <w:b w:val="0"/>
          <w:bCs w:val="0"/>
          <w:color w:val="000000"/>
        </w:rPr>
        <w:t xml:space="preserve"> do relatório</w:t>
      </w:r>
      <w:r w:rsidR="00A1119A" w:rsidRPr="004E44E8">
        <w:rPr>
          <w:rStyle w:val="Forte"/>
          <w:rFonts w:ascii="Arial" w:hAnsi="Arial" w:cs="Arial"/>
          <w:b w:val="0"/>
          <w:bCs w:val="0"/>
          <w:color w:val="000000"/>
        </w:rPr>
        <w:t xml:space="preserve">, </w:t>
      </w:r>
      <w:r w:rsidRPr="004E44E8">
        <w:rPr>
          <w:rStyle w:val="Forte"/>
          <w:rFonts w:ascii="Arial" w:hAnsi="Arial" w:cs="Arial"/>
          <w:b w:val="0"/>
          <w:bCs w:val="0"/>
          <w:color w:val="000000"/>
        </w:rPr>
        <w:t>elaboração das perguntas</w:t>
      </w:r>
      <w:r w:rsidR="00A1119A" w:rsidRPr="004E44E8">
        <w:rPr>
          <w:rStyle w:val="Forte"/>
          <w:rFonts w:ascii="Arial" w:hAnsi="Arial" w:cs="Arial"/>
          <w:b w:val="0"/>
          <w:bCs w:val="0"/>
          <w:color w:val="000000"/>
        </w:rPr>
        <w:t xml:space="preserve"> e desenvolvimento da </w:t>
      </w:r>
      <w:r w:rsidR="00A1119A" w:rsidRPr="004E44E8">
        <w:rPr>
          <w:rStyle w:val="Forte"/>
          <w:rFonts w:ascii="Arial" w:hAnsi="Arial" w:cs="Arial"/>
          <w:b w:val="0"/>
          <w:bCs w:val="0"/>
          <w:i/>
          <w:color w:val="000000"/>
        </w:rPr>
        <w:t xml:space="preserve">landing </w:t>
      </w:r>
      <w:proofErr w:type="spellStart"/>
      <w:r w:rsidR="00A1119A" w:rsidRPr="004E44E8">
        <w:rPr>
          <w:rStyle w:val="Forte"/>
          <w:rFonts w:ascii="Arial" w:hAnsi="Arial" w:cs="Arial"/>
          <w:b w:val="0"/>
          <w:bCs w:val="0"/>
          <w:i/>
          <w:color w:val="000000"/>
        </w:rPr>
        <w:t>page</w:t>
      </w:r>
      <w:proofErr w:type="spellEnd"/>
      <w:r w:rsidR="00A1119A" w:rsidRPr="004E44E8">
        <w:rPr>
          <w:rStyle w:val="Forte"/>
          <w:rFonts w:ascii="Arial" w:hAnsi="Arial" w:cs="Arial"/>
          <w:b w:val="0"/>
          <w:bCs w:val="0"/>
          <w:color w:val="000000"/>
        </w:rPr>
        <w:t>.</w:t>
      </w:r>
    </w:p>
    <w:p w14:paraId="6E42F282" w14:textId="77777777" w:rsidR="00D90EA2" w:rsidRPr="004E44E8" w:rsidRDefault="00D90EA2" w:rsidP="00534563">
      <w:pPr>
        <w:pStyle w:val="PargrafodaLista"/>
        <w:spacing w:line="360" w:lineRule="auto"/>
        <w:rPr>
          <w:rFonts w:ascii="Arial" w:hAnsi="Arial" w:cs="Arial"/>
        </w:rPr>
      </w:pPr>
    </w:p>
    <w:p w14:paraId="5DABA70F" w14:textId="4EBB67A4" w:rsidR="00E87F2B" w:rsidRPr="004E44E8" w:rsidRDefault="00E87F2B" w:rsidP="00534563">
      <w:pPr>
        <w:spacing w:line="360" w:lineRule="auto"/>
        <w:ind w:firstLine="360"/>
        <w:rPr>
          <w:rFonts w:ascii="Arial" w:hAnsi="Arial" w:cs="Arial"/>
        </w:rPr>
      </w:pPr>
      <w:r w:rsidRPr="004E44E8">
        <w:rPr>
          <w:rFonts w:ascii="Arial" w:hAnsi="Arial" w:cs="Arial"/>
        </w:rPr>
        <w:t xml:space="preserve">A imagem abaixo mostra os membros da equipe </w:t>
      </w:r>
      <w:proofErr w:type="spellStart"/>
      <w:r w:rsidRPr="004E44E8">
        <w:rPr>
          <w:rFonts w:ascii="Arial" w:hAnsi="Arial" w:cs="Arial"/>
        </w:rPr>
        <w:t>TechCare</w:t>
      </w:r>
      <w:proofErr w:type="spellEnd"/>
      <w:r w:rsidRPr="004E44E8">
        <w:rPr>
          <w:rFonts w:ascii="Arial" w:hAnsi="Arial" w:cs="Arial"/>
        </w:rPr>
        <w:t xml:space="preserve"> durante o desenvolvimento dos artefatos:</w:t>
      </w:r>
    </w:p>
    <w:p w14:paraId="65F04CE8" w14:textId="33B8FC01" w:rsidR="00E87F2B" w:rsidRPr="004E44E8" w:rsidRDefault="00E87F2B" w:rsidP="00534563">
      <w:pPr>
        <w:spacing w:line="360" w:lineRule="auto"/>
        <w:ind w:firstLine="360"/>
        <w:jc w:val="center"/>
        <w:rPr>
          <w:rFonts w:ascii="Arial" w:hAnsi="Arial" w:cs="Arial"/>
        </w:rPr>
      </w:pPr>
      <w:r w:rsidRPr="004E44E8">
        <w:rPr>
          <w:rFonts w:ascii="Arial" w:hAnsi="Arial" w:cs="Arial"/>
          <w:noProof/>
          <w:lang w:eastAsia="pt-BR"/>
        </w:rPr>
        <w:lastRenderedPageBreak/>
        <w:drawing>
          <wp:inline distT="0" distB="0" distL="0" distR="0" wp14:anchorId="5AA86F47" wp14:editId="2BF920A1">
            <wp:extent cx="2790701" cy="2873107"/>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fif"/>
                    <pic:cNvPicPr/>
                  </pic:nvPicPr>
                  <pic:blipFill rotWithShape="1">
                    <a:blip r:embed="rId23" cstate="print">
                      <a:extLst>
                        <a:ext uri="{28A0092B-C50C-407E-A947-70E740481C1C}">
                          <a14:useLocalDpi xmlns:a14="http://schemas.microsoft.com/office/drawing/2010/main" val="0"/>
                        </a:ext>
                      </a:extLst>
                    </a:blip>
                    <a:srcRect l="6391"/>
                    <a:stretch/>
                  </pic:blipFill>
                  <pic:spPr bwMode="auto">
                    <a:xfrm>
                      <a:off x="0" y="0"/>
                      <a:ext cx="2800047" cy="2882729"/>
                    </a:xfrm>
                    <a:prstGeom prst="rect">
                      <a:avLst/>
                    </a:prstGeom>
                    <a:ln>
                      <a:noFill/>
                    </a:ln>
                    <a:extLst>
                      <a:ext uri="{53640926-AAD7-44D8-BBD7-CCE9431645EC}">
                        <a14:shadowObscured xmlns:a14="http://schemas.microsoft.com/office/drawing/2010/main"/>
                      </a:ext>
                    </a:extLst>
                  </pic:spPr>
                </pic:pic>
              </a:graphicData>
            </a:graphic>
          </wp:inline>
        </w:drawing>
      </w:r>
    </w:p>
    <w:p w14:paraId="195E5C97" w14:textId="77777777" w:rsidR="00D90EA2" w:rsidRPr="004E44E8" w:rsidRDefault="00D90EA2" w:rsidP="00534563">
      <w:pPr>
        <w:spacing w:line="360" w:lineRule="auto"/>
        <w:jc w:val="both"/>
        <w:rPr>
          <w:rFonts w:ascii="Arial" w:hAnsi="Arial" w:cs="Arial"/>
        </w:rPr>
      </w:pPr>
    </w:p>
    <w:p w14:paraId="7FD46800" w14:textId="77777777" w:rsidR="00727636" w:rsidRPr="004E44E8" w:rsidRDefault="00727636" w:rsidP="00534563">
      <w:pPr>
        <w:spacing w:line="360" w:lineRule="auto"/>
        <w:rPr>
          <w:rFonts w:ascii="Arial" w:hAnsi="Arial" w:cs="Arial"/>
          <w:b/>
          <w:color w:val="000000"/>
          <w:sz w:val="26"/>
          <w:szCs w:val="26"/>
        </w:rPr>
      </w:pPr>
    </w:p>
    <w:p w14:paraId="21363D44" w14:textId="1B65D0B9" w:rsidR="00727636" w:rsidRPr="004E44E8" w:rsidRDefault="00727636" w:rsidP="00534563">
      <w:pPr>
        <w:pStyle w:val="Ttulo1"/>
        <w:numPr>
          <w:ilvl w:val="0"/>
          <w:numId w:val="7"/>
        </w:numPr>
        <w:spacing w:line="360" w:lineRule="auto"/>
        <w:rPr>
          <w:rFonts w:ascii="Arial" w:hAnsi="Arial" w:cs="Arial"/>
          <w:sz w:val="26"/>
          <w:szCs w:val="26"/>
        </w:rPr>
      </w:pPr>
      <w:bookmarkStart w:id="10" w:name="_Toc201044786"/>
      <w:r w:rsidRPr="004E44E8">
        <w:rPr>
          <w:rFonts w:ascii="Arial" w:hAnsi="Arial" w:cs="Arial"/>
          <w:sz w:val="26"/>
          <w:szCs w:val="26"/>
        </w:rPr>
        <w:t>INTERVENÇÕES</w:t>
      </w:r>
      <w:bookmarkEnd w:id="10"/>
    </w:p>
    <w:p w14:paraId="38D92096" w14:textId="77777777" w:rsidR="00727636" w:rsidRPr="004E44E8" w:rsidRDefault="00727636" w:rsidP="00534563">
      <w:pPr>
        <w:pStyle w:val="Ttulo2"/>
        <w:numPr>
          <w:ilvl w:val="1"/>
          <w:numId w:val="10"/>
        </w:numPr>
        <w:spacing w:line="360" w:lineRule="auto"/>
        <w:rPr>
          <w:rFonts w:ascii="Arial" w:hAnsi="Arial" w:cs="Arial"/>
        </w:rPr>
      </w:pPr>
      <w:bookmarkStart w:id="11" w:name="_Toc201044787"/>
      <w:r w:rsidRPr="004E44E8">
        <w:rPr>
          <w:rFonts w:ascii="Arial" w:hAnsi="Arial" w:cs="Arial"/>
          <w:b/>
          <w:sz w:val="26"/>
          <w:szCs w:val="26"/>
        </w:rPr>
        <w:t>8.1. DOCUMENTO DE REQUISÍTOS</w:t>
      </w:r>
      <w:bookmarkEnd w:id="11"/>
    </w:p>
    <w:p w14:paraId="7CC3EDE2" w14:textId="77777777" w:rsidR="00727636" w:rsidRPr="004E44E8" w:rsidRDefault="00727636" w:rsidP="00534563">
      <w:pPr>
        <w:spacing w:before="240" w:after="240" w:line="360" w:lineRule="auto"/>
        <w:ind w:left="142" w:firstLine="566"/>
        <w:jc w:val="both"/>
        <w:rPr>
          <w:rFonts w:ascii="Arial" w:hAnsi="Arial" w:cs="Arial"/>
        </w:rPr>
      </w:pPr>
      <w:r w:rsidRPr="004E44E8">
        <w:rPr>
          <w:rFonts w:ascii="Arial" w:hAnsi="Arial" w:cs="Arial"/>
        </w:rPr>
        <w:t>Para a elaboração do Documento de Requisitos, foi utilizada como base a modelagem dos processos da ONG por meio da esquematização do BPMN. Essa abordagem permitiu representar graficamente o fluxo das atividades realizadas pela instituição, facilitando a identificação de gargalos e oportunidades de melhoria. A partir dessa análise, foi possível levantar e registrar as necessidades funcionais e não funcionais da ONG, definindo com clareza o escopo da solução a ser desenvolvida. O documento serviu como referência para garantir que todas as demandas da organização fossem compreendidas e atendidas adequadamente.</w:t>
      </w:r>
    </w:p>
    <w:p w14:paraId="0389FDAD" w14:textId="77777777" w:rsidR="00727636" w:rsidRPr="004E44E8" w:rsidRDefault="00727636" w:rsidP="00534563">
      <w:pPr>
        <w:spacing w:before="240" w:after="240" w:line="360" w:lineRule="auto"/>
        <w:ind w:left="142" w:firstLine="566"/>
        <w:jc w:val="both"/>
        <w:rPr>
          <w:rFonts w:ascii="Arial" w:hAnsi="Arial" w:cs="Arial"/>
        </w:rPr>
      </w:pPr>
      <w:r w:rsidRPr="004E44E8">
        <w:rPr>
          <w:rFonts w:ascii="Arial" w:hAnsi="Arial" w:cs="Arial"/>
        </w:rPr>
        <w:t>As tabelas a seguir apresentam os requisitos identificados para o sistema, organizados conforme os processos mapeados na instituição.</w:t>
      </w:r>
    </w:p>
    <w:tbl>
      <w:tblPr>
        <w:tblW w:w="0" w:type="auto"/>
        <w:tblInd w:w="-464" w:type="dxa"/>
        <w:tblBorders>
          <w:top w:val="single" w:sz="4" w:space="0" w:color="14506D"/>
          <w:left w:val="single" w:sz="4" w:space="0" w:color="14506D"/>
          <w:bottom w:val="single" w:sz="4" w:space="0" w:color="14506D"/>
          <w:right w:val="single" w:sz="4" w:space="0" w:color="14506D"/>
          <w:insideH w:val="single" w:sz="4" w:space="0" w:color="14506D"/>
          <w:insideV w:val="single" w:sz="4" w:space="0" w:color="14506D"/>
        </w:tblBorders>
        <w:tblLayout w:type="fixed"/>
        <w:tblLook w:val="0000" w:firstRow="0" w:lastRow="0" w:firstColumn="0" w:lastColumn="0" w:noHBand="0" w:noVBand="0"/>
      </w:tblPr>
      <w:tblGrid>
        <w:gridCol w:w="3261"/>
        <w:gridCol w:w="6953"/>
      </w:tblGrid>
      <w:tr w:rsidR="00844410" w:rsidRPr="004E44E8" w14:paraId="1F4F77D3" w14:textId="77777777" w:rsidTr="00844410">
        <w:trPr>
          <w:trHeight w:val="357"/>
        </w:trPr>
        <w:tc>
          <w:tcPr>
            <w:tcW w:w="10214" w:type="dxa"/>
            <w:gridSpan w:val="2"/>
            <w:shd w:val="clear" w:color="auto" w:fill="E6F3FA"/>
            <w:vAlign w:val="bottom"/>
          </w:tcPr>
          <w:p w14:paraId="5FD5920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 xml:space="preserve">DOCUMENTO DE REQUISÍTOS </w:t>
            </w:r>
          </w:p>
        </w:tc>
      </w:tr>
      <w:tr w:rsidR="00844410" w:rsidRPr="004E44E8" w14:paraId="64AB6743" w14:textId="77777777" w:rsidTr="00844410">
        <w:trPr>
          <w:trHeight w:val="397"/>
        </w:trPr>
        <w:tc>
          <w:tcPr>
            <w:tcW w:w="3261" w:type="dxa"/>
            <w:shd w:val="clear" w:color="auto" w:fill="E6F3FA"/>
            <w:vAlign w:val="center"/>
          </w:tcPr>
          <w:p w14:paraId="46B4A15C"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ID</w:t>
            </w:r>
          </w:p>
        </w:tc>
        <w:tc>
          <w:tcPr>
            <w:tcW w:w="6953" w:type="dxa"/>
            <w:shd w:val="clear" w:color="auto" w:fill="E6F3FA"/>
            <w:vAlign w:val="center"/>
          </w:tcPr>
          <w:p w14:paraId="1A9F19BF"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rPr>
              <w:t>RF001</w:t>
            </w:r>
          </w:p>
        </w:tc>
      </w:tr>
      <w:tr w:rsidR="00844410" w:rsidRPr="004E44E8" w14:paraId="136F694C" w14:textId="77777777" w:rsidTr="00844410">
        <w:trPr>
          <w:trHeight w:val="397"/>
        </w:trPr>
        <w:tc>
          <w:tcPr>
            <w:tcW w:w="3261" w:type="dxa"/>
            <w:shd w:val="clear" w:color="auto" w:fill="E6F3FA"/>
            <w:vAlign w:val="center"/>
          </w:tcPr>
          <w:p w14:paraId="1EA55BF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NOME</w:t>
            </w:r>
          </w:p>
        </w:tc>
        <w:tc>
          <w:tcPr>
            <w:tcW w:w="6953" w:type="dxa"/>
            <w:shd w:val="clear" w:color="auto" w:fill="E6F3FA"/>
            <w:vAlign w:val="center"/>
          </w:tcPr>
          <w:p w14:paraId="48C6F34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Estabelecer o primeiro contato</w:t>
            </w:r>
          </w:p>
        </w:tc>
      </w:tr>
      <w:tr w:rsidR="00844410" w:rsidRPr="004E44E8" w14:paraId="7E1EBB97" w14:textId="77777777" w:rsidTr="00844410">
        <w:trPr>
          <w:trHeight w:val="408"/>
        </w:trPr>
        <w:tc>
          <w:tcPr>
            <w:tcW w:w="3261" w:type="dxa"/>
            <w:shd w:val="clear" w:color="auto" w:fill="E6F3FA"/>
            <w:vAlign w:val="center"/>
          </w:tcPr>
          <w:p w14:paraId="34274A2C"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6953" w:type="dxa"/>
            <w:shd w:val="clear" w:color="auto" w:fill="E6F3FA"/>
            <w:vAlign w:val="center"/>
          </w:tcPr>
          <w:p w14:paraId="6255515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 xml:space="preserve">O sistema deverá receber uma notificação de um possível paciente através da landing </w:t>
            </w:r>
            <w:proofErr w:type="spellStart"/>
            <w:r w:rsidRPr="004E44E8">
              <w:rPr>
                <w:rFonts w:ascii="Arial" w:hAnsi="Arial" w:cs="Arial"/>
                <w:color w:val="262626" w:themeColor="text1" w:themeTint="D9"/>
                <w:lang w:eastAsia="ar-SA"/>
              </w:rPr>
              <w:t>page</w:t>
            </w:r>
            <w:proofErr w:type="spellEnd"/>
            <w:r w:rsidRPr="004E44E8">
              <w:rPr>
                <w:rFonts w:ascii="Arial" w:hAnsi="Arial" w:cs="Arial"/>
                <w:color w:val="262626" w:themeColor="text1" w:themeTint="D9"/>
                <w:lang w:eastAsia="ar-SA"/>
              </w:rPr>
              <w:t>, onde ele informara suas informações pessoais como nome completo, E-mail e telefone para que a secretaria possa entrar em contato.</w:t>
            </w:r>
          </w:p>
        </w:tc>
      </w:tr>
      <w:tr w:rsidR="00844410" w:rsidRPr="004E44E8" w14:paraId="0DDBDFDC" w14:textId="77777777" w:rsidTr="00844410">
        <w:trPr>
          <w:trHeight w:val="392"/>
        </w:trPr>
        <w:tc>
          <w:tcPr>
            <w:tcW w:w="3261" w:type="dxa"/>
            <w:shd w:val="clear" w:color="auto" w:fill="E6F3FA"/>
            <w:vAlign w:val="center"/>
          </w:tcPr>
          <w:p w14:paraId="7C0F7E26"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CATEGORIA</w:t>
            </w:r>
          </w:p>
        </w:tc>
        <w:tc>
          <w:tcPr>
            <w:tcW w:w="6953" w:type="dxa"/>
            <w:shd w:val="clear" w:color="auto" w:fill="E6F3FA"/>
            <w:vAlign w:val="center"/>
          </w:tcPr>
          <w:p w14:paraId="7967600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Evidente</w:t>
            </w:r>
          </w:p>
        </w:tc>
      </w:tr>
      <w:tr w:rsidR="00844410" w:rsidRPr="004E44E8" w14:paraId="38DB9A59" w14:textId="77777777" w:rsidTr="00844410">
        <w:trPr>
          <w:trHeight w:val="392"/>
        </w:trPr>
        <w:tc>
          <w:tcPr>
            <w:tcW w:w="3261" w:type="dxa"/>
            <w:shd w:val="clear" w:color="auto" w:fill="E6F3FA"/>
            <w:vAlign w:val="center"/>
          </w:tcPr>
          <w:p w14:paraId="4727C36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lastRenderedPageBreak/>
              <w:t>PRIORIDADE</w:t>
            </w:r>
          </w:p>
        </w:tc>
        <w:tc>
          <w:tcPr>
            <w:tcW w:w="6953" w:type="dxa"/>
            <w:shd w:val="clear" w:color="auto" w:fill="E6F3FA"/>
            <w:vAlign w:val="center"/>
          </w:tcPr>
          <w:p w14:paraId="5B7F2C8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Essencial</w:t>
            </w:r>
          </w:p>
        </w:tc>
      </w:tr>
      <w:tr w:rsidR="00844410" w:rsidRPr="004E44E8" w14:paraId="1128183F" w14:textId="77777777" w:rsidTr="00844410">
        <w:trPr>
          <w:trHeight w:val="77"/>
        </w:trPr>
        <w:tc>
          <w:tcPr>
            <w:tcW w:w="3261" w:type="dxa"/>
            <w:shd w:val="clear" w:color="auto" w:fill="E6F3FA"/>
            <w:vAlign w:val="center"/>
          </w:tcPr>
          <w:p w14:paraId="5BBD0C5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INFORMAÇÕES</w:t>
            </w:r>
          </w:p>
        </w:tc>
        <w:tc>
          <w:tcPr>
            <w:tcW w:w="6953" w:type="dxa"/>
            <w:shd w:val="clear" w:color="auto" w:fill="E6F3FA"/>
            <w:vAlign w:val="center"/>
          </w:tcPr>
          <w:p w14:paraId="7E904949" w14:textId="77777777" w:rsidR="00727636" w:rsidRPr="004E44E8" w:rsidRDefault="00727636" w:rsidP="00534563">
            <w:pPr>
              <w:numPr>
                <w:ilvl w:val="0"/>
                <w:numId w:val="11"/>
              </w:numPr>
              <w:spacing w:line="360" w:lineRule="auto"/>
              <w:rPr>
                <w:rFonts w:ascii="Arial" w:hAnsi="Arial" w:cs="Arial"/>
                <w:color w:val="262626" w:themeColor="text1" w:themeTint="D9"/>
              </w:rPr>
            </w:pPr>
            <w:r w:rsidRPr="004E44E8">
              <w:rPr>
                <w:rFonts w:ascii="Arial" w:hAnsi="Arial" w:cs="Arial"/>
                <w:color w:val="262626" w:themeColor="text1" w:themeTint="D9"/>
              </w:rPr>
              <w:t>Nome completo</w:t>
            </w:r>
          </w:p>
          <w:p w14:paraId="00587F3E" w14:textId="77777777" w:rsidR="00727636" w:rsidRPr="004E44E8" w:rsidRDefault="00727636" w:rsidP="00534563">
            <w:pPr>
              <w:numPr>
                <w:ilvl w:val="0"/>
                <w:numId w:val="11"/>
              </w:numPr>
              <w:spacing w:line="360" w:lineRule="auto"/>
              <w:rPr>
                <w:rFonts w:ascii="Arial" w:hAnsi="Arial" w:cs="Arial"/>
                <w:color w:val="262626" w:themeColor="text1" w:themeTint="D9"/>
              </w:rPr>
            </w:pPr>
            <w:r w:rsidRPr="004E44E8">
              <w:rPr>
                <w:rFonts w:ascii="Arial" w:hAnsi="Arial" w:cs="Arial"/>
                <w:color w:val="262626" w:themeColor="text1" w:themeTint="D9"/>
              </w:rPr>
              <w:t>E-mail</w:t>
            </w:r>
          </w:p>
          <w:p w14:paraId="5E161B74" w14:textId="77777777" w:rsidR="00727636" w:rsidRPr="004E44E8" w:rsidRDefault="00727636" w:rsidP="00534563">
            <w:pPr>
              <w:numPr>
                <w:ilvl w:val="0"/>
                <w:numId w:val="11"/>
              </w:numPr>
              <w:spacing w:line="360" w:lineRule="auto"/>
              <w:rPr>
                <w:rFonts w:ascii="Arial" w:hAnsi="Arial" w:cs="Arial"/>
                <w:color w:val="262626" w:themeColor="text1" w:themeTint="D9"/>
              </w:rPr>
            </w:pPr>
            <w:r w:rsidRPr="004E44E8">
              <w:rPr>
                <w:rFonts w:ascii="Arial" w:hAnsi="Arial" w:cs="Arial"/>
                <w:color w:val="262626" w:themeColor="text1" w:themeTint="D9"/>
              </w:rPr>
              <w:t>Telefone.</w:t>
            </w:r>
          </w:p>
        </w:tc>
      </w:tr>
      <w:tr w:rsidR="00844410" w:rsidRPr="004E44E8" w14:paraId="41FD6966" w14:textId="77777777" w:rsidTr="00844410">
        <w:trPr>
          <w:trHeight w:val="397"/>
        </w:trPr>
        <w:tc>
          <w:tcPr>
            <w:tcW w:w="3261" w:type="dxa"/>
            <w:shd w:val="clear" w:color="auto" w:fill="E6F3FA"/>
            <w:vAlign w:val="center"/>
          </w:tcPr>
          <w:p w14:paraId="4A36E85A"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REGRA DE NEGÓCIO</w:t>
            </w:r>
          </w:p>
        </w:tc>
        <w:tc>
          <w:tcPr>
            <w:tcW w:w="6953" w:type="dxa"/>
            <w:shd w:val="clear" w:color="auto" w:fill="E6F3FA"/>
            <w:vAlign w:val="center"/>
          </w:tcPr>
          <w:p w14:paraId="377C98C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w:t>
            </w:r>
            <w:r w:rsidRPr="004E44E8">
              <w:rPr>
                <w:rFonts w:ascii="Arial" w:hAnsi="Arial" w:cs="Arial"/>
                <w:color w:val="262626" w:themeColor="text1" w:themeTint="D9"/>
              </w:rPr>
              <w:t xml:space="preserve"> há regra de negócio</w:t>
            </w:r>
          </w:p>
        </w:tc>
      </w:tr>
    </w:tbl>
    <w:p w14:paraId="0383360B" w14:textId="77777777" w:rsidR="00727636" w:rsidRPr="004E44E8" w:rsidRDefault="00727636" w:rsidP="00534563">
      <w:pPr>
        <w:spacing w:before="240" w:after="240" w:line="360" w:lineRule="auto"/>
        <w:jc w:val="both"/>
        <w:rPr>
          <w:rFonts w:ascii="Arial" w:hAnsi="Arial" w:cs="Arial"/>
        </w:rPr>
      </w:pPr>
    </w:p>
    <w:tbl>
      <w:tblPr>
        <w:tblW w:w="0" w:type="auto"/>
        <w:tblInd w:w="-464" w:type="dxa"/>
        <w:tblBorders>
          <w:top w:val="single" w:sz="4" w:space="0" w:color="14506D"/>
          <w:left w:val="single" w:sz="4" w:space="0" w:color="14506D"/>
          <w:bottom w:val="single" w:sz="4" w:space="0" w:color="14506D"/>
          <w:right w:val="single" w:sz="4" w:space="0" w:color="14506D"/>
          <w:insideH w:val="single" w:sz="4" w:space="0" w:color="14506D"/>
          <w:insideV w:val="single" w:sz="4" w:space="0" w:color="14506D"/>
        </w:tblBorders>
        <w:shd w:val="clear" w:color="auto" w:fill="E6F3FA"/>
        <w:tblLayout w:type="fixed"/>
        <w:tblLook w:val="0000" w:firstRow="0" w:lastRow="0" w:firstColumn="0" w:lastColumn="0" w:noHBand="0" w:noVBand="0"/>
      </w:tblPr>
      <w:tblGrid>
        <w:gridCol w:w="3261"/>
        <w:gridCol w:w="7097"/>
      </w:tblGrid>
      <w:tr w:rsidR="00844410" w:rsidRPr="004E44E8" w14:paraId="5C054F60" w14:textId="77777777" w:rsidTr="00844410">
        <w:trPr>
          <w:trHeight w:val="397"/>
        </w:trPr>
        <w:tc>
          <w:tcPr>
            <w:tcW w:w="3261" w:type="dxa"/>
            <w:shd w:val="clear" w:color="auto" w:fill="E6F3FA"/>
            <w:vAlign w:val="center"/>
          </w:tcPr>
          <w:p w14:paraId="5BBD07BB"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ID</w:t>
            </w:r>
          </w:p>
        </w:tc>
        <w:tc>
          <w:tcPr>
            <w:tcW w:w="7097" w:type="dxa"/>
            <w:shd w:val="clear" w:color="auto" w:fill="E6F3FA"/>
            <w:vAlign w:val="center"/>
          </w:tcPr>
          <w:p w14:paraId="7DDE80EF"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rPr>
              <w:t>RF002</w:t>
            </w:r>
          </w:p>
        </w:tc>
      </w:tr>
      <w:tr w:rsidR="00844410" w:rsidRPr="004E44E8" w14:paraId="0C11CE2C" w14:textId="77777777" w:rsidTr="00844410">
        <w:trPr>
          <w:trHeight w:val="397"/>
        </w:trPr>
        <w:tc>
          <w:tcPr>
            <w:tcW w:w="3261" w:type="dxa"/>
            <w:shd w:val="clear" w:color="auto" w:fill="E6F3FA"/>
            <w:vAlign w:val="center"/>
          </w:tcPr>
          <w:p w14:paraId="52C30E22"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NOME</w:t>
            </w:r>
          </w:p>
        </w:tc>
        <w:tc>
          <w:tcPr>
            <w:tcW w:w="7097" w:type="dxa"/>
            <w:shd w:val="clear" w:color="auto" w:fill="E6F3FA"/>
            <w:vAlign w:val="center"/>
          </w:tcPr>
          <w:p w14:paraId="20021CA6"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Realizar triagem</w:t>
            </w:r>
          </w:p>
        </w:tc>
      </w:tr>
      <w:tr w:rsidR="00844410" w:rsidRPr="004E44E8" w14:paraId="349CDFD4" w14:textId="77777777" w:rsidTr="00844410">
        <w:trPr>
          <w:trHeight w:val="408"/>
        </w:trPr>
        <w:tc>
          <w:tcPr>
            <w:tcW w:w="3261" w:type="dxa"/>
            <w:shd w:val="clear" w:color="auto" w:fill="E6F3FA"/>
            <w:vAlign w:val="center"/>
          </w:tcPr>
          <w:p w14:paraId="221F1480"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7097" w:type="dxa"/>
            <w:shd w:val="clear" w:color="auto" w:fill="E6F3FA"/>
            <w:vAlign w:val="center"/>
          </w:tcPr>
          <w:p w14:paraId="1D6233EA" w14:textId="3A68707E"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O sistema deverá realizar a triagem dos pacientes a partir de um formulário que será preenchido as seguintes informações nome, CPF, data de nascimento, membros da família (nome, idade, escolaridade, local de trabalho, renda), gastos mensais (plano de saúde, água, luz, aluguel, financiamento, educação, medicação</w:t>
            </w:r>
            <w:r w:rsidR="00BC2AA0" w:rsidRPr="004E44E8">
              <w:rPr>
                <w:rFonts w:ascii="Arial" w:hAnsi="Arial" w:cs="Arial"/>
                <w:color w:val="262626" w:themeColor="text1" w:themeTint="D9"/>
                <w:lang w:eastAsia="ar-SA"/>
              </w:rPr>
              <w:t xml:space="preserve">, </w:t>
            </w:r>
            <w:r w:rsidRPr="004E44E8">
              <w:rPr>
                <w:rFonts w:ascii="Arial" w:hAnsi="Arial" w:cs="Arial"/>
                <w:color w:val="262626" w:themeColor="text1" w:themeTint="D9"/>
                <w:lang w:eastAsia="ar-SA"/>
              </w:rPr>
              <w:t xml:space="preserve">cursos, outros, valores de cada gasto), bens em seu nome (tipo de bem, valor) e busca de ajuda em outras </w:t>
            </w:r>
          </w:p>
          <w:p w14:paraId="5B6E6170"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instituições.</w:t>
            </w:r>
          </w:p>
        </w:tc>
      </w:tr>
      <w:tr w:rsidR="00844410" w:rsidRPr="004E44E8" w14:paraId="0955520E" w14:textId="77777777" w:rsidTr="00844410">
        <w:trPr>
          <w:trHeight w:val="392"/>
        </w:trPr>
        <w:tc>
          <w:tcPr>
            <w:tcW w:w="3261" w:type="dxa"/>
            <w:shd w:val="clear" w:color="auto" w:fill="E6F3FA"/>
            <w:vAlign w:val="center"/>
          </w:tcPr>
          <w:p w14:paraId="01438F3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CATEGORIA</w:t>
            </w:r>
          </w:p>
        </w:tc>
        <w:tc>
          <w:tcPr>
            <w:tcW w:w="7097" w:type="dxa"/>
            <w:shd w:val="clear" w:color="auto" w:fill="E6F3FA"/>
            <w:vAlign w:val="center"/>
          </w:tcPr>
          <w:p w14:paraId="17D9606F"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Evidente</w:t>
            </w:r>
          </w:p>
        </w:tc>
      </w:tr>
      <w:tr w:rsidR="00844410" w:rsidRPr="004E44E8" w14:paraId="05710B45" w14:textId="77777777" w:rsidTr="00844410">
        <w:trPr>
          <w:trHeight w:val="392"/>
        </w:trPr>
        <w:tc>
          <w:tcPr>
            <w:tcW w:w="3261" w:type="dxa"/>
            <w:shd w:val="clear" w:color="auto" w:fill="E6F3FA"/>
            <w:vAlign w:val="center"/>
          </w:tcPr>
          <w:p w14:paraId="293985E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PRIORIDADE</w:t>
            </w:r>
          </w:p>
        </w:tc>
        <w:tc>
          <w:tcPr>
            <w:tcW w:w="7097" w:type="dxa"/>
            <w:shd w:val="clear" w:color="auto" w:fill="E6F3FA"/>
            <w:vAlign w:val="center"/>
          </w:tcPr>
          <w:p w14:paraId="1ED250C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Essencial</w:t>
            </w:r>
          </w:p>
        </w:tc>
      </w:tr>
      <w:tr w:rsidR="00844410" w:rsidRPr="004E44E8" w14:paraId="08A1E2CD" w14:textId="77777777" w:rsidTr="00844410">
        <w:trPr>
          <w:trHeight w:val="77"/>
        </w:trPr>
        <w:tc>
          <w:tcPr>
            <w:tcW w:w="3261" w:type="dxa"/>
            <w:shd w:val="clear" w:color="auto" w:fill="E6F3FA"/>
            <w:vAlign w:val="center"/>
          </w:tcPr>
          <w:p w14:paraId="5CC9F74C"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INFORMAÇÕES</w:t>
            </w:r>
          </w:p>
        </w:tc>
        <w:tc>
          <w:tcPr>
            <w:tcW w:w="7097" w:type="dxa"/>
            <w:shd w:val="clear" w:color="auto" w:fill="E6F3FA"/>
            <w:vAlign w:val="center"/>
          </w:tcPr>
          <w:p w14:paraId="4D23C993" w14:textId="77777777" w:rsidR="00F1079B"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Nome completo;</w:t>
            </w:r>
          </w:p>
          <w:p w14:paraId="6779BDDD" w14:textId="77777777" w:rsidR="00F1079B"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CPF;</w:t>
            </w:r>
          </w:p>
          <w:p w14:paraId="72772B4D" w14:textId="77777777" w:rsidR="00F1079B"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Data de nascimento;</w:t>
            </w:r>
          </w:p>
          <w:p w14:paraId="0BA9D1B4" w14:textId="77777777" w:rsidR="00F1079B"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Membros da família</w:t>
            </w:r>
            <w:r w:rsidR="00F1079B" w:rsidRPr="004E44E8">
              <w:rPr>
                <w:rFonts w:ascii="Arial" w:hAnsi="Arial" w:cs="Arial"/>
                <w:color w:val="262626" w:themeColor="text1" w:themeTint="D9"/>
                <w:lang w:eastAsia="en-US"/>
              </w:rPr>
              <w:t xml:space="preserve"> </w:t>
            </w:r>
            <w:r w:rsidRPr="004E44E8">
              <w:rPr>
                <w:rFonts w:ascii="Arial" w:hAnsi="Arial" w:cs="Arial"/>
                <w:color w:val="262626" w:themeColor="text1" w:themeTint="D9"/>
                <w:lang w:eastAsia="en-US"/>
              </w:rPr>
              <w:t>(</w:t>
            </w:r>
            <w:r w:rsidRPr="004E44E8">
              <w:rPr>
                <w:rFonts w:ascii="Arial" w:hAnsi="Arial" w:cs="Arial"/>
                <w:color w:val="262626" w:themeColor="text1" w:themeTint="D9"/>
              </w:rPr>
              <w:t>nome, idade, escolaridade, local de trabalho, renda);</w:t>
            </w:r>
          </w:p>
          <w:p w14:paraId="799D7557" w14:textId="77777777" w:rsidR="00F1079B"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rPr>
              <w:t>Gastos mensais</w:t>
            </w:r>
            <w:r w:rsidR="00F1079B" w:rsidRPr="004E44E8">
              <w:rPr>
                <w:rFonts w:ascii="Arial" w:hAnsi="Arial" w:cs="Arial"/>
                <w:color w:val="262626" w:themeColor="text1" w:themeTint="D9"/>
              </w:rPr>
              <w:t xml:space="preserve"> </w:t>
            </w:r>
            <w:r w:rsidRPr="004E44E8">
              <w:rPr>
                <w:rFonts w:ascii="Arial" w:hAnsi="Arial" w:cs="Arial"/>
                <w:color w:val="262626" w:themeColor="text1" w:themeTint="D9"/>
              </w:rPr>
              <w:t>(plano de saúde, água, luz, aluguel, financiamento, educação, medicação cursos, outros, valores de cada gasto);</w:t>
            </w:r>
          </w:p>
          <w:p w14:paraId="5A735B45" w14:textId="3C5B2A1E" w:rsidR="00F1079B"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rPr>
              <w:t>Bens materiais do titular</w:t>
            </w:r>
            <w:r w:rsidR="00F1079B" w:rsidRPr="004E44E8">
              <w:rPr>
                <w:rFonts w:ascii="Arial" w:hAnsi="Arial" w:cs="Arial"/>
                <w:color w:val="262626" w:themeColor="text1" w:themeTint="D9"/>
              </w:rPr>
              <w:t xml:space="preserve"> </w:t>
            </w:r>
            <w:r w:rsidRPr="004E44E8">
              <w:rPr>
                <w:rFonts w:ascii="Arial" w:hAnsi="Arial" w:cs="Arial"/>
                <w:color w:val="262626" w:themeColor="text1" w:themeTint="D9"/>
              </w:rPr>
              <w:t>(tipo de bem, valor);</w:t>
            </w:r>
          </w:p>
          <w:p w14:paraId="7CEF6FD3" w14:textId="106B9E56" w:rsidR="00727636" w:rsidRPr="004E44E8" w:rsidRDefault="00727636" w:rsidP="00534563">
            <w:pPr>
              <w:pStyle w:val="PargrafodaLista"/>
              <w:numPr>
                <w:ilvl w:val="1"/>
                <w:numId w:val="13"/>
              </w:numPr>
              <w:spacing w:line="360" w:lineRule="auto"/>
              <w:rPr>
                <w:rFonts w:ascii="Arial" w:hAnsi="Arial" w:cs="Arial"/>
                <w:color w:val="262626" w:themeColor="text1" w:themeTint="D9"/>
              </w:rPr>
            </w:pPr>
            <w:r w:rsidRPr="004E44E8">
              <w:rPr>
                <w:rFonts w:ascii="Arial" w:hAnsi="Arial" w:cs="Arial"/>
                <w:color w:val="262626" w:themeColor="text1" w:themeTint="D9"/>
              </w:rPr>
              <w:t>Benefícios de outras instituições.</w:t>
            </w:r>
          </w:p>
        </w:tc>
      </w:tr>
      <w:tr w:rsidR="00844410" w:rsidRPr="004E44E8" w14:paraId="4D59058C" w14:textId="77777777" w:rsidTr="00844410">
        <w:trPr>
          <w:trHeight w:val="566"/>
        </w:trPr>
        <w:tc>
          <w:tcPr>
            <w:tcW w:w="3261" w:type="dxa"/>
            <w:shd w:val="clear" w:color="auto" w:fill="E6F3FA"/>
            <w:vAlign w:val="center"/>
          </w:tcPr>
          <w:p w14:paraId="458675C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REGRA DE NEGÓCIO</w:t>
            </w:r>
          </w:p>
        </w:tc>
        <w:tc>
          <w:tcPr>
            <w:tcW w:w="7097" w:type="dxa"/>
            <w:shd w:val="clear" w:color="auto" w:fill="E6F3FA"/>
            <w:vAlign w:val="center"/>
          </w:tcPr>
          <w:p w14:paraId="5260A8E2"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 xml:space="preserve">O valor da renda não pode ultrapassar o valor mínimo </w:t>
            </w:r>
          </w:p>
          <w:p w14:paraId="613BC74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exigido.</w:t>
            </w:r>
          </w:p>
        </w:tc>
      </w:tr>
    </w:tbl>
    <w:p w14:paraId="6B36B761" w14:textId="77777777" w:rsidR="00727636" w:rsidRPr="004E44E8" w:rsidRDefault="00727636" w:rsidP="00534563">
      <w:pPr>
        <w:spacing w:before="240" w:after="240" w:line="360" w:lineRule="auto"/>
        <w:jc w:val="both"/>
        <w:rPr>
          <w:rFonts w:ascii="Arial" w:hAnsi="Arial" w:cs="Arial"/>
          <w:sz w:val="20"/>
          <w:szCs w:val="20"/>
        </w:rPr>
      </w:pPr>
    </w:p>
    <w:tbl>
      <w:tblPr>
        <w:tblW w:w="0" w:type="auto"/>
        <w:tblInd w:w="-464" w:type="dxa"/>
        <w:tblBorders>
          <w:top w:val="single" w:sz="4" w:space="0" w:color="14506D"/>
          <w:left w:val="single" w:sz="4" w:space="0" w:color="14506D"/>
          <w:bottom w:val="single" w:sz="4" w:space="0" w:color="14506D"/>
          <w:right w:val="single" w:sz="4" w:space="0" w:color="14506D"/>
          <w:insideH w:val="single" w:sz="4" w:space="0" w:color="14506D"/>
          <w:insideV w:val="single" w:sz="4" w:space="0" w:color="14506D"/>
        </w:tblBorders>
        <w:shd w:val="clear" w:color="auto" w:fill="E6F3FA"/>
        <w:tblLayout w:type="fixed"/>
        <w:tblLook w:val="0000" w:firstRow="0" w:lastRow="0" w:firstColumn="0" w:lastColumn="0" w:noHBand="0" w:noVBand="0"/>
      </w:tblPr>
      <w:tblGrid>
        <w:gridCol w:w="3261"/>
        <w:gridCol w:w="7097"/>
      </w:tblGrid>
      <w:tr w:rsidR="00844410" w:rsidRPr="004E44E8" w14:paraId="20953FF4" w14:textId="77777777" w:rsidTr="00844410">
        <w:trPr>
          <w:trHeight w:val="397"/>
        </w:trPr>
        <w:tc>
          <w:tcPr>
            <w:tcW w:w="3261" w:type="dxa"/>
            <w:shd w:val="clear" w:color="auto" w:fill="E6F3FA"/>
            <w:vAlign w:val="center"/>
          </w:tcPr>
          <w:p w14:paraId="2D25F72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ID</w:t>
            </w:r>
          </w:p>
        </w:tc>
        <w:tc>
          <w:tcPr>
            <w:tcW w:w="7097" w:type="dxa"/>
            <w:shd w:val="clear" w:color="auto" w:fill="E6F3FA"/>
            <w:vAlign w:val="center"/>
          </w:tcPr>
          <w:p w14:paraId="24886B9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rPr>
              <w:t>RF003</w:t>
            </w:r>
          </w:p>
        </w:tc>
      </w:tr>
      <w:tr w:rsidR="00844410" w:rsidRPr="004E44E8" w14:paraId="3BEACB2E" w14:textId="77777777" w:rsidTr="00844410">
        <w:trPr>
          <w:trHeight w:val="397"/>
        </w:trPr>
        <w:tc>
          <w:tcPr>
            <w:tcW w:w="3261" w:type="dxa"/>
            <w:shd w:val="clear" w:color="auto" w:fill="E6F3FA"/>
            <w:vAlign w:val="center"/>
          </w:tcPr>
          <w:p w14:paraId="18C325EC"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NOME</w:t>
            </w:r>
          </w:p>
        </w:tc>
        <w:tc>
          <w:tcPr>
            <w:tcW w:w="7097" w:type="dxa"/>
            <w:shd w:val="clear" w:color="auto" w:fill="E6F3FA"/>
            <w:vAlign w:val="center"/>
          </w:tcPr>
          <w:p w14:paraId="11927DA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Agendar a consulta</w:t>
            </w:r>
          </w:p>
        </w:tc>
      </w:tr>
      <w:tr w:rsidR="00844410" w:rsidRPr="004E44E8" w14:paraId="48C10546" w14:textId="77777777" w:rsidTr="00844410">
        <w:trPr>
          <w:trHeight w:val="408"/>
        </w:trPr>
        <w:tc>
          <w:tcPr>
            <w:tcW w:w="3261" w:type="dxa"/>
            <w:shd w:val="clear" w:color="auto" w:fill="E6F3FA"/>
            <w:vAlign w:val="center"/>
          </w:tcPr>
          <w:p w14:paraId="39816BF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lastRenderedPageBreak/>
              <w:t>DESCRIÇÃO</w:t>
            </w:r>
          </w:p>
        </w:tc>
        <w:tc>
          <w:tcPr>
            <w:tcW w:w="7097" w:type="dxa"/>
            <w:shd w:val="clear" w:color="auto" w:fill="E6F3FA"/>
            <w:vAlign w:val="center"/>
          </w:tcPr>
          <w:p w14:paraId="3516DA4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O sistema deverá agendar a consulta dos pacientes nos dias e horários que os profissionais estiverem disponíveis</w:t>
            </w:r>
          </w:p>
        </w:tc>
      </w:tr>
      <w:tr w:rsidR="00844410" w:rsidRPr="004E44E8" w14:paraId="5F675186" w14:textId="77777777" w:rsidTr="00844410">
        <w:trPr>
          <w:trHeight w:val="392"/>
        </w:trPr>
        <w:tc>
          <w:tcPr>
            <w:tcW w:w="3261" w:type="dxa"/>
            <w:shd w:val="clear" w:color="auto" w:fill="E6F3FA"/>
            <w:vAlign w:val="center"/>
          </w:tcPr>
          <w:p w14:paraId="2FF437B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CATEGORIA</w:t>
            </w:r>
          </w:p>
        </w:tc>
        <w:tc>
          <w:tcPr>
            <w:tcW w:w="7097" w:type="dxa"/>
            <w:shd w:val="clear" w:color="auto" w:fill="E6F3FA"/>
            <w:vAlign w:val="center"/>
          </w:tcPr>
          <w:p w14:paraId="4709D61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Evidente</w:t>
            </w:r>
          </w:p>
        </w:tc>
      </w:tr>
      <w:tr w:rsidR="00844410" w:rsidRPr="004E44E8" w14:paraId="3627BF9C" w14:textId="77777777" w:rsidTr="00844410">
        <w:trPr>
          <w:trHeight w:val="392"/>
        </w:trPr>
        <w:tc>
          <w:tcPr>
            <w:tcW w:w="3261" w:type="dxa"/>
            <w:shd w:val="clear" w:color="auto" w:fill="E6F3FA"/>
            <w:vAlign w:val="center"/>
          </w:tcPr>
          <w:p w14:paraId="19AF76B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PRIORIDADE</w:t>
            </w:r>
          </w:p>
        </w:tc>
        <w:tc>
          <w:tcPr>
            <w:tcW w:w="7097" w:type="dxa"/>
            <w:shd w:val="clear" w:color="auto" w:fill="E6F3FA"/>
            <w:vAlign w:val="center"/>
          </w:tcPr>
          <w:p w14:paraId="7B6A400A"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Essencial</w:t>
            </w:r>
          </w:p>
        </w:tc>
      </w:tr>
      <w:tr w:rsidR="00844410" w:rsidRPr="004E44E8" w14:paraId="028263AF" w14:textId="77777777" w:rsidTr="00844410">
        <w:trPr>
          <w:trHeight w:val="77"/>
        </w:trPr>
        <w:tc>
          <w:tcPr>
            <w:tcW w:w="3261" w:type="dxa"/>
            <w:shd w:val="clear" w:color="auto" w:fill="E6F3FA"/>
            <w:vAlign w:val="center"/>
          </w:tcPr>
          <w:p w14:paraId="2DEEA6C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INFORMAÇÕES</w:t>
            </w:r>
          </w:p>
        </w:tc>
        <w:tc>
          <w:tcPr>
            <w:tcW w:w="7097" w:type="dxa"/>
            <w:shd w:val="clear" w:color="auto" w:fill="E6F3FA"/>
            <w:vAlign w:val="center"/>
          </w:tcPr>
          <w:p w14:paraId="3781EC3A" w14:textId="77777777" w:rsidR="00727636" w:rsidRPr="004E44E8" w:rsidRDefault="00727636" w:rsidP="00534563">
            <w:pPr>
              <w:numPr>
                <w:ilvl w:val="0"/>
                <w:numId w:val="8"/>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Nome completo do paciente;</w:t>
            </w:r>
          </w:p>
          <w:p w14:paraId="0E503A2D" w14:textId="77777777" w:rsidR="00727636" w:rsidRPr="004E44E8" w:rsidRDefault="00727636" w:rsidP="00534563">
            <w:pPr>
              <w:numPr>
                <w:ilvl w:val="0"/>
                <w:numId w:val="8"/>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Profissional que irá realizar o atendimento;</w:t>
            </w:r>
          </w:p>
          <w:p w14:paraId="36D4804D" w14:textId="77777777" w:rsidR="00727636" w:rsidRPr="004E44E8" w:rsidRDefault="00727636" w:rsidP="00534563">
            <w:pPr>
              <w:numPr>
                <w:ilvl w:val="0"/>
                <w:numId w:val="8"/>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Data do atendimento;</w:t>
            </w:r>
          </w:p>
          <w:p w14:paraId="114AED68" w14:textId="77777777" w:rsidR="00727636" w:rsidRPr="004E44E8" w:rsidRDefault="00727636" w:rsidP="00534563">
            <w:pPr>
              <w:numPr>
                <w:ilvl w:val="0"/>
                <w:numId w:val="8"/>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Horário do atendimento.</w:t>
            </w:r>
          </w:p>
        </w:tc>
      </w:tr>
      <w:tr w:rsidR="00844410" w:rsidRPr="004E44E8" w14:paraId="128CC1BF" w14:textId="77777777" w:rsidTr="00844410">
        <w:trPr>
          <w:trHeight w:val="397"/>
        </w:trPr>
        <w:tc>
          <w:tcPr>
            <w:tcW w:w="3261" w:type="dxa"/>
            <w:shd w:val="clear" w:color="auto" w:fill="E6F3FA"/>
            <w:vAlign w:val="center"/>
          </w:tcPr>
          <w:p w14:paraId="5F36ED3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REGRA DE NEGÓCIO</w:t>
            </w:r>
          </w:p>
        </w:tc>
        <w:tc>
          <w:tcPr>
            <w:tcW w:w="7097" w:type="dxa"/>
            <w:shd w:val="clear" w:color="auto" w:fill="E6F3FA"/>
            <w:vAlign w:val="center"/>
          </w:tcPr>
          <w:p w14:paraId="5936489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Profissionais disponível, datas e horário dentro do horário de funcionamento.</w:t>
            </w:r>
          </w:p>
        </w:tc>
      </w:tr>
    </w:tbl>
    <w:p w14:paraId="3CF188E4" w14:textId="77777777" w:rsidR="00727636" w:rsidRPr="004E44E8" w:rsidRDefault="00727636" w:rsidP="00534563">
      <w:pPr>
        <w:spacing w:before="240" w:after="240" w:line="360" w:lineRule="auto"/>
        <w:jc w:val="both"/>
        <w:rPr>
          <w:rFonts w:ascii="Arial" w:hAnsi="Arial" w:cs="Arial"/>
          <w:sz w:val="20"/>
          <w:szCs w:val="20"/>
        </w:rPr>
      </w:pPr>
    </w:p>
    <w:tbl>
      <w:tblPr>
        <w:tblW w:w="0" w:type="auto"/>
        <w:tblInd w:w="-464" w:type="dxa"/>
        <w:tblBorders>
          <w:top w:val="single" w:sz="4" w:space="0" w:color="14506D"/>
          <w:left w:val="single" w:sz="4" w:space="0" w:color="14506D"/>
          <w:bottom w:val="single" w:sz="4" w:space="0" w:color="14506D"/>
          <w:right w:val="single" w:sz="4" w:space="0" w:color="14506D"/>
          <w:insideH w:val="single" w:sz="4" w:space="0" w:color="14506D"/>
          <w:insideV w:val="single" w:sz="4" w:space="0" w:color="14506D"/>
        </w:tblBorders>
        <w:shd w:val="clear" w:color="auto" w:fill="E6F3FA"/>
        <w:tblLayout w:type="fixed"/>
        <w:tblLook w:val="0000" w:firstRow="0" w:lastRow="0" w:firstColumn="0" w:lastColumn="0" w:noHBand="0" w:noVBand="0"/>
      </w:tblPr>
      <w:tblGrid>
        <w:gridCol w:w="3261"/>
        <w:gridCol w:w="7097"/>
      </w:tblGrid>
      <w:tr w:rsidR="00844410" w:rsidRPr="004E44E8" w14:paraId="0300B6A5" w14:textId="77777777" w:rsidTr="00844410">
        <w:trPr>
          <w:trHeight w:val="397"/>
        </w:trPr>
        <w:tc>
          <w:tcPr>
            <w:tcW w:w="3261" w:type="dxa"/>
            <w:shd w:val="clear" w:color="auto" w:fill="E6F3FA"/>
            <w:vAlign w:val="center"/>
          </w:tcPr>
          <w:p w14:paraId="191D57C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ID</w:t>
            </w:r>
          </w:p>
        </w:tc>
        <w:tc>
          <w:tcPr>
            <w:tcW w:w="7097" w:type="dxa"/>
            <w:shd w:val="clear" w:color="auto" w:fill="E6F3FA"/>
            <w:vAlign w:val="center"/>
          </w:tcPr>
          <w:p w14:paraId="15BCB1E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RF004</w:t>
            </w:r>
          </w:p>
        </w:tc>
      </w:tr>
      <w:tr w:rsidR="00844410" w:rsidRPr="004E44E8" w14:paraId="192E4F6C" w14:textId="77777777" w:rsidTr="00844410">
        <w:trPr>
          <w:trHeight w:val="397"/>
        </w:trPr>
        <w:tc>
          <w:tcPr>
            <w:tcW w:w="3261" w:type="dxa"/>
            <w:shd w:val="clear" w:color="auto" w:fill="E6F3FA"/>
            <w:vAlign w:val="center"/>
          </w:tcPr>
          <w:p w14:paraId="4D6B8A5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NOME</w:t>
            </w:r>
          </w:p>
        </w:tc>
        <w:tc>
          <w:tcPr>
            <w:tcW w:w="7097" w:type="dxa"/>
            <w:shd w:val="clear" w:color="auto" w:fill="E6F3FA"/>
            <w:vAlign w:val="center"/>
          </w:tcPr>
          <w:p w14:paraId="31A81B5B"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 xml:space="preserve">Cadastrar profissional  </w:t>
            </w:r>
          </w:p>
        </w:tc>
      </w:tr>
      <w:tr w:rsidR="00844410" w:rsidRPr="004E44E8" w14:paraId="70F5209F" w14:textId="77777777" w:rsidTr="00844410">
        <w:trPr>
          <w:trHeight w:val="408"/>
        </w:trPr>
        <w:tc>
          <w:tcPr>
            <w:tcW w:w="3261" w:type="dxa"/>
            <w:shd w:val="clear" w:color="auto" w:fill="E6F3FA"/>
            <w:vAlign w:val="center"/>
          </w:tcPr>
          <w:p w14:paraId="20A9A22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7097" w:type="dxa"/>
            <w:shd w:val="clear" w:color="auto" w:fill="E6F3FA"/>
            <w:vAlign w:val="center"/>
          </w:tcPr>
          <w:p w14:paraId="26BE635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O sistema devera cadastrar profissionais da área da saúde a partir de um formulário que pede as seguintes informações: profissão, nome, RG, CPF, nº de registro no conselho, endereço do consultório, telefone, especialização, disponibilidade de tempo.</w:t>
            </w:r>
          </w:p>
        </w:tc>
      </w:tr>
      <w:tr w:rsidR="00844410" w:rsidRPr="004E44E8" w14:paraId="0E5098F8" w14:textId="77777777" w:rsidTr="00844410">
        <w:trPr>
          <w:trHeight w:val="392"/>
        </w:trPr>
        <w:tc>
          <w:tcPr>
            <w:tcW w:w="3261" w:type="dxa"/>
            <w:shd w:val="clear" w:color="auto" w:fill="E6F3FA"/>
            <w:vAlign w:val="center"/>
          </w:tcPr>
          <w:p w14:paraId="06F159D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CATEGORIA</w:t>
            </w:r>
          </w:p>
        </w:tc>
        <w:tc>
          <w:tcPr>
            <w:tcW w:w="7097" w:type="dxa"/>
            <w:shd w:val="clear" w:color="auto" w:fill="E6F3FA"/>
            <w:vAlign w:val="center"/>
          </w:tcPr>
          <w:p w14:paraId="740F698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Evidente</w:t>
            </w:r>
          </w:p>
        </w:tc>
      </w:tr>
      <w:tr w:rsidR="00844410" w:rsidRPr="004E44E8" w14:paraId="71867E52" w14:textId="77777777" w:rsidTr="00844410">
        <w:trPr>
          <w:trHeight w:val="392"/>
        </w:trPr>
        <w:tc>
          <w:tcPr>
            <w:tcW w:w="3261" w:type="dxa"/>
            <w:shd w:val="clear" w:color="auto" w:fill="E6F3FA"/>
            <w:vAlign w:val="center"/>
          </w:tcPr>
          <w:p w14:paraId="450920A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PRIORIDADE</w:t>
            </w:r>
          </w:p>
        </w:tc>
        <w:tc>
          <w:tcPr>
            <w:tcW w:w="7097" w:type="dxa"/>
            <w:shd w:val="clear" w:color="auto" w:fill="E6F3FA"/>
            <w:vAlign w:val="center"/>
          </w:tcPr>
          <w:p w14:paraId="0A36C09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Essencial</w:t>
            </w:r>
          </w:p>
        </w:tc>
      </w:tr>
      <w:tr w:rsidR="00844410" w:rsidRPr="004E44E8" w14:paraId="77F6729E" w14:textId="77777777" w:rsidTr="00844410">
        <w:trPr>
          <w:trHeight w:val="77"/>
        </w:trPr>
        <w:tc>
          <w:tcPr>
            <w:tcW w:w="3261" w:type="dxa"/>
            <w:shd w:val="clear" w:color="auto" w:fill="E6F3FA"/>
            <w:vAlign w:val="center"/>
          </w:tcPr>
          <w:p w14:paraId="4FA91576"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INFORMAÇÕES</w:t>
            </w:r>
          </w:p>
        </w:tc>
        <w:tc>
          <w:tcPr>
            <w:tcW w:w="7097" w:type="dxa"/>
            <w:shd w:val="clear" w:color="auto" w:fill="E6F3FA"/>
            <w:vAlign w:val="center"/>
          </w:tcPr>
          <w:p w14:paraId="24A92B82"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Nome completo;</w:t>
            </w:r>
          </w:p>
          <w:p w14:paraId="08F6D353"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CPF;</w:t>
            </w:r>
          </w:p>
          <w:p w14:paraId="0015DA5E"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RG;</w:t>
            </w:r>
          </w:p>
          <w:p w14:paraId="6166F900"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Profissão;</w:t>
            </w:r>
          </w:p>
          <w:p w14:paraId="466B5F53"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Número de registro no conselho;</w:t>
            </w:r>
          </w:p>
          <w:p w14:paraId="2034D0F7"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Endereço do consultório;</w:t>
            </w:r>
          </w:p>
          <w:p w14:paraId="25415718"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Telefone;</w:t>
            </w:r>
          </w:p>
          <w:p w14:paraId="56B6F282"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Especialização;</w:t>
            </w:r>
          </w:p>
          <w:p w14:paraId="4382474F" w14:textId="77777777" w:rsidR="00727636" w:rsidRPr="004E44E8" w:rsidRDefault="00727636" w:rsidP="00534563">
            <w:pPr>
              <w:numPr>
                <w:ilvl w:val="0"/>
                <w:numId w:val="21"/>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Disponibilidade de horário.</w:t>
            </w:r>
          </w:p>
        </w:tc>
      </w:tr>
      <w:tr w:rsidR="00844410" w:rsidRPr="004E44E8" w14:paraId="00C90D0B" w14:textId="77777777" w:rsidTr="00844410">
        <w:trPr>
          <w:trHeight w:val="397"/>
        </w:trPr>
        <w:tc>
          <w:tcPr>
            <w:tcW w:w="3261" w:type="dxa"/>
            <w:shd w:val="clear" w:color="auto" w:fill="E6F3FA"/>
            <w:vAlign w:val="center"/>
          </w:tcPr>
          <w:p w14:paraId="44981E32"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REGRA DE NEGÓCIO</w:t>
            </w:r>
          </w:p>
        </w:tc>
        <w:tc>
          <w:tcPr>
            <w:tcW w:w="7097" w:type="dxa"/>
            <w:shd w:val="clear" w:color="auto" w:fill="E6F3FA"/>
            <w:vAlign w:val="center"/>
          </w:tcPr>
          <w:p w14:paraId="1ACB3550" w14:textId="2B140BDA" w:rsidR="00727636" w:rsidRPr="004E44E8" w:rsidRDefault="00E87F2B"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Profissionais disponíveis</w:t>
            </w:r>
            <w:r w:rsidR="00727636" w:rsidRPr="004E44E8">
              <w:rPr>
                <w:rFonts w:ascii="Arial" w:hAnsi="Arial" w:cs="Arial"/>
                <w:bCs/>
                <w:color w:val="262626" w:themeColor="text1" w:themeTint="D9"/>
                <w:lang w:eastAsia="ar-SA"/>
              </w:rPr>
              <w:t xml:space="preserve">, datas e horário dentro do horário de </w:t>
            </w:r>
            <w:r w:rsidRPr="004E44E8">
              <w:rPr>
                <w:rFonts w:ascii="Arial" w:hAnsi="Arial" w:cs="Arial"/>
                <w:bCs/>
                <w:color w:val="262626" w:themeColor="text1" w:themeTint="D9"/>
                <w:lang w:eastAsia="ar-SA"/>
              </w:rPr>
              <w:t>funcionamento, ter re</w:t>
            </w:r>
            <w:r w:rsidR="00727636" w:rsidRPr="004E44E8">
              <w:rPr>
                <w:rFonts w:ascii="Arial" w:hAnsi="Arial" w:cs="Arial"/>
                <w:bCs/>
                <w:color w:val="262626" w:themeColor="text1" w:themeTint="D9"/>
                <w:lang w:eastAsia="ar-SA"/>
              </w:rPr>
              <w:t>gistro no conselho</w:t>
            </w:r>
            <w:r w:rsidRPr="004E44E8">
              <w:rPr>
                <w:rFonts w:ascii="Arial" w:hAnsi="Arial" w:cs="Arial"/>
                <w:bCs/>
                <w:color w:val="262626" w:themeColor="text1" w:themeTint="D9"/>
                <w:lang w:eastAsia="ar-SA"/>
              </w:rPr>
              <w:t xml:space="preserve"> de classe</w:t>
            </w:r>
            <w:r w:rsidR="00727636" w:rsidRPr="004E44E8">
              <w:rPr>
                <w:rFonts w:ascii="Arial" w:hAnsi="Arial" w:cs="Arial"/>
                <w:bCs/>
                <w:color w:val="262626" w:themeColor="text1" w:themeTint="D9"/>
                <w:lang w:eastAsia="ar-SA"/>
              </w:rPr>
              <w:t>.</w:t>
            </w:r>
          </w:p>
        </w:tc>
      </w:tr>
    </w:tbl>
    <w:p w14:paraId="3C05FD58" w14:textId="77777777" w:rsidR="00727636" w:rsidRPr="004E44E8" w:rsidRDefault="00727636" w:rsidP="00534563">
      <w:pPr>
        <w:shd w:val="clear" w:color="auto" w:fill="FFFFFF"/>
        <w:spacing w:before="240" w:after="240" w:line="360" w:lineRule="auto"/>
        <w:jc w:val="both"/>
        <w:rPr>
          <w:rFonts w:ascii="Arial" w:hAnsi="Arial" w:cs="Arial"/>
          <w:sz w:val="20"/>
          <w:szCs w:val="20"/>
        </w:rPr>
      </w:pPr>
    </w:p>
    <w:p w14:paraId="0817AD35" w14:textId="77777777" w:rsidR="002A7B35" w:rsidRPr="004E44E8" w:rsidRDefault="002A7B35" w:rsidP="00534563">
      <w:pPr>
        <w:shd w:val="clear" w:color="auto" w:fill="FFFFFF"/>
        <w:spacing w:before="240" w:after="240" w:line="360" w:lineRule="auto"/>
        <w:jc w:val="both"/>
        <w:rPr>
          <w:rFonts w:ascii="Arial" w:hAnsi="Arial" w:cs="Arial"/>
          <w:sz w:val="20"/>
          <w:szCs w:val="20"/>
        </w:rPr>
      </w:pPr>
    </w:p>
    <w:tbl>
      <w:tblPr>
        <w:tblW w:w="0" w:type="auto"/>
        <w:tblInd w:w="-464" w:type="dxa"/>
        <w:tblBorders>
          <w:top w:val="single" w:sz="4" w:space="0" w:color="14506D"/>
          <w:left w:val="single" w:sz="4" w:space="0" w:color="14506D"/>
          <w:bottom w:val="single" w:sz="4" w:space="0" w:color="14506D"/>
          <w:right w:val="single" w:sz="4" w:space="0" w:color="14506D"/>
          <w:insideH w:val="single" w:sz="4" w:space="0" w:color="14506D"/>
          <w:insideV w:val="single" w:sz="4" w:space="0" w:color="14506D"/>
        </w:tblBorders>
        <w:tblLayout w:type="fixed"/>
        <w:tblLook w:val="0000" w:firstRow="0" w:lastRow="0" w:firstColumn="0" w:lastColumn="0" w:noHBand="0" w:noVBand="0"/>
      </w:tblPr>
      <w:tblGrid>
        <w:gridCol w:w="3261"/>
        <w:gridCol w:w="7097"/>
      </w:tblGrid>
      <w:tr w:rsidR="00844410" w:rsidRPr="004E44E8" w14:paraId="061C9300" w14:textId="77777777" w:rsidTr="00844410">
        <w:trPr>
          <w:trHeight w:val="397"/>
        </w:trPr>
        <w:tc>
          <w:tcPr>
            <w:tcW w:w="3261" w:type="dxa"/>
            <w:shd w:val="clear" w:color="auto" w:fill="E6F3FA"/>
            <w:vAlign w:val="center"/>
          </w:tcPr>
          <w:p w14:paraId="4CD4E21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lastRenderedPageBreak/>
              <w:t>ID</w:t>
            </w:r>
          </w:p>
        </w:tc>
        <w:tc>
          <w:tcPr>
            <w:tcW w:w="7097" w:type="dxa"/>
            <w:shd w:val="clear" w:color="auto" w:fill="E6F3FA"/>
            <w:vAlign w:val="center"/>
          </w:tcPr>
          <w:p w14:paraId="1DF2C92D"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RNF001</w:t>
            </w:r>
          </w:p>
        </w:tc>
      </w:tr>
      <w:tr w:rsidR="00844410" w:rsidRPr="004E44E8" w14:paraId="5D8F31F6" w14:textId="77777777" w:rsidTr="00844410">
        <w:trPr>
          <w:trHeight w:val="397"/>
        </w:trPr>
        <w:tc>
          <w:tcPr>
            <w:tcW w:w="3261" w:type="dxa"/>
            <w:shd w:val="clear" w:color="auto" w:fill="E6F3FA"/>
            <w:vAlign w:val="center"/>
          </w:tcPr>
          <w:p w14:paraId="11401DB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NOME</w:t>
            </w:r>
          </w:p>
        </w:tc>
        <w:tc>
          <w:tcPr>
            <w:tcW w:w="7097" w:type="dxa"/>
            <w:shd w:val="clear" w:color="auto" w:fill="E6F3FA"/>
            <w:vAlign w:val="center"/>
          </w:tcPr>
          <w:p w14:paraId="63C0266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Verificar disponibilidade dos profissionais da saúde</w:t>
            </w:r>
          </w:p>
        </w:tc>
      </w:tr>
      <w:tr w:rsidR="00844410" w:rsidRPr="004E44E8" w14:paraId="0B3F4CEE" w14:textId="77777777" w:rsidTr="00844410">
        <w:trPr>
          <w:trHeight w:val="408"/>
        </w:trPr>
        <w:tc>
          <w:tcPr>
            <w:tcW w:w="3261" w:type="dxa"/>
            <w:shd w:val="clear" w:color="auto" w:fill="E6F3FA"/>
            <w:vAlign w:val="center"/>
          </w:tcPr>
          <w:p w14:paraId="597C88B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7097" w:type="dxa"/>
            <w:shd w:val="clear" w:color="auto" w:fill="E6F3FA"/>
            <w:vAlign w:val="center"/>
          </w:tcPr>
          <w:p w14:paraId="19952F2B"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O sistema deverá verificar os profissionais disponíveis para a dificuldade do paciente.</w:t>
            </w:r>
          </w:p>
        </w:tc>
      </w:tr>
      <w:tr w:rsidR="00844410" w:rsidRPr="004E44E8" w14:paraId="6FB6F474" w14:textId="77777777" w:rsidTr="00844410">
        <w:trPr>
          <w:trHeight w:val="392"/>
        </w:trPr>
        <w:tc>
          <w:tcPr>
            <w:tcW w:w="3261" w:type="dxa"/>
            <w:shd w:val="clear" w:color="auto" w:fill="E6F3FA"/>
            <w:vAlign w:val="center"/>
          </w:tcPr>
          <w:p w14:paraId="167704CE"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CATEGORIA</w:t>
            </w:r>
          </w:p>
        </w:tc>
        <w:tc>
          <w:tcPr>
            <w:tcW w:w="7097" w:type="dxa"/>
            <w:shd w:val="clear" w:color="auto" w:fill="E6F3FA"/>
            <w:vAlign w:val="center"/>
          </w:tcPr>
          <w:p w14:paraId="6F000B1B"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Evidente</w:t>
            </w:r>
          </w:p>
        </w:tc>
      </w:tr>
      <w:tr w:rsidR="00844410" w:rsidRPr="004E44E8" w14:paraId="5C1C5D7F" w14:textId="77777777" w:rsidTr="00844410">
        <w:trPr>
          <w:trHeight w:val="392"/>
        </w:trPr>
        <w:tc>
          <w:tcPr>
            <w:tcW w:w="3261" w:type="dxa"/>
            <w:shd w:val="clear" w:color="auto" w:fill="E6F3FA"/>
            <w:vAlign w:val="center"/>
          </w:tcPr>
          <w:p w14:paraId="58CD0AB0"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PRIORIDADE</w:t>
            </w:r>
          </w:p>
        </w:tc>
        <w:tc>
          <w:tcPr>
            <w:tcW w:w="7097" w:type="dxa"/>
            <w:shd w:val="clear" w:color="auto" w:fill="E6F3FA"/>
            <w:vAlign w:val="center"/>
          </w:tcPr>
          <w:p w14:paraId="4D1FE83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Essencial</w:t>
            </w:r>
          </w:p>
        </w:tc>
      </w:tr>
      <w:tr w:rsidR="00844410" w:rsidRPr="004E44E8" w14:paraId="2858C852" w14:textId="77777777" w:rsidTr="00844410">
        <w:trPr>
          <w:trHeight w:val="77"/>
        </w:trPr>
        <w:tc>
          <w:tcPr>
            <w:tcW w:w="3261" w:type="dxa"/>
            <w:shd w:val="clear" w:color="auto" w:fill="E6F3FA"/>
            <w:vAlign w:val="center"/>
          </w:tcPr>
          <w:p w14:paraId="473BB0F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INFORMAÇÕES</w:t>
            </w:r>
          </w:p>
        </w:tc>
        <w:tc>
          <w:tcPr>
            <w:tcW w:w="7097" w:type="dxa"/>
            <w:shd w:val="clear" w:color="auto" w:fill="E6F3FA"/>
            <w:vAlign w:val="center"/>
          </w:tcPr>
          <w:p w14:paraId="58010025" w14:textId="77777777" w:rsidR="00727636" w:rsidRPr="004E44E8" w:rsidRDefault="00727636" w:rsidP="00534563">
            <w:pPr>
              <w:numPr>
                <w:ilvl w:val="0"/>
                <w:numId w:val="17"/>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Profissionais;</w:t>
            </w:r>
          </w:p>
          <w:p w14:paraId="396F746B" w14:textId="77777777" w:rsidR="00727636" w:rsidRPr="004E44E8" w:rsidRDefault="00727636" w:rsidP="00534563">
            <w:pPr>
              <w:numPr>
                <w:ilvl w:val="0"/>
                <w:numId w:val="17"/>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Área do profissional;</w:t>
            </w:r>
          </w:p>
          <w:p w14:paraId="03D1F2B5" w14:textId="77777777" w:rsidR="00727636" w:rsidRPr="004E44E8" w:rsidRDefault="00727636" w:rsidP="00534563">
            <w:pPr>
              <w:numPr>
                <w:ilvl w:val="0"/>
                <w:numId w:val="17"/>
              </w:numPr>
              <w:spacing w:line="360" w:lineRule="auto"/>
              <w:rPr>
                <w:rFonts w:ascii="Arial" w:hAnsi="Arial" w:cs="Arial"/>
                <w:color w:val="262626" w:themeColor="text1" w:themeTint="D9"/>
              </w:rPr>
            </w:pPr>
            <w:r w:rsidRPr="004E44E8">
              <w:rPr>
                <w:rFonts w:ascii="Arial" w:hAnsi="Arial" w:cs="Arial"/>
                <w:bCs/>
                <w:color w:val="262626" w:themeColor="text1" w:themeTint="D9"/>
                <w:lang w:eastAsia="ar-SA"/>
              </w:rPr>
              <w:t>Paciente.</w:t>
            </w:r>
          </w:p>
        </w:tc>
      </w:tr>
      <w:tr w:rsidR="00844410" w:rsidRPr="004E44E8" w14:paraId="177E63D7" w14:textId="77777777" w:rsidTr="00844410">
        <w:trPr>
          <w:trHeight w:val="397"/>
        </w:trPr>
        <w:tc>
          <w:tcPr>
            <w:tcW w:w="3261" w:type="dxa"/>
            <w:shd w:val="clear" w:color="auto" w:fill="E6F3FA"/>
            <w:vAlign w:val="center"/>
          </w:tcPr>
          <w:p w14:paraId="7109BEF6"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REGRA DE NEGÓCIO</w:t>
            </w:r>
          </w:p>
        </w:tc>
        <w:tc>
          <w:tcPr>
            <w:tcW w:w="7097" w:type="dxa"/>
            <w:shd w:val="clear" w:color="auto" w:fill="E6F3FA"/>
            <w:vAlign w:val="center"/>
          </w:tcPr>
          <w:p w14:paraId="1DEFE70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lang w:eastAsia="ar-SA"/>
              </w:rPr>
              <w:t xml:space="preserve">O profissional deve possuir registro no Conselho Regional de sua área de atuação. </w:t>
            </w:r>
          </w:p>
        </w:tc>
      </w:tr>
    </w:tbl>
    <w:p w14:paraId="66C8EB59" w14:textId="77777777" w:rsidR="00727636" w:rsidRPr="004E44E8" w:rsidRDefault="00727636" w:rsidP="00534563">
      <w:pPr>
        <w:spacing w:before="240" w:after="240" w:line="360" w:lineRule="auto"/>
        <w:jc w:val="both"/>
        <w:rPr>
          <w:rFonts w:ascii="Arial" w:hAnsi="Arial" w:cs="Arial"/>
        </w:rPr>
      </w:pPr>
    </w:p>
    <w:p w14:paraId="172B8F75" w14:textId="080D6611" w:rsidR="00E87F2B" w:rsidRPr="004E44E8" w:rsidRDefault="00E87F2B" w:rsidP="00534563">
      <w:pPr>
        <w:pStyle w:val="Ttulo2"/>
        <w:numPr>
          <w:ilvl w:val="1"/>
          <w:numId w:val="10"/>
        </w:numPr>
        <w:spacing w:line="360" w:lineRule="auto"/>
        <w:rPr>
          <w:rFonts w:ascii="Arial" w:hAnsi="Arial" w:cs="Arial"/>
        </w:rPr>
      </w:pPr>
      <w:bookmarkStart w:id="12" w:name="_Toc201044788"/>
      <w:r w:rsidRPr="004E44E8">
        <w:rPr>
          <w:rFonts w:ascii="Arial" w:hAnsi="Arial" w:cs="Arial"/>
          <w:b/>
          <w:sz w:val="26"/>
          <w:szCs w:val="26"/>
        </w:rPr>
        <w:t>8.2. DIAGRAMA DE CASO DE USO</w:t>
      </w:r>
      <w:bookmarkEnd w:id="12"/>
    </w:p>
    <w:p w14:paraId="7D2B3DAA" w14:textId="77777777" w:rsidR="00E87F2B" w:rsidRPr="004E44E8" w:rsidRDefault="00E87F2B" w:rsidP="00534563">
      <w:pPr>
        <w:spacing w:before="240" w:after="240" w:line="360" w:lineRule="auto"/>
        <w:ind w:firstLine="708"/>
        <w:jc w:val="both"/>
        <w:rPr>
          <w:rFonts w:ascii="Arial" w:hAnsi="Arial" w:cs="Arial"/>
        </w:rPr>
      </w:pPr>
      <w:r w:rsidRPr="004E44E8">
        <w:rPr>
          <w:rFonts w:ascii="Arial" w:hAnsi="Arial" w:cs="Arial"/>
        </w:rPr>
        <w:t xml:space="preserve">O Diagrama de Caso de Uso foi elaborado com base nos processos mapeados por meio do BPMN, servindo como uma representação visual das interações entre os usuários e o sistema. </w:t>
      </w:r>
    </w:p>
    <w:p w14:paraId="7EE98B81" w14:textId="77777777" w:rsidR="00E87F2B" w:rsidRPr="004E44E8" w:rsidRDefault="00E87F2B" w:rsidP="00534563">
      <w:pPr>
        <w:spacing w:before="240" w:after="240" w:line="360" w:lineRule="auto"/>
        <w:ind w:firstLine="708"/>
        <w:jc w:val="both"/>
        <w:rPr>
          <w:rFonts w:ascii="Arial" w:hAnsi="Arial" w:cs="Arial"/>
        </w:rPr>
      </w:pPr>
      <w:r w:rsidRPr="004E44E8">
        <w:rPr>
          <w:rFonts w:ascii="Arial" w:hAnsi="Arial" w:cs="Arial"/>
        </w:rPr>
        <w:t>A figura abaixo apresenta o diagrama de caso de uso desenvolvido:</w:t>
      </w:r>
    </w:p>
    <w:p w14:paraId="3B177679" w14:textId="634D05A6" w:rsidR="00E87F2B" w:rsidRPr="004E44E8" w:rsidRDefault="00E87F2B" w:rsidP="00390B6A">
      <w:pPr>
        <w:spacing w:before="240" w:after="240" w:line="360" w:lineRule="auto"/>
        <w:ind w:left="-993"/>
        <w:jc w:val="both"/>
        <w:rPr>
          <w:rFonts w:ascii="Arial" w:hAnsi="Arial" w:cs="Arial"/>
        </w:rPr>
      </w:pPr>
      <w:r w:rsidRPr="004E44E8">
        <w:rPr>
          <w:rFonts w:ascii="Arial" w:hAnsi="Arial" w:cs="Arial"/>
          <w:noProof/>
          <w:lang w:eastAsia="pt-BR"/>
        </w:rPr>
        <w:lastRenderedPageBreak/>
        <w:drawing>
          <wp:inline distT="0" distB="0" distL="0" distR="0" wp14:anchorId="1CDE975C" wp14:editId="2415AC1C">
            <wp:extent cx="6933063" cy="4626591"/>
            <wp:effectExtent l="0" t="0" r="1270" b="3175"/>
            <wp:docPr id="1"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m 2"/>
                    <pic:cNvPicPr>
                      <a:picLocks/>
                    </pic:cNvPicPr>
                  </pic:nvPicPr>
                  <pic:blipFill rotWithShape="1">
                    <a:blip r:embed="rId24"/>
                    <a:srcRect t="5464" b="-1166"/>
                    <a:stretch/>
                  </pic:blipFill>
                  <pic:spPr bwMode="auto">
                    <a:xfrm>
                      <a:off x="0" y="0"/>
                      <a:ext cx="6960806" cy="4645104"/>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028E7343" w14:textId="77777777" w:rsidR="00E87F2B" w:rsidRPr="004E44E8" w:rsidRDefault="00E87F2B" w:rsidP="00534563">
      <w:pPr>
        <w:spacing w:before="240" w:after="240" w:line="360" w:lineRule="auto"/>
        <w:jc w:val="both"/>
        <w:rPr>
          <w:rFonts w:ascii="Arial" w:hAnsi="Arial" w:cs="Arial"/>
        </w:rPr>
      </w:pPr>
    </w:p>
    <w:p w14:paraId="352FDA12" w14:textId="4C082607" w:rsidR="00727636" w:rsidRPr="004E44E8" w:rsidRDefault="00E87F2B" w:rsidP="00534563">
      <w:pPr>
        <w:pStyle w:val="Ttulo2"/>
        <w:numPr>
          <w:ilvl w:val="1"/>
          <w:numId w:val="10"/>
        </w:numPr>
        <w:spacing w:line="360" w:lineRule="auto"/>
        <w:rPr>
          <w:rFonts w:ascii="Arial" w:hAnsi="Arial" w:cs="Arial"/>
        </w:rPr>
      </w:pPr>
      <w:bookmarkStart w:id="13" w:name="_Toc201044789"/>
      <w:r w:rsidRPr="004E44E8">
        <w:rPr>
          <w:rFonts w:ascii="Arial" w:hAnsi="Arial" w:cs="Arial"/>
          <w:b/>
          <w:sz w:val="26"/>
          <w:szCs w:val="26"/>
        </w:rPr>
        <w:t>8.3</w:t>
      </w:r>
      <w:r w:rsidR="00727636" w:rsidRPr="004E44E8">
        <w:rPr>
          <w:rFonts w:ascii="Arial" w:hAnsi="Arial" w:cs="Arial"/>
          <w:b/>
          <w:sz w:val="26"/>
          <w:szCs w:val="26"/>
        </w:rPr>
        <w:t>. DOCUMENTO DE CASO DE USO</w:t>
      </w:r>
      <w:bookmarkEnd w:id="13"/>
    </w:p>
    <w:p w14:paraId="39B1BE31" w14:textId="77777777" w:rsidR="0096321E" w:rsidRPr="004E44E8" w:rsidRDefault="0096321E" w:rsidP="00534563">
      <w:pPr>
        <w:spacing w:line="360" w:lineRule="auto"/>
        <w:ind w:firstLine="708"/>
        <w:rPr>
          <w:rFonts w:ascii="Arial" w:hAnsi="Arial" w:cs="Arial"/>
        </w:rPr>
      </w:pPr>
    </w:p>
    <w:p w14:paraId="07CDB83D" w14:textId="77777777" w:rsidR="00727636" w:rsidRPr="004E44E8" w:rsidRDefault="00727636" w:rsidP="00534563">
      <w:pPr>
        <w:spacing w:line="360" w:lineRule="auto"/>
        <w:ind w:firstLine="708"/>
        <w:rPr>
          <w:rFonts w:ascii="Arial" w:hAnsi="Arial" w:cs="Arial"/>
        </w:rPr>
      </w:pPr>
      <w:r w:rsidRPr="004E44E8">
        <w:rPr>
          <w:rFonts w:ascii="Arial" w:hAnsi="Arial" w:cs="Arial"/>
        </w:rPr>
        <w:t xml:space="preserve">Assim como o Documento de Requisitos, que reúne e organiza as funcionalidades essenciais do sistema com base nas necessidades identificadas, o Documento de Caso de Uso aprofunda a descrição dessas funcionalidades, detalhando os fluxos principais e alternativos de interação entre os usuários e o sistema. Esse documento é essencial para orientar o desenvolvimento, pois especifica os passos necessários para a execução de cada funcionalidade, os pré-requisitos, as exceções e os resultados esperados. </w:t>
      </w:r>
    </w:p>
    <w:p w14:paraId="7A21AB83" w14:textId="77777777" w:rsidR="00727636" w:rsidRPr="004E44E8" w:rsidRDefault="00727636" w:rsidP="00534563">
      <w:pPr>
        <w:spacing w:line="360" w:lineRule="auto"/>
        <w:ind w:firstLine="708"/>
        <w:rPr>
          <w:rFonts w:ascii="Arial" w:hAnsi="Arial" w:cs="Arial"/>
        </w:rPr>
      </w:pPr>
      <w:r w:rsidRPr="004E44E8">
        <w:rPr>
          <w:rFonts w:ascii="Arial" w:hAnsi="Arial" w:cs="Arial"/>
        </w:rPr>
        <w:t>As tabelas a seguir apresentam os Documentos de Casos de Uso, contendo a descrição detalhada das funcionalidades identificadas:</w:t>
      </w:r>
    </w:p>
    <w:p w14:paraId="59EDEFE6" w14:textId="77777777" w:rsidR="0096321E" w:rsidRPr="004E44E8" w:rsidRDefault="0096321E" w:rsidP="00534563">
      <w:pPr>
        <w:spacing w:line="360" w:lineRule="auto"/>
        <w:ind w:firstLine="708"/>
        <w:rPr>
          <w:rFonts w:ascii="Arial" w:hAnsi="Arial" w:cs="Arial"/>
        </w:rPr>
      </w:pPr>
    </w:p>
    <w:p w14:paraId="18192C30" w14:textId="77777777" w:rsidR="0096321E" w:rsidRPr="004E44E8" w:rsidRDefault="0096321E" w:rsidP="00534563">
      <w:pPr>
        <w:spacing w:line="360" w:lineRule="auto"/>
        <w:ind w:firstLine="708"/>
        <w:rPr>
          <w:rFonts w:ascii="Arial" w:hAnsi="Arial" w:cs="Arial"/>
        </w:rPr>
      </w:pPr>
    </w:p>
    <w:p w14:paraId="18C0FAEB" w14:textId="77777777" w:rsidR="0096321E" w:rsidRPr="004E44E8" w:rsidRDefault="0096321E" w:rsidP="00534563">
      <w:pPr>
        <w:spacing w:line="360" w:lineRule="auto"/>
        <w:ind w:firstLine="708"/>
        <w:rPr>
          <w:rFonts w:ascii="Arial" w:hAnsi="Arial" w:cs="Arial"/>
        </w:rPr>
      </w:pPr>
    </w:p>
    <w:p w14:paraId="78BDB8FF" w14:textId="77777777" w:rsidR="00727636" w:rsidRPr="004E44E8" w:rsidRDefault="00727636" w:rsidP="00534563">
      <w:pPr>
        <w:spacing w:line="360" w:lineRule="auto"/>
        <w:ind w:firstLine="708"/>
        <w:rPr>
          <w:rFonts w:ascii="Arial" w:hAnsi="Arial" w:cs="Arial"/>
        </w:rPr>
      </w:pPr>
    </w:p>
    <w:tbl>
      <w:tblPr>
        <w:tblW w:w="0" w:type="auto"/>
        <w:tblInd w:w="-464" w:type="dxa"/>
        <w:tblBorders>
          <w:top w:val="single" w:sz="4" w:space="0" w:color="275317" w:themeColor="accent6" w:themeShade="80"/>
          <w:left w:val="single" w:sz="4" w:space="0" w:color="275317" w:themeColor="accent6" w:themeShade="80"/>
          <w:bottom w:val="single" w:sz="4" w:space="0" w:color="275317" w:themeColor="accent6" w:themeShade="80"/>
          <w:right w:val="single" w:sz="4" w:space="0" w:color="275317" w:themeColor="accent6" w:themeShade="80"/>
          <w:insideH w:val="single" w:sz="4" w:space="0" w:color="275317" w:themeColor="accent6" w:themeShade="80"/>
          <w:insideV w:val="single" w:sz="4" w:space="0" w:color="275317" w:themeColor="accent6" w:themeShade="80"/>
        </w:tblBorders>
        <w:shd w:val="clear" w:color="auto" w:fill="D1EFDC"/>
        <w:tblLayout w:type="fixed"/>
        <w:tblLook w:val="0000" w:firstRow="0" w:lastRow="0" w:firstColumn="0" w:lastColumn="0" w:noHBand="0" w:noVBand="0"/>
      </w:tblPr>
      <w:tblGrid>
        <w:gridCol w:w="3261"/>
        <w:gridCol w:w="7097"/>
      </w:tblGrid>
      <w:tr w:rsidR="00844410" w:rsidRPr="004E44E8" w14:paraId="3C03A694" w14:textId="77777777" w:rsidTr="00844410">
        <w:trPr>
          <w:trHeight w:val="357"/>
        </w:trPr>
        <w:tc>
          <w:tcPr>
            <w:tcW w:w="10358" w:type="dxa"/>
            <w:gridSpan w:val="2"/>
            <w:shd w:val="clear" w:color="auto" w:fill="D1EFDC"/>
            <w:vAlign w:val="bottom"/>
          </w:tcPr>
          <w:p w14:paraId="216F0AF2"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lastRenderedPageBreak/>
              <w:t>DOCUMENTO DE CASO DE USO</w:t>
            </w:r>
          </w:p>
        </w:tc>
      </w:tr>
      <w:tr w:rsidR="00844410" w:rsidRPr="004E44E8" w14:paraId="33F87E51" w14:textId="77777777" w:rsidTr="00844410">
        <w:trPr>
          <w:trHeight w:val="397"/>
        </w:trPr>
        <w:tc>
          <w:tcPr>
            <w:tcW w:w="3261" w:type="dxa"/>
            <w:shd w:val="clear" w:color="auto" w:fill="D1EFDC"/>
            <w:vAlign w:val="center"/>
          </w:tcPr>
          <w:p w14:paraId="731A4C3C"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ID</w:t>
            </w:r>
          </w:p>
        </w:tc>
        <w:tc>
          <w:tcPr>
            <w:tcW w:w="7097" w:type="dxa"/>
            <w:shd w:val="clear" w:color="auto" w:fill="D1EFDC"/>
            <w:vAlign w:val="center"/>
          </w:tcPr>
          <w:p w14:paraId="52EB9D25" w14:textId="0E87E8F3"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rPr>
              <w:t>UC001</w:t>
            </w:r>
          </w:p>
        </w:tc>
      </w:tr>
      <w:tr w:rsidR="00844410" w:rsidRPr="004E44E8" w14:paraId="7752AE65" w14:textId="77777777" w:rsidTr="00844410">
        <w:trPr>
          <w:trHeight w:val="397"/>
        </w:trPr>
        <w:tc>
          <w:tcPr>
            <w:tcW w:w="3261" w:type="dxa"/>
            <w:shd w:val="clear" w:color="auto" w:fill="D1EFDC"/>
            <w:vAlign w:val="center"/>
          </w:tcPr>
          <w:p w14:paraId="5F12B62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7097" w:type="dxa"/>
            <w:shd w:val="clear" w:color="auto" w:fill="D1EFDC"/>
            <w:vAlign w:val="center"/>
          </w:tcPr>
          <w:p w14:paraId="6BE2D00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 xml:space="preserve">Este caso de uso tem por objetivo estabelecer o primeiro contato no sistema atendendo o </w:t>
            </w:r>
            <w:r w:rsidRPr="004E44E8">
              <w:rPr>
                <w:rFonts w:ascii="Arial" w:hAnsi="Arial" w:cs="Arial"/>
                <w:b/>
                <w:color w:val="262626" w:themeColor="text1" w:themeTint="D9"/>
              </w:rPr>
              <w:t>RF001.</w:t>
            </w:r>
          </w:p>
        </w:tc>
      </w:tr>
      <w:tr w:rsidR="00844410" w:rsidRPr="004E44E8" w14:paraId="2773CE34" w14:textId="77777777" w:rsidTr="00844410">
        <w:trPr>
          <w:trHeight w:val="408"/>
        </w:trPr>
        <w:tc>
          <w:tcPr>
            <w:tcW w:w="3261" w:type="dxa"/>
            <w:shd w:val="clear" w:color="auto" w:fill="D1EFDC"/>
            <w:vAlign w:val="center"/>
          </w:tcPr>
          <w:p w14:paraId="39F95872"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ATOR PRIMÁRIO</w:t>
            </w:r>
          </w:p>
        </w:tc>
        <w:tc>
          <w:tcPr>
            <w:tcW w:w="7097" w:type="dxa"/>
            <w:shd w:val="clear" w:color="auto" w:fill="D1EFDC"/>
            <w:vAlign w:val="center"/>
          </w:tcPr>
          <w:p w14:paraId="2DC2DBB7" w14:textId="797A14FB" w:rsidR="00727636" w:rsidRPr="004E44E8" w:rsidRDefault="006410A5"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 xml:space="preserve">Atendente </w:t>
            </w:r>
          </w:p>
        </w:tc>
      </w:tr>
      <w:tr w:rsidR="00844410" w:rsidRPr="004E44E8" w14:paraId="0B5CB2F1" w14:textId="77777777" w:rsidTr="00844410">
        <w:trPr>
          <w:trHeight w:val="392"/>
        </w:trPr>
        <w:tc>
          <w:tcPr>
            <w:tcW w:w="3261" w:type="dxa"/>
            <w:shd w:val="clear" w:color="auto" w:fill="D1EFDC"/>
            <w:vAlign w:val="center"/>
          </w:tcPr>
          <w:p w14:paraId="20BA68C0"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PRÉ-CONDIÇÃO</w:t>
            </w:r>
          </w:p>
        </w:tc>
        <w:tc>
          <w:tcPr>
            <w:tcW w:w="7097" w:type="dxa"/>
            <w:shd w:val="clear" w:color="auto" w:fill="D1EFDC"/>
            <w:vAlign w:val="center"/>
          </w:tcPr>
          <w:p w14:paraId="2A5148A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Ter as primeiras informações do paciente</w:t>
            </w:r>
          </w:p>
        </w:tc>
      </w:tr>
      <w:tr w:rsidR="00844410" w:rsidRPr="004E44E8" w14:paraId="57179CC1" w14:textId="77777777" w:rsidTr="00844410">
        <w:trPr>
          <w:trHeight w:val="77"/>
        </w:trPr>
        <w:tc>
          <w:tcPr>
            <w:tcW w:w="3261" w:type="dxa"/>
            <w:shd w:val="clear" w:color="auto" w:fill="D1EFDC"/>
            <w:vAlign w:val="center"/>
          </w:tcPr>
          <w:p w14:paraId="7E498896"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CENARIO PRINCIPAL</w:t>
            </w:r>
          </w:p>
        </w:tc>
        <w:tc>
          <w:tcPr>
            <w:tcW w:w="7097" w:type="dxa"/>
            <w:shd w:val="clear" w:color="auto" w:fill="D1EFDC"/>
            <w:vAlign w:val="center"/>
          </w:tcPr>
          <w:p w14:paraId="6609D5CE" w14:textId="77777777" w:rsidR="00727636" w:rsidRPr="004E44E8" w:rsidRDefault="00727636" w:rsidP="00534563">
            <w:pPr>
              <w:numPr>
                <w:ilvl w:val="0"/>
                <w:numId w:val="16"/>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mostrara uma notificação de um possível paciente;</w:t>
            </w:r>
          </w:p>
          <w:p w14:paraId="225C2EA8" w14:textId="698F44ED" w:rsidR="00727636" w:rsidRPr="004E44E8" w:rsidRDefault="00727636" w:rsidP="00534563">
            <w:pPr>
              <w:numPr>
                <w:ilvl w:val="0"/>
                <w:numId w:val="16"/>
              </w:numPr>
              <w:spacing w:line="360" w:lineRule="auto"/>
              <w:rPr>
                <w:rFonts w:ascii="Arial" w:hAnsi="Arial" w:cs="Arial"/>
                <w:color w:val="262626" w:themeColor="text1" w:themeTint="D9"/>
              </w:rPr>
            </w:pPr>
            <w:r w:rsidRPr="004E44E8">
              <w:rPr>
                <w:rFonts w:ascii="Arial" w:hAnsi="Arial" w:cs="Arial"/>
                <w:color w:val="262626" w:themeColor="text1" w:themeTint="D9"/>
              </w:rPr>
              <w:t xml:space="preserve">A </w:t>
            </w:r>
            <w:r w:rsidR="00344627" w:rsidRPr="004E44E8">
              <w:rPr>
                <w:rFonts w:ascii="Arial" w:hAnsi="Arial" w:cs="Arial"/>
                <w:color w:val="262626" w:themeColor="text1" w:themeTint="D9"/>
              </w:rPr>
              <w:t xml:space="preserve">atendente </w:t>
            </w:r>
            <w:r w:rsidRPr="004E44E8">
              <w:rPr>
                <w:rFonts w:ascii="Arial" w:hAnsi="Arial" w:cs="Arial"/>
                <w:color w:val="262626" w:themeColor="text1" w:themeTint="D9"/>
              </w:rPr>
              <w:t>abrira a notificação</w:t>
            </w:r>
            <w:r w:rsidRPr="004E44E8">
              <w:rPr>
                <w:rFonts w:ascii="Arial" w:hAnsi="Arial" w:cs="Arial"/>
                <w:color w:val="262626" w:themeColor="text1" w:themeTint="D9"/>
                <w:lang w:eastAsia="en-US"/>
              </w:rPr>
              <w:t>;</w:t>
            </w:r>
          </w:p>
          <w:p w14:paraId="4576AF4F" w14:textId="4A71D709" w:rsidR="00727636" w:rsidRPr="004E44E8" w:rsidRDefault="00727636" w:rsidP="00534563">
            <w:pPr>
              <w:numPr>
                <w:ilvl w:val="0"/>
                <w:numId w:val="16"/>
              </w:numPr>
              <w:spacing w:line="360" w:lineRule="auto"/>
              <w:rPr>
                <w:rFonts w:ascii="Arial" w:hAnsi="Arial" w:cs="Arial"/>
                <w:color w:val="262626" w:themeColor="text1" w:themeTint="D9"/>
              </w:rPr>
            </w:pPr>
            <w:r w:rsidRPr="004E44E8">
              <w:rPr>
                <w:rFonts w:ascii="Arial" w:hAnsi="Arial" w:cs="Arial"/>
                <w:color w:val="262626" w:themeColor="text1" w:themeTint="D9"/>
              </w:rPr>
              <w:t xml:space="preserve">A </w:t>
            </w:r>
            <w:r w:rsidR="00344627" w:rsidRPr="004E44E8">
              <w:rPr>
                <w:rFonts w:ascii="Arial" w:hAnsi="Arial" w:cs="Arial"/>
                <w:color w:val="262626" w:themeColor="text1" w:themeTint="D9"/>
              </w:rPr>
              <w:t>atendente</w:t>
            </w:r>
            <w:r w:rsidRPr="004E44E8">
              <w:rPr>
                <w:rFonts w:ascii="Arial" w:hAnsi="Arial" w:cs="Arial"/>
                <w:color w:val="262626" w:themeColor="text1" w:themeTint="D9"/>
              </w:rPr>
              <w:t xml:space="preserve"> terá acesso as primeiras informações</w:t>
            </w:r>
            <w:r w:rsidRPr="004E44E8">
              <w:rPr>
                <w:rFonts w:ascii="Arial" w:hAnsi="Arial" w:cs="Arial"/>
                <w:color w:val="262626" w:themeColor="text1" w:themeTint="D9"/>
                <w:lang w:eastAsia="en-US"/>
              </w:rPr>
              <w:t>;</w:t>
            </w:r>
          </w:p>
          <w:p w14:paraId="75304017" w14:textId="77777777" w:rsidR="00727636" w:rsidRPr="004E44E8" w:rsidRDefault="00727636" w:rsidP="00534563">
            <w:pPr>
              <w:numPr>
                <w:ilvl w:val="0"/>
                <w:numId w:val="16"/>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marca a notificação como lida</w:t>
            </w:r>
          </w:p>
        </w:tc>
      </w:tr>
      <w:tr w:rsidR="00844410" w:rsidRPr="004E44E8" w14:paraId="2D414564" w14:textId="77777777" w:rsidTr="00844410">
        <w:trPr>
          <w:trHeight w:val="397"/>
        </w:trPr>
        <w:tc>
          <w:tcPr>
            <w:tcW w:w="3261" w:type="dxa"/>
            <w:shd w:val="clear" w:color="auto" w:fill="D1EFDC"/>
            <w:vAlign w:val="center"/>
          </w:tcPr>
          <w:p w14:paraId="3FE56F4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POS-CONDIÇÃO</w:t>
            </w:r>
          </w:p>
        </w:tc>
        <w:tc>
          <w:tcPr>
            <w:tcW w:w="7097" w:type="dxa"/>
            <w:shd w:val="clear" w:color="auto" w:fill="D1EFDC"/>
            <w:vAlign w:val="center"/>
          </w:tcPr>
          <w:p w14:paraId="5FE9F3F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 possui</w:t>
            </w:r>
          </w:p>
        </w:tc>
      </w:tr>
      <w:tr w:rsidR="00844410" w:rsidRPr="004E44E8" w14:paraId="3DEC3B44" w14:textId="77777777" w:rsidTr="00844410">
        <w:trPr>
          <w:trHeight w:val="397"/>
        </w:trPr>
        <w:tc>
          <w:tcPr>
            <w:tcW w:w="3261" w:type="dxa"/>
            <w:shd w:val="clear" w:color="auto" w:fill="D1EFDC"/>
            <w:vAlign w:val="center"/>
          </w:tcPr>
          <w:p w14:paraId="3C0FCE1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CENARIO ALTERNATIVO</w:t>
            </w:r>
          </w:p>
        </w:tc>
        <w:tc>
          <w:tcPr>
            <w:tcW w:w="7097" w:type="dxa"/>
            <w:shd w:val="clear" w:color="auto" w:fill="D1EFDC"/>
            <w:vAlign w:val="center"/>
          </w:tcPr>
          <w:p w14:paraId="4561399E" w14:textId="2F6844E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 xml:space="preserve">A </w:t>
            </w:r>
            <w:r w:rsidR="00344627" w:rsidRPr="004E44E8">
              <w:rPr>
                <w:rFonts w:ascii="Arial" w:hAnsi="Arial" w:cs="Arial"/>
                <w:color w:val="262626" w:themeColor="text1" w:themeTint="D9"/>
              </w:rPr>
              <w:t xml:space="preserve">atendente </w:t>
            </w:r>
            <w:r w:rsidRPr="004E44E8">
              <w:rPr>
                <w:rFonts w:ascii="Arial" w:hAnsi="Arial" w:cs="Arial"/>
                <w:color w:val="262626" w:themeColor="text1" w:themeTint="D9"/>
              </w:rPr>
              <w:t>pode não abrir a notificação</w:t>
            </w:r>
          </w:p>
        </w:tc>
      </w:tr>
      <w:tr w:rsidR="00844410" w:rsidRPr="004E44E8" w14:paraId="7240FE27" w14:textId="77777777" w:rsidTr="00844410">
        <w:trPr>
          <w:trHeight w:val="397"/>
        </w:trPr>
        <w:tc>
          <w:tcPr>
            <w:tcW w:w="3261" w:type="dxa"/>
            <w:shd w:val="clear" w:color="auto" w:fill="D1EFDC"/>
            <w:vAlign w:val="center"/>
          </w:tcPr>
          <w:p w14:paraId="2AAA638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INCLUDE</w:t>
            </w:r>
          </w:p>
        </w:tc>
        <w:tc>
          <w:tcPr>
            <w:tcW w:w="7097" w:type="dxa"/>
            <w:shd w:val="clear" w:color="auto" w:fill="D1EFDC"/>
            <w:vAlign w:val="center"/>
          </w:tcPr>
          <w:p w14:paraId="65B88130"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Cumprir requisitos</w:t>
            </w:r>
          </w:p>
        </w:tc>
      </w:tr>
      <w:tr w:rsidR="00844410" w:rsidRPr="004E44E8" w14:paraId="5079B832" w14:textId="77777777" w:rsidTr="00844410">
        <w:trPr>
          <w:trHeight w:val="397"/>
        </w:trPr>
        <w:tc>
          <w:tcPr>
            <w:tcW w:w="3261" w:type="dxa"/>
            <w:shd w:val="clear" w:color="auto" w:fill="D1EFDC"/>
            <w:vAlign w:val="center"/>
          </w:tcPr>
          <w:p w14:paraId="426317B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 xml:space="preserve">EXTEND </w:t>
            </w:r>
          </w:p>
        </w:tc>
        <w:tc>
          <w:tcPr>
            <w:tcW w:w="7097" w:type="dxa"/>
            <w:shd w:val="clear" w:color="auto" w:fill="D1EFDC"/>
            <w:vAlign w:val="center"/>
          </w:tcPr>
          <w:p w14:paraId="6E911FB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 possui</w:t>
            </w:r>
          </w:p>
        </w:tc>
      </w:tr>
    </w:tbl>
    <w:p w14:paraId="689C2968" w14:textId="77777777" w:rsidR="00727636" w:rsidRPr="004E44E8" w:rsidRDefault="00727636" w:rsidP="00534563">
      <w:pPr>
        <w:spacing w:line="360" w:lineRule="auto"/>
        <w:ind w:firstLine="708"/>
        <w:rPr>
          <w:rFonts w:ascii="Arial" w:hAnsi="Arial" w:cs="Arial"/>
        </w:rPr>
      </w:pPr>
    </w:p>
    <w:tbl>
      <w:tblPr>
        <w:tblW w:w="10358" w:type="dxa"/>
        <w:tblInd w:w="-464" w:type="dxa"/>
        <w:tblBorders>
          <w:top w:val="single" w:sz="4" w:space="0" w:color="275317" w:themeColor="accent6" w:themeShade="80"/>
          <w:left w:val="single" w:sz="4" w:space="0" w:color="275317" w:themeColor="accent6" w:themeShade="80"/>
          <w:bottom w:val="single" w:sz="4" w:space="0" w:color="275317" w:themeColor="accent6" w:themeShade="80"/>
          <w:right w:val="single" w:sz="4" w:space="0" w:color="275317" w:themeColor="accent6" w:themeShade="80"/>
          <w:insideH w:val="single" w:sz="4" w:space="0" w:color="275317" w:themeColor="accent6" w:themeShade="80"/>
          <w:insideV w:val="single" w:sz="4" w:space="0" w:color="275317" w:themeColor="accent6" w:themeShade="80"/>
        </w:tblBorders>
        <w:shd w:val="clear" w:color="auto" w:fill="D1EFDC"/>
        <w:tblLayout w:type="fixed"/>
        <w:tblLook w:val="0000" w:firstRow="0" w:lastRow="0" w:firstColumn="0" w:lastColumn="0" w:noHBand="0" w:noVBand="0"/>
      </w:tblPr>
      <w:tblGrid>
        <w:gridCol w:w="3261"/>
        <w:gridCol w:w="7097"/>
      </w:tblGrid>
      <w:tr w:rsidR="007D4829" w:rsidRPr="004E44E8" w14:paraId="615261C6" w14:textId="77777777" w:rsidTr="00844410">
        <w:trPr>
          <w:trHeight w:val="397"/>
        </w:trPr>
        <w:tc>
          <w:tcPr>
            <w:tcW w:w="3261" w:type="dxa"/>
            <w:shd w:val="clear" w:color="auto" w:fill="D1EFDC"/>
            <w:vAlign w:val="center"/>
          </w:tcPr>
          <w:p w14:paraId="49ED736A" w14:textId="77777777" w:rsidR="00727636" w:rsidRPr="004E44E8" w:rsidRDefault="00727636" w:rsidP="00534563">
            <w:pPr>
              <w:spacing w:line="360" w:lineRule="auto"/>
              <w:jc w:val="center"/>
              <w:rPr>
                <w:rFonts w:ascii="Arial" w:hAnsi="Arial" w:cs="Arial"/>
                <w:b/>
                <w:bCs/>
                <w:color w:val="262626" w:themeColor="text1" w:themeTint="D9"/>
                <w:lang w:eastAsia="ar-SA"/>
              </w:rPr>
            </w:pPr>
            <w:r w:rsidRPr="004E44E8">
              <w:rPr>
                <w:rFonts w:ascii="Arial" w:hAnsi="Arial" w:cs="Arial"/>
                <w:b/>
                <w:bCs/>
                <w:color w:val="262626" w:themeColor="text1" w:themeTint="D9"/>
                <w:lang w:eastAsia="ar-SA"/>
              </w:rPr>
              <w:t>ID</w:t>
            </w:r>
          </w:p>
        </w:tc>
        <w:tc>
          <w:tcPr>
            <w:tcW w:w="7097" w:type="dxa"/>
            <w:shd w:val="clear" w:color="auto" w:fill="D1EFDC"/>
            <w:vAlign w:val="center"/>
          </w:tcPr>
          <w:p w14:paraId="3571944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rPr>
              <w:t>UC002</w:t>
            </w:r>
          </w:p>
        </w:tc>
      </w:tr>
      <w:tr w:rsidR="007D4829" w:rsidRPr="004E44E8" w14:paraId="37777AC0" w14:textId="77777777" w:rsidTr="00844410">
        <w:trPr>
          <w:trHeight w:val="397"/>
        </w:trPr>
        <w:tc>
          <w:tcPr>
            <w:tcW w:w="3261" w:type="dxa"/>
            <w:shd w:val="clear" w:color="auto" w:fill="D1EFDC"/>
            <w:vAlign w:val="center"/>
          </w:tcPr>
          <w:p w14:paraId="307DDE0B"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7097" w:type="dxa"/>
            <w:shd w:val="clear" w:color="auto" w:fill="D1EFDC"/>
            <w:vAlign w:val="center"/>
          </w:tcPr>
          <w:p w14:paraId="67BC222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 xml:space="preserve">Este caso de uso tem por objetivo realizar triagem atendendo o </w:t>
            </w:r>
            <w:r w:rsidRPr="004E44E8">
              <w:rPr>
                <w:rFonts w:ascii="Arial" w:hAnsi="Arial" w:cs="Arial"/>
                <w:b/>
                <w:color w:val="262626" w:themeColor="text1" w:themeTint="D9"/>
              </w:rPr>
              <w:t>RF002</w:t>
            </w:r>
          </w:p>
        </w:tc>
      </w:tr>
      <w:tr w:rsidR="007D4829" w:rsidRPr="004E44E8" w14:paraId="751F1366" w14:textId="77777777" w:rsidTr="00844410">
        <w:trPr>
          <w:trHeight w:val="408"/>
        </w:trPr>
        <w:tc>
          <w:tcPr>
            <w:tcW w:w="3261" w:type="dxa"/>
            <w:shd w:val="clear" w:color="auto" w:fill="D1EFDC"/>
            <w:vAlign w:val="center"/>
          </w:tcPr>
          <w:p w14:paraId="7DACFB40"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ATOR PRIMÁRIO</w:t>
            </w:r>
          </w:p>
        </w:tc>
        <w:tc>
          <w:tcPr>
            <w:tcW w:w="7097" w:type="dxa"/>
            <w:shd w:val="clear" w:color="auto" w:fill="D1EFDC"/>
            <w:vAlign w:val="center"/>
          </w:tcPr>
          <w:p w14:paraId="702FCED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Atendente</w:t>
            </w:r>
          </w:p>
        </w:tc>
      </w:tr>
      <w:tr w:rsidR="007D4829" w:rsidRPr="004E44E8" w14:paraId="30A1D2B2" w14:textId="77777777" w:rsidTr="00844410">
        <w:trPr>
          <w:trHeight w:val="392"/>
        </w:trPr>
        <w:tc>
          <w:tcPr>
            <w:tcW w:w="3261" w:type="dxa"/>
            <w:shd w:val="clear" w:color="auto" w:fill="D1EFDC"/>
            <w:vAlign w:val="center"/>
          </w:tcPr>
          <w:p w14:paraId="443835A7"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PRÉ-CONDIÇÃO</w:t>
            </w:r>
          </w:p>
        </w:tc>
        <w:tc>
          <w:tcPr>
            <w:tcW w:w="7097" w:type="dxa"/>
            <w:shd w:val="clear" w:color="auto" w:fill="D1EFDC"/>
            <w:vAlign w:val="center"/>
          </w:tcPr>
          <w:p w14:paraId="3B6F1C6A"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Ter as primeiras informações do paciente</w:t>
            </w:r>
          </w:p>
        </w:tc>
      </w:tr>
      <w:tr w:rsidR="007D4829" w:rsidRPr="004E44E8" w14:paraId="3F78FC25" w14:textId="77777777" w:rsidTr="00844410">
        <w:trPr>
          <w:trHeight w:val="77"/>
        </w:trPr>
        <w:tc>
          <w:tcPr>
            <w:tcW w:w="3261" w:type="dxa"/>
            <w:shd w:val="clear" w:color="auto" w:fill="D1EFDC"/>
            <w:vAlign w:val="center"/>
          </w:tcPr>
          <w:p w14:paraId="4B1CB56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CENARIO PRINCIPAL</w:t>
            </w:r>
          </w:p>
        </w:tc>
        <w:tc>
          <w:tcPr>
            <w:tcW w:w="7097" w:type="dxa"/>
            <w:shd w:val="clear" w:color="auto" w:fill="D1EFDC"/>
            <w:vAlign w:val="center"/>
          </w:tcPr>
          <w:p w14:paraId="2767255A" w14:textId="77777777" w:rsidR="00727636" w:rsidRPr="004E44E8" w:rsidRDefault="00727636" w:rsidP="00534563">
            <w:pPr>
              <w:snapToGrid w:val="0"/>
              <w:spacing w:line="360" w:lineRule="auto"/>
              <w:ind w:left="643"/>
              <w:rPr>
                <w:rFonts w:ascii="Arial" w:hAnsi="Arial" w:cs="Arial"/>
                <w:b/>
                <w:bCs/>
                <w:color w:val="262626" w:themeColor="text1" w:themeTint="D9"/>
                <w:lang w:eastAsia="en-US"/>
              </w:rPr>
            </w:pPr>
          </w:p>
          <w:p w14:paraId="3B10C2BD" w14:textId="77777777" w:rsidR="00727636" w:rsidRPr="004E44E8" w:rsidRDefault="00727636" w:rsidP="00534563">
            <w:pPr>
              <w:numPr>
                <w:ilvl w:val="0"/>
                <w:numId w:val="6"/>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inicia quando a Atendente ou Paciente seleciona o campo formulário;</w:t>
            </w:r>
          </w:p>
          <w:p w14:paraId="0D0BACB9" w14:textId="77777777" w:rsidR="00727636" w:rsidRPr="004E44E8" w:rsidRDefault="00727636" w:rsidP="00534563">
            <w:pPr>
              <w:numPr>
                <w:ilvl w:val="0"/>
                <w:numId w:val="6"/>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carrega o formulário do paciente com os espaços em branco;</w:t>
            </w:r>
          </w:p>
          <w:p w14:paraId="13EDE371" w14:textId="77777777" w:rsidR="00727636" w:rsidRPr="004E44E8" w:rsidRDefault="00727636" w:rsidP="00534563">
            <w:pPr>
              <w:numPr>
                <w:ilvl w:val="0"/>
                <w:numId w:val="6"/>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A Atendente ou Paciente insere o CPF;</w:t>
            </w:r>
          </w:p>
          <w:p w14:paraId="283B1C4D" w14:textId="77777777" w:rsidR="00727636" w:rsidRPr="004E44E8" w:rsidRDefault="00727636" w:rsidP="00534563">
            <w:pPr>
              <w:numPr>
                <w:ilvl w:val="0"/>
                <w:numId w:val="6"/>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busca em seu banco de dados se o CPF inserido já está cadastrado</w:t>
            </w:r>
          </w:p>
          <w:p w14:paraId="7EB97CED" w14:textId="77777777" w:rsidR="00727636" w:rsidRPr="004E44E8" w:rsidRDefault="00727636" w:rsidP="00534563">
            <w:pPr>
              <w:pStyle w:val="PargrafodaLista"/>
              <w:numPr>
                <w:ilvl w:val="0"/>
                <w:numId w:val="6"/>
              </w:numPr>
              <w:spacing w:after="160" w:line="360" w:lineRule="auto"/>
              <w:rPr>
                <w:rFonts w:ascii="Arial" w:hAnsi="Arial" w:cs="Arial"/>
                <w:color w:val="262626" w:themeColor="text1" w:themeTint="D9"/>
              </w:rPr>
            </w:pPr>
            <w:r w:rsidRPr="004E44E8">
              <w:rPr>
                <w:rFonts w:ascii="Arial" w:hAnsi="Arial" w:cs="Arial"/>
                <w:color w:val="262626" w:themeColor="text1" w:themeTint="D9"/>
                <w:sz w:val="24"/>
                <w:szCs w:val="24"/>
              </w:rPr>
              <w:t>O sistema libera a Atendente ou Paciente para inserir os documentos;</w:t>
            </w:r>
          </w:p>
          <w:p w14:paraId="2CFA90D3" w14:textId="77777777" w:rsidR="00727636" w:rsidRPr="004E44E8" w:rsidRDefault="00727636" w:rsidP="00534563">
            <w:pPr>
              <w:pStyle w:val="PargrafodaLista"/>
              <w:numPr>
                <w:ilvl w:val="0"/>
                <w:numId w:val="6"/>
              </w:numPr>
              <w:spacing w:after="160" w:line="360" w:lineRule="auto"/>
              <w:rPr>
                <w:rFonts w:ascii="Arial" w:hAnsi="Arial" w:cs="Arial"/>
                <w:color w:val="262626" w:themeColor="text1" w:themeTint="D9"/>
              </w:rPr>
            </w:pPr>
            <w:r w:rsidRPr="004E44E8">
              <w:rPr>
                <w:rFonts w:ascii="Arial" w:hAnsi="Arial" w:cs="Arial"/>
                <w:color w:val="262626" w:themeColor="text1" w:themeTint="D9"/>
                <w:sz w:val="24"/>
                <w:szCs w:val="24"/>
              </w:rPr>
              <w:t xml:space="preserve">A Atendente ou Paciente insere as informações: </w:t>
            </w:r>
            <w:r w:rsidRPr="004E44E8">
              <w:rPr>
                <w:rFonts w:ascii="Arial" w:eastAsia="Aptos" w:hAnsi="Arial" w:cs="Arial"/>
                <w:color w:val="262626" w:themeColor="text1" w:themeTint="D9"/>
                <w:sz w:val="24"/>
                <w:szCs w:val="24"/>
              </w:rPr>
              <w:t xml:space="preserve">nome, CPF, data de nascimento, membros da família (nome, idade, escolaridade, local de trabalho, renda), gastos </w:t>
            </w:r>
            <w:r w:rsidRPr="004E44E8">
              <w:rPr>
                <w:rFonts w:ascii="Arial" w:eastAsia="Aptos" w:hAnsi="Arial" w:cs="Arial"/>
                <w:color w:val="262626" w:themeColor="text1" w:themeTint="D9"/>
                <w:sz w:val="24"/>
                <w:szCs w:val="24"/>
              </w:rPr>
              <w:lastRenderedPageBreak/>
              <w:t>mensais (plano de saúde, água, luz, aluguel, financiamento, educação, medicação cursos, outros, valores de cada gasto), bens em seu nome (tipo de bem, valor) e busca de ajuda em outras instituições;</w:t>
            </w:r>
          </w:p>
          <w:p w14:paraId="2392CABE" w14:textId="77777777" w:rsidR="00727636" w:rsidRPr="004E44E8" w:rsidRDefault="00727636" w:rsidP="00534563">
            <w:pPr>
              <w:pStyle w:val="PargrafodaLista"/>
              <w:numPr>
                <w:ilvl w:val="0"/>
                <w:numId w:val="6"/>
              </w:numPr>
              <w:spacing w:after="160" w:line="360" w:lineRule="auto"/>
              <w:rPr>
                <w:rFonts w:ascii="Arial" w:hAnsi="Arial" w:cs="Arial"/>
                <w:color w:val="262626" w:themeColor="text1" w:themeTint="D9"/>
              </w:rPr>
            </w:pPr>
            <w:r w:rsidRPr="004E44E8">
              <w:rPr>
                <w:rFonts w:ascii="Arial" w:hAnsi="Arial" w:cs="Arial"/>
                <w:color w:val="262626" w:themeColor="text1" w:themeTint="D9"/>
                <w:sz w:val="24"/>
                <w:szCs w:val="24"/>
              </w:rPr>
              <w:t>O sistema deixa marcado paciente ativo;</w:t>
            </w:r>
          </w:p>
          <w:p w14:paraId="51789791" w14:textId="77777777" w:rsidR="00727636" w:rsidRPr="004E44E8" w:rsidRDefault="00727636" w:rsidP="00534563">
            <w:pPr>
              <w:pStyle w:val="PargrafodaLista"/>
              <w:numPr>
                <w:ilvl w:val="0"/>
                <w:numId w:val="6"/>
              </w:numPr>
              <w:spacing w:after="160" w:line="360" w:lineRule="auto"/>
              <w:rPr>
                <w:rFonts w:ascii="Arial" w:hAnsi="Arial" w:cs="Arial"/>
                <w:color w:val="262626" w:themeColor="text1" w:themeTint="D9"/>
              </w:rPr>
            </w:pPr>
            <w:r w:rsidRPr="004E44E8">
              <w:rPr>
                <w:rFonts w:ascii="Arial" w:hAnsi="Arial" w:cs="Arial"/>
                <w:color w:val="262626" w:themeColor="text1" w:themeTint="D9"/>
                <w:sz w:val="24"/>
                <w:szCs w:val="24"/>
              </w:rPr>
              <w:t>O sistema grava a data de conclusão;</w:t>
            </w:r>
          </w:p>
          <w:p w14:paraId="1A5B6687" w14:textId="77777777" w:rsidR="00727636" w:rsidRPr="004E44E8" w:rsidRDefault="00727636" w:rsidP="00534563">
            <w:pPr>
              <w:pStyle w:val="PargrafodaLista"/>
              <w:numPr>
                <w:ilvl w:val="0"/>
                <w:numId w:val="6"/>
              </w:numPr>
              <w:spacing w:after="160" w:line="360" w:lineRule="auto"/>
              <w:rPr>
                <w:rFonts w:ascii="Arial" w:hAnsi="Arial" w:cs="Arial"/>
                <w:color w:val="262626" w:themeColor="text1" w:themeTint="D9"/>
              </w:rPr>
            </w:pPr>
            <w:r w:rsidRPr="004E44E8">
              <w:rPr>
                <w:rFonts w:ascii="Arial" w:hAnsi="Arial" w:cs="Arial"/>
                <w:color w:val="262626" w:themeColor="text1" w:themeTint="D9"/>
                <w:sz w:val="24"/>
                <w:szCs w:val="24"/>
              </w:rPr>
              <w:t>Uma mensagem de confirmação aparece na tela.</w:t>
            </w:r>
          </w:p>
        </w:tc>
      </w:tr>
      <w:tr w:rsidR="007D4829" w:rsidRPr="004E44E8" w14:paraId="65F3812F" w14:textId="77777777" w:rsidTr="00844410">
        <w:trPr>
          <w:trHeight w:val="397"/>
        </w:trPr>
        <w:tc>
          <w:tcPr>
            <w:tcW w:w="3261" w:type="dxa"/>
            <w:shd w:val="clear" w:color="auto" w:fill="D1EFDC"/>
            <w:vAlign w:val="center"/>
          </w:tcPr>
          <w:p w14:paraId="1F6DECA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lastRenderedPageBreak/>
              <w:t>POS-CONDIÇÃO</w:t>
            </w:r>
          </w:p>
        </w:tc>
        <w:tc>
          <w:tcPr>
            <w:tcW w:w="7097" w:type="dxa"/>
            <w:shd w:val="clear" w:color="auto" w:fill="D1EFDC"/>
            <w:vAlign w:val="center"/>
          </w:tcPr>
          <w:p w14:paraId="571BF0D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 possui</w:t>
            </w:r>
          </w:p>
        </w:tc>
      </w:tr>
      <w:tr w:rsidR="007D4829" w:rsidRPr="004E44E8" w14:paraId="7CFB8EB2" w14:textId="77777777" w:rsidTr="00844410">
        <w:trPr>
          <w:trHeight w:val="397"/>
        </w:trPr>
        <w:tc>
          <w:tcPr>
            <w:tcW w:w="3261" w:type="dxa"/>
            <w:shd w:val="clear" w:color="auto" w:fill="D1EFDC"/>
            <w:vAlign w:val="center"/>
          </w:tcPr>
          <w:p w14:paraId="49AFC56F"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CENARIO ALTERNATIVO</w:t>
            </w:r>
          </w:p>
        </w:tc>
        <w:tc>
          <w:tcPr>
            <w:tcW w:w="7097" w:type="dxa"/>
            <w:shd w:val="clear" w:color="auto" w:fill="D1EFDC"/>
            <w:vAlign w:val="center"/>
          </w:tcPr>
          <w:p w14:paraId="77361999" w14:textId="18DAD5B6"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 xml:space="preserve">A </w:t>
            </w:r>
            <w:r w:rsidR="00584BEF" w:rsidRPr="004E44E8">
              <w:rPr>
                <w:rFonts w:ascii="Arial" w:hAnsi="Arial" w:cs="Arial"/>
                <w:color w:val="262626" w:themeColor="text1" w:themeTint="D9"/>
              </w:rPr>
              <w:t xml:space="preserve">atendente </w:t>
            </w:r>
            <w:r w:rsidRPr="004E44E8">
              <w:rPr>
                <w:rFonts w:ascii="Arial" w:hAnsi="Arial" w:cs="Arial"/>
                <w:color w:val="262626" w:themeColor="text1" w:themeTint="D9"/>
              </w:rPr>
              <w:t xml:space="preserve">ou paciente esquecer os documentos necessários, CPF já cadastrado no sistema, ultrapassar a renda </w:t>
            </w:r>
          </w:p>
          <w:p w14:paraId="7181007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mínima exigida.</w:t>
            </w:r>
          </w:p>
        </w:tc>
      </w:tr>
      <w:tr w:rsidR="00DF2581" w:rsidRPr="004E44E8" w14:paraId="6935A91E" w14:textId="77777777" w:rsidTr="00844410">
        <w:trPr>
          <w:trHeight w:val="397"/>
        </w:trPr>
        <w:tc>
          <w:tcPr>
            <w:tcW w:w="3261" w:type="dxa"/>
            <w:shd w:val="clear" w:color="auto" w:fill="D1EFDC"/>
            <w:vAlign w:val="center"/>
          </w:tcPr>
          <w:p w14:paraId="599E4F27" w14:textId="77777777" w:rsidR="00DF2581" w:rsidRPr="004E44E8" w:rsidRDefault="00DF2581"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INCLUDE</w:t>
            </w:r>
          </w:p>
        </w:tc>
        <w:tc>
          <w:tcPr>
            <w:tcW w:w="7097" w:type="dxa"/>
            <w:shd w:val="clear" w:color="auto" w:fill="D1EFDC"/>
            <w:vAlign w:val="center"/>
          </w:tcPr>
          <w:p w14:paraId="294F7B30" w14:textId="1BF31E62" w:rsidR="00DF2581" w:rsidRPr="004E44E8" w:rsidRDefault="00DF2581"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 possui</w:t>
            </w:r>
          </w:p>
        </w:tc>
      </w:tr>
      <w:tr w:rsidR="007D4829" w:rsidRPr="004E44E8" w14:paraId="4702988E" w14:textId="77777777" w:rsidTr="00844410">
        <w:trPr>
          <w:trHeight w:val="397"/>
        </w:trPr>
        <w:tc>
          <w:tcPr>
            <w:tcW w:w="3261" w:type="dxa"/>
            <w:shd w:val="clear" w:color="auto" w:fill="D1EFDC"/>
            <w:vAlign w:val="center"/>
          </w:tcPr>
          <w:p w14:paraId="4AA5C51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 xml:space="preserve">EXTEND </w:t>
            </w:r>
          </w:p>
        </w:tc>
        <w:tc>
          <w:tcPr>
            <w:tcW w:w="7097" w:type="dxa"/>
            <w:shd w:val="clear" w:color="auto" w:fill="D1EFDC"/>
            <w:vAlign w:val="center"/>
          </w:tcPr>
          <w:p w14:paraId="548680A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Agendar consulta</w:t>
            </w:r>
          </w:p>
        </w:tc>
      </w:tr>
    </w:tbl>
    <w:p w14:paraId="49A34C2A" w14:textId="77777777" w:rsidR="00727636" w:rsidRPr="004E44E8" w:rsidRDefault="00727636" w:rsidP="00534563">
      <w:pPr>
        <w:spacing w:line="360" w:lineRule="auto"/>
        <w:rPr>
          <w:rFonts w:ascii="Arial" w:hAnsi="Arial" w:cs="Arial"/>
        </w:rPr>
      </w:pPr>
    </w:p>
    <w:tbl>
      <w:tblPr>
        <w:tblW w:w="10358" w:type="dxa"/>
        <w:tblInd w:w="-464" w:type="dxa"/>
        <w:tblBorders>
          <w:top w:val="single" w:sz="4" w:space="0" w:color="275317" w:themeColor="accent6" w:themeShade="80"/>
          <w:left w:val="single" w:sz="4" w:space="0" w:color="275317" w:themeColor="accent6" w:themeShade="80"/>
          <w:bottom w:val="single" w:sz="4" w:space="0" w:color="275317" w:themeColor="accent6" w:themeShade="80"/>
          <w:right w:val="single" w:sz="4" w:space="0" w:color="275317" w:themeColor="accent6" w:themeShade="80"/>
          <w:insideH w:val="single" w:sz="4" w:space="0" w:color="275317" w:themeColor="accent6" w:themeShade="80"/>
          <w:insideV w:val="single" w:sz="4" w:space="0" w:color="275317" w:themeColor="accent6" w:themeShade="80"/>
        </w:tblBorders>
        <w:shd w:val="clear" w:color="auto" w:fill="D1EFDC"/>
        <w:tblLayout w:type="fixed"/>
        <w:tblLook w:val="0000" w:firstRow="0" w:lastRow="0" w:firstColumn="0" w:lastColumn="0" w:noHBand="0" w:noVBand="0"/>
      </w:tblPr>
      <w:tblGrid>
        <w:gridCol w:w="3261"/>
        <w:gridCol w:w="7097"/>
      </w:tblGrid>
      <w:tr w:rsidR="00844410" w:rsidRPr="004E44E8" w14:paraId="6D4EAED6" w14:textId="77777777" w:rsidTr="00844410">
        <w:trPr>
          <w:trHeight w:val="397"/>
        </w:trPr>
        <w:tc>
          <w:tcPr>
            <w:tcW w:w="3261" w:type="dxa"/>
            <w:shd w:val="clear" w:color="auto" w:fill="D1EFDC"/>
            <w:vAlign w:val="center"/>
          </w:tcPr>
          <w:p w14:paraId="18ADB32A"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ID</w:t>
            </w:r>
          </w:p>
        </w:tc>
        <w:tc>
          <w:tcPr>
            <w:tcW w:w="7097" w:type="dxa"/>
            <w:shd w:val="clear" w:color="auto" w:fill="D1EFDC"/>
            <w:vAlign w:val="center"/>
          </w:tcPr>
          <w:p w14:paraId="5ABF05CF"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rPr>
              <w:t>UC003</w:t>
            </w:r>
          </w:p>
        </w:tc>
      </w:tr>
      <w:tr w:rsidR="00844410" w:rsidRPr="004E44E8" w14:paraId="4DB778A0" w14:textId="77777777" w:rsidTr="00844410">
        <w:trPr>
          <w:trHeight w:val="397"/>
        </w:trPr>
        <w:tc>
          <w:tcPr>
            <w:tcW w:w="3261" w:type="dxa"/>
            <w:shd w:val="clear" w:color="auto" w:fill="D1EFDC"/>
            <w:vAlign w:val="center"/>
          </w:tcPr>
          <w:p w14:paraId="7E96435F"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DESCRIÇÃO</w:t>
            </w:r>
          </w:p>
        </w:tc>
        <w:tc>
          <w:tcPr>
            <w:tcW w:w="7097" w:type="dxa"/>
            <w:shd w:val="clear" w:color="auto" w:fill="D1EFDC"/>
            <w:vAlign w:val="center"/>
          </w:tcPr>
          <w:p w14:paraId="65A38879"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 xml:space="preserve">Este caso de uso tem por objetivo agendar consulta no sistema atendendo o </w:t>
            </w:r>
            <w:r w:rsidRPr="004E44E8">
              <w:rPr>
                <w:rFonts w:ascii="Arial" w:hAnsi="Arial" w:cs="Arial"/>
                <w:b/>
                <w:color w:val="262626" w:themeColor="text1" w:themeTint="D9"/>
              </w:rPr>
              <w:t>RF003</w:t>
            </w:r>
          </w:p>
        </w:tc>
      </w:tr>
      <w:tr w:rsidR="00844410" w:rsidRPr="004E44E8" w14:paraId="06BCA6F5" w14:textId="77777777" w:rsidTr="00844410">
        <w:trPr>
          <w:trHeight w:val="408"/>
        </w:trPr>
        <w:tc>
          <w:tcPr>
            <w:tcW w:w="3261" w:type="dxa"/>
            <w:shd w:val="clear" w:color="auto" w:fill="D1EFDC"/>
            <w:vAlign w:val="center"/>
          </w:tcPr>
          <w:p w14:paraId="129B76D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ATOR PRIMÁRIO</w:t>
            </w:r>
          </w:p>
        </w:tc>
        <w:tc>
          <w:tcPr>
            <w:tcW w:w="7097" w:type="dxa"/>
            <w:shd w:val="clear" w:color="auto" w:fill="D1EFDC"/>
            <w:vAlign w:val="center"/>
          </w:tcPr>
          <w:p w14:paraId="712A81A6" w14:textId="0717D821" w:rsidR="00727636" w:rsidRPr="004E44E8" w:rsidRDefault="001833BD"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lang w:eastAsia="ar-SA"/>
              </w:rPr>
              <w:t xml:space="preserve">Atendente </w:t>
            </w:r>
          </w:p>
        </w:tc>
      </w:tr>
      <w:tr w:rsidR="00844410" w:rsidRPr="004E44E8" w14:paraId="5556321B" w14:textId="77777777" w:rsidTr="00844410">
        <w:trPr>
          <w:trHeight w:val="392"/>
        </w:trPr>
        <w:tc>
          <w:tcPr>
            <w:tcW w:w="3261" w:type="dxa"/>
            <w:shd w:val="clear" w:color="auto" w:fill="D1EFDC"/>
            <w:vAlign w:val="center"/>
          </w:tcPr>
          <w:p w14:paraId="0E5DBCD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PRÉ-CONDIÇÃO</w:t>
            </w:r>
          </w:p>
        </w:tc>
        <w:tc>
          <w:tcPr>
            <w:tcW w:w="7097" w:type="dxa"/>
            <w:shd w:val="clear" w:color="auto" w:fill="D1EFDC"/>
            <w:vAlign w:val="center"/>
          </w:tcPr>
          <w:p w14:paraId="3D21D0DB"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Ter as disponibilidades de horários dos profissionais</w:t>
            </w:r>
          </w:p>
        </w:tc>
      </w:tr>
      <w:tr w:rsidR="00844410" w:rsidRPr="004E44E8" w14:paraId="40938A0C" w14:textId="77777777" w:rsidTr="00844410">
        <w:trPr>
          <w:trHeight w:val="77"/>
        </w:trPr>
        <w:tc>
          <w:tcPr>
            <w:tcW w:w="3261" w:type="dxa"/>
            <w:shd w:val="clear" w:color="auto" w:fill="D1EFDC"/>
            <w:vAlign w:val="center"/>
          </w:tcPr>
          <w:p w14:paraId="66CD19C3"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CENARIO PRINCIPAL</w:t>
            </w:r>
          </w:p>
        </w:tc>
        <w:tc>
          <w:tcPr>
            <w:tcW w:w="7097" w:type="dxa"/>
            <w:shd w:val="clear" w:color="auto" w:fill="D1EFDC"/>
            <w:vAlign w:val="center"/>
          </w:tcPr>
          <w:p w14:paraId="65623384" w14:textId="77777777" w:rsidR="00727636" w:rsidRPr="004E44E8" w:rsidRDefault="00727636" w:rsidP="00534563">
            <w:pPr>
              <w:snapToGrid w:val="0"/>
              <w:spacing w:line="360" w:lineRule="auto"/>
              <w:ind w:left="643"/>
              <w:rPr>
                <w:rFonts w:ascii="Arial" w:hAnsi="Arial" w:cs="Arial"/>
                <w:b/>
                <w:bCs/>
                <w:color w:val="262626" w:themeColor="text1" w:themeTint="D9"/>
                <w:lang w:eastAsia="en-US"/>
              </w:rPr>
            </w:pPr>
          </w:p>
          <w:p w14:paraId="035F3B74" w14:textId="5DFB335E"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 xml:space="preserve">O sistema inicia quando a </w:t>
            </w:r>
            <w:r w:rsidR="001833BD" w:rsidRPr="004E44E8">
              <w:rPr>
                <w:rFonts w:ascii="Arial" w:hAnsi="Arial" w:cs="Arial"/>
                <w:color w:val="262626" w:themeColor="text1" w:themeTint="D9"/>
                <w:lang w:eastAsia="en-US"/>
              </w:rPr>
              <w:t xml:space="preserve">atendente </w:t>
            </w:r>
            <w:r w:rsidRPr="004E44E8">
              <w:rPr>
                <w:rFonts w:ascii="Arial" w:hAnsi="Arial" w:cs="Arial"/>
                <w:color w:val="262626" w:themeColor="text1" w:themeTint="D9"/>
                <w:lang w:eastAsia="en-US"/>
              </w:rPr>
              <w:t>seleciona o campo calendário no sistema;</w:t>
            </w:r>
          </w:p>
          <w:p w14:paraId="77788536" w14:textId="77777777"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abre o calendário;</w:t>
            </w:r>
          </w:p>
          <w:p w14:paraId="659B7209" w14:textId="4CB38AE6"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 xml:space="preserve">A </w:t>
            </w:r>
            <w:r w:rsidR="001833BD" w:rsidRPr="004E44E8">
              <w:rPr>
                <w:rFonts w:ascii="Arial" w:hAnsi="Arial" w:cs="Arial"/>
                <w:color w:val="262626" w:themeColor="text1" w:themeTint="D9"/>
                <w:lang w:eastAsia="en-US"/>
              </w:rPr>
              <w:t xml:space="preserve">atendente </w:t>
            </w:r>
            <w:r w:rsidRPr="004E44E8">
              <w:rPr>
                <w:rFonts w:ascii="Arial" w:hAnsi="Arial" w:cs="Arial"/>
                <w:color w:val="262626" w:themeColor="text1" w:themeTint="D9"/>
                <w:lang w:eastAsia="en-US"/>
              </w:rPr>
              <w:t>informa o profissional no espaço em branco;</w:t>
            </w:r>
          </w:p>
          <w:p w14:paraId="1772A20E" w14:textId="77777777"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mostra os dias e horários disponível do profissional;</w:t>
            </w:r>
          </w:p>
          <w:p w14:paraId="23BFC44F" w14:textId="2EBC959E"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 xml:space="preserve">A </w:t>
            </w:r>
            <w:r w:rsidR="001833BD" w:rsidRPr="004E44E8">
              <w:rPr>
                <w:rFonts w:ascii="Arial" w:hAnsi="Arial" w:cs="Arial"/>
                <w:color w:val="262626" w:themeColor="text1" w:themeTint="D9"/>
                <w:lang w:eastAsia="en-US"/>
              </w:rPr>
              <w:t xml:space="preserve">atendente </w:t>
            </w:r>
            <w:r w:rsidRPr="004E44E8">
              <w:rPr>
                <w:rFonts w:ascii="Arial" w:hAnsi="Arial" w:cs="Arial"/>
                <w:color w:val="262626" w:themeColor="text1" w:themeTint="D9"/>
                <w:lang w:eastAsia="en-US"/>
              </w:rPr>
              <w:t>seleciona o dia e o horário;</w:t>
            </w:r>
          </w:p>
          <w:p w14:paraId="0EDAE0A5" w14:textId="69D802DA"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 xml:space="preserve">A </w:t>
            </w:r>
            <w:r w:rsidR="001833BD" w:rsidRPr="004E44E8">
              <w:rPr>
                <w:rFonts w:ascii="Arial" w:hAnsi="Arial" w:cs="Arial"/>
                <w:color w:val="262626" w:themeColor="text1" w:themeTint="D9"/>
                <w:lang w:eastAsia="en-US"/>
              </w:rPr>
              <w:t xml:space="preserve">atendente </w:t>
            </w:r>
            <w:r w:rsidRPr="004E44E8">
              <w:rPr>
                <w:rFonts w:ascii="Arial" w:hAnsi="Arial" w:cs="Arial"/>
                <w:color w:val="262626" w:themeColor="text1" w:themeTint="D9"/>
                <w:lang w:eastAsia="en-US"/>
              </w:rPr>
              <w:t>informa o nome do paciente;</w:t>
            </w:r>
          </w:p>
          <w:p w14:paraId="7DE8DA87" w14:textId="77777777"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mostrara uma mensagem de consulta agendada;</w:t>
            </w:r>
          </w:p>
          <w:p w14:paraId="69145CE9" w14:textId="77777777" w:rsidR="00727636" w:rsidRPr="004E44E8" w:rsidRDefault="00727636" w:rsidP="00534563">
            <w:pPr>
              <w:numPr>
                <w:ilvl w:val="0"/>
                <w:numId w:val="4"/>
              </w:numPr>
              <w:spacing w:line="360" w:lineRule="auto"/>
              <w:rPr>
                <w:rFonts w:ascii="Arial" w:hAnsi="Arial" w:cs="Arial"/>
                <w:color w:val="262626" w:themeColor="text1" w:themeTint="D9"/>
              </w:rPr>
            </w:pPr>
            <w:r w:rsidRPr="004E44E8">
              <w:rPr>
                <w:rFonts w:ascii="Arial" w:hAnsi="Arial" w:cs="Arial"/>
                <w:color w:val="262626" w:themeColor="text1" w:themeTint="D9"/>
                <w:lang w:eastAsia="en-US"/>
              </w:rPr>
              <w:t>O sistema enviara um e-mail para o profissional selecionado;</w:t>
            </w:r>
          </w:p>
          <w:p w14:paraId="4D3D37D3" w14:textId="77777777" w:rsidR="00727636" w:rsidRPr="004E44E8" w:rsidRDefault="00727636" w:rsidP="00534563">
            <w:pPr>
              <w:pStyle w:val="PargrafodaLista"/>
              <w:numPr>
                <w:ilvl w:val="0"/>
                <w:numId w:val="4"/>
              </w:numPr>
              <w:spacing w:after="160" w:line="360" w:lineRule="auto"/>
              <w:rPr>
                <w:rFonts w:ascii="Arial" w:hAnsi="Arial" w:cs="Arial"/>
                <w:color w:val="262626" w:themeColor="text1" w:themeTint="D9"/>
              </w:rPr>
            </w:pPr>
            <w:r w:rsidRPr="004E44E8">
              <w:rPr>
                <w:rFonts w:ascii="Arial" w:hAnsi="Arial" w:cs="Arial"/>
                <w:color w:val="262626" w:themeColor="text1" w:themeTint="D9"/>
                <w:sz w:val="24"/>
                <w:szCs w:val="24"/>
                <w:lang w:eastAsia="en-US"/>
              </w:rPr>
              <w:t>O sistema mostrara uma mensagem de e-mail enviado com sucesso</w:t>
            </w:r>
          </w:p>
        </w:tc>
      </w:tr>
      <w:tr w:rsidR="00844410" w:rsidRPr="004E44E8" w14:paraId="44DD3A18" w14:textId="77777777" w:rsidTr="00844410">
        <w:trPr>
          <w:trHeight w:val="397"/>
        </w:trPr>
        <w:tc>
          <w:tcPr>
            <w:tcW w:w="3261" w:type="dxa"/>
            <w:shd w:val="clear" w:color="auto" w:fill="D1EFDC"/>
            <w:vAlign w:val="center"/>
          </w:tcPr>
          <w:p w14:paraId="7723B384"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lastRenderedPageBreak/>
              <w:t>POS-CONDIÇÃO</w:t>
            </w:r>
          </w:p>
        </w:tc>
        <w:tc>
          <w:tcPr>
            <w:tcW w:w="7097" w:type="dxa"/>
            <w:shd w:val="clear" w:color="auto" w:fill="D1EFDC"/>
            <w:vAlign w:val="center"/>
          </w:tcPr>
          <w:p w14:paraId="2FAAC1E5"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 possui</w:t>
            </w:r>
          </w:p>
        </w:tc>
      </w:tr>
      <w:tr w:rsidR="00844410" w:rsidRPr="004E44E8" w14:paraId="67EB9E1D" w14:textId="77777777" w:rsidTr="00844410">
        <w:trPr>
          <w:trHeight w:val="397"/>
        </w:trPr>
        <w:tc>
          <w:tcPr>
            <w:tcW w:w="3261" w:type="dxa"/>
            <w:shd w:val="clear" w:color="auto" w:fill="D1EFDC"/>
            <w:vAlign w:val="center"/>
          </w:tcPr>
          <w:p w14:paraId="760A84A1"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CENARIO ALTERNATIVO</w:t>
            </w:r>
          </w:p>
        </w:tc>
        <w:tc>
          <w:tcPr>
            <w:tcW w:w="7097" w:type="dxa"/>
            <w:shd w:val="clear" w:color="auto" w:fill="D1EFDC"/>
            <w:vAlign w:val="center"/>
          </w:tcPr>
          <w:p w14:paraId="0C8F137F" w14:textId="69B3DEE2"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color w:val="262626" w:themeColor="text1" w:themeTint="D9"/>
              </w:rPr>
              <w:t xml:space="preserve">A </w:t>
            </w:r>
            <w:r w:rsidR="00640003" w:rsidRPr="004E44E8">
              <w:rPr>
                <w:rFonts w:ascii="Arial" w:hAnsi="Arial" w:cs="Arial"/>
                <w:color w:val="262626" w:themeColor="text1" w:themeTint="D9"/>
              </w:rPr>
              <w:t xml:space="preserve">atendente </w:t>
            </w:r>
            <w:r w:rsidRPr="004E44E8">
              <w:rPr>
                <w:rFonts w:ascii="Arial" w:hAnsi="Arial" w:cs="Arial"/>
                <w:color w:val="262626" w:themeColor="text1" w:themeTint="D9"/>
              </w:rPr>
              <w:t>pode não colocar o dia e horário, o profissional não ter e-mail, o nome do paciente estar errado.</w:t>
            </w:r>
          </w:p>
        </w:tc>
      </w:tr>
      <w:tr w:rsidR="00844410" w:rsidRPr="004E44E8" w14:paraId="12564481" w14:textId="77777777" w:rsidTr="00844410">
        <w:trPr>
          <w:trHeight w:val="397"/>
        </w:trPr>
        <w:tc>
          <w:tcPr>
            <w:tcW w:w="3261" w:type="dxa"/>
            <w:shd w:val="clear" w:color="auto" w:fill="D1EFDC"/>
            <w:vAlign w:val="center"/>
          </w:tcPr>
          <w:p w14:paraId="551DBA77" w14:textId="77777777" w:rsidR="00DF2581" w:rsidRPr="004E44E8" w:rsidRDefault="00DF2581"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INCLUDE</w:t>
            </w:r>
          </w:p>
        </w:tc>
        <w:tc>
          <w:tcPr>
            <w:tcW w:w="7097" w:type="dxa"/>
            <w:shd w:val="clear" w:color="auto" w:fill="D1EFDC"/>
            <w:vAlign w:val="center"/>
          </w:tcPr>
          <w:p w14:paraId="708751B3" w14:textId="7BCA8F43" w:rsidR="00DF2581" w:rsidRPr="004E44E8" w:rsidRDefault="00DF2581"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Não possui</w:t>
            </w:r>
          </w:p>
        </w:tc>
      </w:tr>
      <w:tr w:rsidR="00844410" w:rsidRPr="004E44E8" w14:paraId="04A97050" w14:textId="77777777" w:rsidTr="00844410">
        <w:trPr>
          <w:trHeight w:val="397"/>
        </w:trPr>
        <w:tc>
          <w:tcPr>
            <w:tcW w:w="3261" w:type="dxa"/>
            <w:shd w:val="clear" w:color="auto" w:fill="D1EFDC"/>
            <w:vAlign w:val="center"/>
          </w:tcPr>
          <w:p w14:paraId="128EC1BD"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
                <w:bCs/>
                <w:color w:val="262626" w:themeColor="text1" w:themeTint="D9"/>
                <w:lang w:eastAsia="ar-SA"/>
              </w:rPr>
              <w:t xml:space="preserve">EXTEND </w:t>
            </w:r>
          </w:p>
        </w:tc>
        <w:tc>
          <w:tcPr>
            <w:tcW w:w="7097" w:type="dxa"/>
            <w:shd w:val="clear" w:color="auto" w:fill="D1EFDC"/>
            <w:vAlign w:val="center"/>
          </w:tcPr>
          <w:p w14:paraId="09AB1DF8" w14:textId="77777777" w:rsidR="00727636" w:rsidRPr="004E44E8" w:rsidRDefault="00727636" w:rsidP="00534563">
            <w:pPr>
              <w:spacing w:line="360" w:lineRule="auto"/>
              <w:jc w:val="center"/>
              <w:rPr>
                <w:rFonts w:ascii="Arial" w:hAnsi="Arial" w:cs="Arial"/>
                <w:color w:val="262626" w:themeColor="text1" w:themeTint="D9"/>
              </w:rPr>
            </w:pPr>
            <w:r w:rsidRPr="004E44E8">
              <w:rPr>
                <w:rFonts w:ascii="Arial" w:hAnsi="Arial" w:cs="Arial"/>
                <w:bCs/>
                <w:color w:val="262626" w:themeColor="text1" w:themeTint="D9"/>
              </w:rPr>
              <w:t>Realizar triagem</w:t>
            </w:r>
          </w:p>
        </w:tc>
      </w:tr>
    </w:tbl>
    <w:p w14:paraId="73466FE5" w14:textId="77777777" w:rsidR="00727636" w:rsidRPr="004E44E8" w:rsidRDefault="00727636" w:rsidP="00534563">
      <w:pPr>
        <w:spacing w:line="360" w:lineRule="auto"/>
        <w:rPr>
          <w:rFonts w:ascii="Arial" w:hAnsi="Arial" w:cs="Arial"/>
        </w:rPr>
      </w:pPr>
    </w:p>
    <w:p w14:paraId="703FA54A" w14:textId="77777777" w:rsidR="00727636" w:rsidRPr="004E44E8" w:rsidRDefault="00727636" w:rsidP="00534563">
      <w:pPr>
        <w:spacing w:line="360" w:lineRule="auto"/>
        <w:rPr>
          <w:rFonts w:ascii="Arial" w:hAnsi="Arial" w:cs="Arial"/>
        </w:rPr>
      </w:pPr>
    </w:p>
    <w:p w14:paraId="54B506E3" w14:textId="77777777" w:rsidR="00727636" w:rsidRPr="004E44E8" w:rsidRDefault="00727636" w:rsidP="00534563">
      <w:pPr>
        <w:spacing w:line="360" w:lineRule="auto"/>
        <w:rPr>
          <w:rFonts w:ascii="Arial" w:hAnsi="Arial" w:cs="Arial"/>
        </w:rPr>
      </w:pPr>
    </w:p>
    <w:tbl>
      <w:tblPr>
        <w:tblW w:w="10358" w:type="dxa"/>
        <w:tblInd w:w="-464" w:type="dxa"/>
        <w:tblBorders>
          <w:top w:val="single" w:sz="4" w:space="0" w:color="275317" w:themeColor="accent6" w:themeShade="80"/>
          <w:left w:val="single" w:sz="4" w:space="0" w:color="275317" w:themeColor="accent6" w:themeShade="80"/>
          <w:bottom w:val="single" w:sz="4" w:space="0" w:color="275317" w:themeColor="accent6" w:themeShade="80"/>
          <w:right w:val="single" w:sz="4" w:space="0" w:color="275317" w:themeColor="accent6" w:themeShade="80"/>
          <w:insideH w:val="single" w:sz="4" w:space="0" w:color="275317" w:themeColor="accent6" w:themeShade="80"/>
          <w:insideV w:val="single" w:sz="4" w:space="0" w:color="275317" w:themeColor="accent6" w:themeShade="80"/>
        </w:tblBorders>
        <w:tblLayout w:type="fixed"/>
        <w:tblLook w:val="0000" w:firstRow="0" w:lastRow="0" w:firstColumn="0" w:lastColumn="0" w:noHBand="0" w:noVBand="0"/>
      </w:tblPr>
      <w:tblGrid>
        <w:gridCol w:w="3261"/>
        <w:gridCol w:w="7097"/>
      </w:tblGrid>
      <w:tr w:rsidR="007D4829" w:rsidRPr="004E44E8" w14:paraId="57AAFAAD" w14:textId="77777777" w:rsidTr="00844410">
        <w:trPr>
          <w:trHeight w:val="397"/>
        </w:trPr>
        <w:tc>
          <w:tcPr>
            <w:tcW w:w="3261" w:type="dxa"/>
            <w:shd w:val="clear" w:color="auto" w:fill="D1EFDC"/>
            <w:vAlign w:val="center"/>
          </w:tcPr>
          <w:p w14:paraId="3FD607CF"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ID</w:t>
            </w:r>
          </w:p>
        </w:tc>
        <w:tc>
          <w:tcPr>
            <w:tcW w:w="7097" w:type="dxa"/>
            <w:shd w:val="clear" w:color="auto" w:fill="D1EFDC"/>
            <w:vAlign w:val="center"/>
          </w:tcPr>
          <w:p w14:paraId="10F665C5"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103C17"/>
              </w:rPr>
              <w:t>UC004</w:t>
            </w:r>
          </w:p>
        </w:tc>
      </w:tr>
      <w:tr w:rsidR="007D4829" w:rsidRPr="004E44E8" w14:paraId="5A9AF2D4" w14:textId="77777777" w:rsidTr="00844410">
        <w:trPr>
          <w:trHeight w:val="397"/>
        </w:trPr>
        <w:tc>
          <w:tcPr>
            <w:tcW w:w="3261" w:type="dxa"/>
            <w:shd w:val="clear" w:color="auto" w:fill="D1EFDC"/>
            <w:vAlign w:val="center"/>
          </w:tcPr>
          <w:p w14:paraId="555F9CF5"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DESCRIÇÃO</w:t>
            </w:r>
          </w:p>
        </w:tc>
        <w:tc>
          <w:tcPr>
            <w:tcW w:w="7097" w:type="dxa"/>
            <w:shd w:val="clear" w:color="auto" w:fill="D1EFDC"/>
            <w:vAlign w:val="center"/>
          </w:tcPr>
          <w:p w14:paraId="5015423D" w14:textId="77777777" w:rsidR="00727636" w:rsidRPr="004E44E8" w:rsidRDefault="00727636" w:rsidP="00534563">
            <w:pPr>
              <w:spacing w:line="360" w:lineRule="auto"/>
              <w:jc w:val="center"/>
              <w:rPr>
                <w:rFonts w:ascii="Arial" w:hAnsi="Arial" w:cs="Arial"/>
              </w:rPr>
            </w:pPr>
            <w:r w:rsidRPr="004E44E8">
              <w:rPr>
                <w:rFonts w:ascii="Arial" w:hAnsi="Arial" w:cs="Arial"/>
                <w:color w:val="171717"/>
              </w:rPr>
              <w:t xml:space="preserve">Este caso de uso tem por objetivo cadastrar o profissional no sistema atendendo o </w:t>
            </w:r>
            <w:r w:rsidRPr="004E44E8">
              <w:rPr>
                <w:rFonts w:ascii="Arial" w:hAnsi="Arial" w:cs="Arial"/>
                <w:b/>
                <w:color w:val="171717"/>
              </w:rPr>
              <w:t>RF004</w:t>
            </w:r>
          </w:p>
        </w:tc>
      </w:tr>
      <w:tr w:rsidR="007D4829" w:rsidRPr="004E44E8" w14:paraId="3162759C" w14:textId="77777777" w:rsidTr="00844410">
        <w:trPr>
          <w:trHeight w:val="408"/>
        </w:trPr>
        <w:tc>
          <w:tcPr>
            <w:tcW w:w="3261" w:type="dxa"/>
            <w:shd w:val="clear" w:color="auto" w:fill="D1EFDC"/>
            <w:vAlign w:val="center"/>
          </w:tcPr>
          <w:p w14:paraId="05629299"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ATOR PRIMÁRIO</w:t>
            </w:r>
          </w:p>
        </w:tc>
        <w:tc>
          <w:tcPr>
            <w:tcW w:w="7097" w:type="dxa"/>
            <w:shd w:val="clear" w:color="auto" w:fill="D1EFDC"/>
            <w:vAlign w:val="center"/>
          </w:tcPr>
          <w:p w14:paraId="319EBA6B" w14:textId="14EA5F56" w:rsidR="00727636" w:rsidRPr="004E44E8" w:rsidRDefault="00640003" w:rsidP="00534563">
            <w:pPr>
              <w:spacing w:line="360" w:lineRule="auto"/>
              <w:jc w:val="center"/>
              <w:rPr>
                <w:rFonts w:ascii="Arial" w:hAnsi="Arial" w:cs="Arial"/>
              </w:rPr>
            </w:pPr>
            <w:r w:rsidRPr="004E44E8">
              <w:rPr>
                <w:rFonts w:ascii="Arial" w:hAnsi="Arial" w:cs="Arial"/>
                <w:lang w:eastAsia="ar-SA"/>
              </w:rPr>
              <w:t xml:space="preserve">Atendente </w:t>
            </w:r>
          </w:p>
        </w:tc>
      </w:tr>
      <w:tr w:rsidR="007D4829" w:rsidRPr="004E44E8" w14:paraId="19DD7597" w14:textId="77777777" w:rsidTr="00844410">
        <w:trPr>
          <w:trHeight w:val="392"/>
        </w:trPr>
        <w:tc>
          <w:tcPr>
            <w:tcW w:w="3261" w:type="dxa"/>
            <w:shd w:val="clear" w:color="auto" w:fill="D1EFDC"/>
            <w:vAlign w:val="center"/>
          </w:tcPr>
          <w:p w14:paraId="2946BA3D"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PRÉ-CONDIÇÃO</w:t>
            </w:r>
          </w:p>
        </w:tc>
        <w:tc>
          <w:tcPr>
            <w:tcW w:w="7097" w:type="dxa"/>
            <w:shd w:val="clear" w:color="auto" w:fill="D1EFDC"/>
            <w:vAlign w:val="center"/>
          </w:tcPr>
          <w:p w14:paraId="19638477" w14:textId="77777777" w:rsidR="00727636" w:rsidRPr="004E44E8" w:rsidRDefault="00727636" w:rsidP="00534563">
            <w:pPr>
              <w:spacing w:line="360" w:lineRule="auto"/>
              <w:jc w:val="center"/>
              <w:rPr>
                <w:rFonts w:ascii="Arial" w:hAnsi="Arial" w:cs="Arial"/>
              </w:rPr>
            </w:pPr>
            <w:r w:rsidRPr="004E44E8">
              <w:rPr>
                <w:rFonts w:ascii="Arial" w:hAnsi="Arial" w:cs="Arial"/>
                <w:color w:val="171717"/>
              </w:rPr>
              <w:t>Ter disponibilidade de horário e registro no conselho de classe de atuação</w:t>
            </w:r>
          </w:p>
        </w:tc>
      </w:tr>
      <w:tr w:rsidR="007D4829" w:rsidRPr="004E44E8" w14:paraId="137DFCF6" w14:textId="77777777" w:rsidTr="00844410">
        <w:trPr>
          <w:trHeight w:val="77"/>
        </w:trPr>
        <w:tc>
          <w:tcPr>
            <w:tcW w:w="3261" w:type="dxa"/>
            <w:shd w:val="clear" w:color="auto" w:fill="D1EFDC"/>
            <w:vAlign w:val="center"/>
          </w:tcPr>
          <w:p w14:paraId="5FF4E9B6"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CENARIO PRINCIPAL</w:t>
            </w:r>
          </w:p>
        </w:tc>
        <w:tc>
          <w:tcPr>
            <w:tcW w:w="7097" w:type="dxa"/>
            <w:shd w:val="clear" w:color="auto" w:fill="D1EFDC"/>
            <w:vAlign w:val="center"/>
          </w:tcPr>
          <w:p w14:paraId="51B6CC60" w14:textId="77777777" w:rsidR="00727636" w:rsidRPr="004E44E8" w:rsidRDefault="00727636" w:rsidP="00534563">
            <w:pPr>
              <w:snapToGrid w:val="0"/>
              <w:spacing w:line="360" w:lineRule="auto"/>
              <w:ind w:left="643"/>
              <w:rPr>
                <w:rFonts w:ascii="Arial" w:hAnsi="Arial" w:cs="Arial"/>
                <w:b/>
                <w:bCs/>
                <w:color w:val="171717"/>
                <w:lang w:eastAsia="en-US"/>
              </w:rPr>
            </w:pPr>
          </w:p>
          <w:p w14:paraId="6CCB4FDF" w14:textId="6E5943E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 xml:space="preserve">O sistema inicia quando a </w:t>
            </w:r>
            <w:r w:rsidR="00640003" w:rsidRPr="004E44E8">
              <w:rPr>
                <w:rFonts w:ascii="Arial" w:hAnsi="Arial" w:cs="Arial"/>
                <w:color w:val="171717"/>
                <w:lang w:eastAsia="en-US"/>
              </w:rPr>
              <w:t xml:space="preserve">atendente </w:t>
            </w:r>
            <w:r w:rsidRPr="004E44E8">
              <w:rPr>
                <w:rFonts w:ascii="Arial" w:hAnsi="Arial" w:cs="Arial"/>
                <w:color w:val="171717"/>
                <w:lang w:eastAsia="en-US"/>
              </w:rPr>
              <w:t>ou diretoria seleciona o campo formulário;</w:t>
            </w:r>
          </w:p>
          <w:p w14:paraId="4EC4056A" w14:textId="7777777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O sistema carrega o formulário do profissional com os espaços em branco;</w:t>
            </w:r>
          </w:p>
          <w:p w14:paraId="51108075" w14:textId="0E06E4A8" w:rsidR="00727636" w:rsidRPr="004E44E8" w:rsidRDefault="00727636" w:rsidP="00534563">
            <w:pPr>
              <w:numPr>
                <w:ilvl w:val="0"/>
                <w:numId w:val="14"/>
              </w:numPr>
              <w:spacing w:line="360" w:lineRule="auto"/>
              <w:rPr>
                <w:rFonts w:ascii="Arial" w:hAnsi="Arial" w:cs="Arial"/>
              </w:rPr>
            </w:pPr>
            <w:r w:rsidRPr="004E44E8">
              <w:rPr>
                <w:rFonts w:ascii="Arial" w:eastAsia="Arial" w:hAnsi="Arial" w:cs="Arial"/>
                <w:color w:val="171717"/>
                <w:lang w:eastAsia="en-US"/>
              </w:rPr>
              <w:t xml:space="preserve"> </w:t>
            </w:r>
            <w:r w:rsidRPr="004E44E8">
              <w:rPr>
                <w:rFonts w:ascii="Arial" w:hAnsi="Arial" w:cs="Arial"/>
                <w:color w:val="171717"/>
                <w:lang w:eastAsia="en-US"/>
              </w:rPr>
              <w:t xml:space="preserve">A </w:t>
            </w:r>
            <w:r w:rsidR="00640003" w:rsidRPr="004E44E8">
              <w:rPr>
                <w:rFonts w:ascii="Arial" w:hAnsi="Arial" w:cs="Arial"/>
                <w:color w:val="171717"/>
                <w:lang w:eastAsia="en-US"/>
              </w:rPr>
              <w:t xml:space="preserve">atendente </w:t>
            </w:r>
            <w:r w:rsidRPr="004E44E8">
              <w:rPr>
                <w:rFonts w:ascii="Arial" w:hAnsi="Arial" w:cs="Arial"/>
                <w:color w:val="171717"/>
                <w:lang w:eastAsia="en-US"/>
              </w:rPr>
              <w:t>ou diretoria insere o CPF;</w:t>
            </w:r>
          </w:p>
          <w:p w14:paraId="011CF741" w14:textId="7777777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O sistema busca em seu banco de dados se o CPF inserido já está cadastrado;</w:t>
            </w:r>
          </w:p>
          <w:p w14:paraId="4F46178F" w14:textId="7777777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O sistema libera a secretaria ou diretoria para inserir os documentos;</w:t>
            </w:r>
          </w:p>
          <w:p w14:paraId="4F02A377" w14:textId="70A7192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 xml:space="preserve">A </w:t>
            </w:r>
            <w:r w:rsidR="003B6723" w:rsidRPr="004E44E8">
              <w:rPr>
                <w:rFonts w:ascii="Arial" w:hAnsi="Arial" w:cs="Arial"/>
                <w:color w:val="171717"/>
                <w:lang w:eastAsia="en-US"/>
              </w:rPr>
              <w:t xml:space="preserve">atendente </w:t>
            </w:r>
            <w:r w:rsidRPr="004E44E8">
              <w:rPr>
                <w:rFonts w:ascii="Arial" w:hAnsi="Arial" w:cs="Arial"/>
                <w:color w:val="171717"/>
                <w:lang w:eastAsia="en-US"/>
              </w:rPr>
              <w:t>ou diretoria insere as informações: Profissão, nome, RG, CPF, nº de registro no conselho, endereço do consultório, telefone, especialização, disponibilidade de tempo;</w:t>
            </w:r>
          </w:p>
          <w:p w14:paraId="3345DB5B" w14:textId="7777777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O sistema deixa marcado profissional ativo;</w:t>
            </w:r>
          </w:p>
          <w:p w14:paraId="19FD04B5" w14:textId="7777777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O sistema grava a data de conclusão;</w:t>
            </w:r>
          </w:p>
          <w:p w14:paraId="1AAA54A5" w14:textId="77777777" w:rsidR="00727636" w:rsidRPr="004E44E8" w:rsidRDefault="00727636" w:rsidP="00534563">
            <w:pPr>
              <w:numPr>
                <w:ilvl w:val="0"/>
                <w:numId w:val="14"/>
              </w:numPr>
              <w:spacing w:line="360" w:lineRule="auto"/>
              <w:rPr>
                <w:rFonts w:ascii="Arial" w:hAnsi="Arial" w:cs="Arial"/>
              </w:rPr>
            </w:pPr>
            <w:r w:rsidRPr="004E44E8">
              <w:rPr>
                <w:rFonts w:ascii="Arial" w:hAnsi="Arial" w:cs="Arial"/>
                <w:color w:val="171717"/>
                <w:lang w:eastAsia="en-US"/>
              </w:rPr>
              <w:t>Uma mensagem de confirmação aparece na tela.</w:t>
            </w:r>
          </w:p>
        </w:tc>
      </w:tr>
      <w:tr w:rsidR="007D4829" w:rsidRPr="004E44E8" w14:paraId="1757C9EB" w14:textId="77777777" w:rsidTr="00844410">
        <w:trPr>
          <w:trHeight w:val="397"/>
        </w:trPr>
        <w:tc>
          <w:tcPr>
            <w:tcW w:w="3261" w:type="dxa"/>
            <w:shd w:val="clear" w:color="auto" w:fill="D1EFDC"/>
            <w:vAlign w:val="center"/>
          </w:tcPr>
          <w:p w14:paraId="635E13A0"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POS-CONDIÇÃO</w:t>
            </w:r>
          </w:p>
        </w:tc>
        <w:tc>
          <w:tcPr>
            <w:tcW w:w="7097" w:type="dxa"/>
            <w:shd w:val="clear" w:color="auto" w:fill="D1EFDC"/>
            <w:vAlign w:val="center"/>
          </w:tcPr>
          <w:p w14:paraId="2B23CC0D" w14:textId="77777777" w:rsidR="00727636" w:rsidRPr="004E44E8" w:rsidRDefault="00727636" w:rsidP="00534563">
            <w:pPr>
              <w:spacing w:line="360" w:lineRule="auto"/>
              <w:jc w:val="center"/>
              <w:rPr>
                <w:rFonts w:ascii="Arial" w:hAnsi="Arial" w:cs="Arial"/>
              </w:rPr>
            </w:pPr>
            <w:r w:rsidRPr="004E44E8">
              <w:rPr>
                <w:rFonts w:ascii="Arial" w:hAnsi="Arial" w:cs="Arial"/>
                <w:bCs/>
                <w:color w:val="171717"/>
              </w:rPr>
              <w:t>Não possui</w:t>
            </w:r>
          </w:p>
        </w:tc>
      </w:tr>
      <w:tr w:rsidR="007D4829" w:rsidRPr="004E44E8" w14:paraId="2259237C" w14:textId="77777777" w:rsidTr="00844410">
        <w:trPr>
          <w:trHeight w:val="397"/>
        </w:trPr>
        <w:tc>
          <w:tcPr>
            <w:tcW w:w="3261" w:type="dxa"/>
            <w:shd w:val="clear" w:color="auto" w:fill="D1EFDC"/>
            <w:vAlign w:val="center"/>
          </w:tcPr>
          <w:p w14:paraId="1DEA02E2"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t>CENARIO ALTERNATIVO</w:t>
            </w:r>
          </w:p>
        </w:tc>
        <w:tc>
          <w:tcPr>
            <w:tcW w:w="7097" w:type="dxa"/>
            <w:shd w:val="clear" w:color="auto" w:fill="D1EFDC"/>
            <w:vAlign w:val="center"/>
          </w:tcPr>
          <w:p w14:paraId="357D48A8" w14:textId="70A2BDEE" w:rsidR="00727636" w:rsidRPr="004E44E8" w:rsidRDefault="00727636" w:rsidP="00534563">
            <w:pPr>
              <w:spacing w:line="360" w:lineRule="auto"/>
              <w:jc w:val="center"/>
              <w:rPr>
                <w:rFonts w:ascii="Arial" w:hAnsi="Arial" w:cs="Arial"/>
              </w:rPr>
            </w:pPr>
            <w:r w:rsidRPr="004E44E8">
              <w:rPr>
                <w:rFonts w:ascii="Arial" w:hAnsi="Arial" w:cs="Arial"/>
              </w:rPr>
              <w:t xml:space="preserve">A </w:t>
            </w:r>
            <w:r w:rsidR="003B6723" w:rsidRPr="004E44E8">
              <w:rPr>
                <w:rFonts w:ascii="Arial" w:hAnsi="Arial" w:cs="Arial"/>
              </w:rPr>
              <w:t xml:space="preserve">atendente </w:t>
            </w:r>
            <w:r w:rsidRPr="004E44E8">
              <w:rPr>
                <w:rFonts w:ascii="Arial" w:hAnsi="Arial" w:cs="Arial"/>
              </w:rPr>
              <w:t>pode não inserir o CPF, o profissional pode não ter o registro de conselho de classe.</w:t>
            </w:r>
          </w:p>
        </w:tc>
      </w:tr>
      <w:tr w:rsidR="00DF2581" w:rsidRPr="004E44E8" w14:paraId="4F06BF22" w14:textId="77777777" w:rsidTr="00844410">
        <w:trPr>
          <w:trHeight w:val="397"/>
        </w:trPr>
        <w:tc>
          <w:tcPr>
            <w:tcW w:w="3261" w:type="dxa"/>
            <w:shd w:val="clear" w:color="auto" w:fill="D1EFDC"/>
            <w:vAlign w:val="center"/>
          </w:tcPr>
          <w:p w14:paraId="50B30657" w14:textId="77777777" w:rsidR="00DF2581" w:rsidRPr="004E44E8" w:rsidRDefault="00DF2581" w:rsidP="00534563">
            <w:pPr>
              <w:spacing w:line="360" w:lineRule="auto"/>
              <w:jc w:val="center"/>
              <w:rPr>
                <w:rFonts w:ascii="Arial" w:hAnsi="Arial" w:cs="Arial"/>
              </w:rPr>
            </w:pPr>
            <w:r w:rsidRPr="004E44E8">
              <w:rPr>
                <w:rFonts w:ascii="Arial" w:hAnsi="Arial" w:cs="Arial"/>
                <w:b/>
                <w:bCs/>
                <w:color w:val="262626"/>
                <w:lang w:eastAsia="ar-SA"/>
              </w:rPr>
              <w:t>INCLUDE</w:t>
            </w:r>
          </w:p>
        </w:tc>
        <w:tc>
          <w:tcPr>
            <w:tcW w:w="7097" w:type="dxa"/>
            <w:shd w:val="clear" w:color="auto" w:fill="D1EFDC"/>
            <w:vAlign w:val="center"/>
          </w:tcPr>
          <w:p w14:paraId="7F071D94" w14:textId="73A9E943" w:rsidR="00DF2581" w:rsidRPr="004E44E8" w:rsidRDefault="00DF2581" w:rsidP="00534563">
            <w:pPr>
              <w:spacing w:line="360" w:lineRule="auto"/>
              <w:jc w:val="center"/>
              <w:rPr>
                <w:rFonts w:ascii="Arial" w:hAnsi="Arial" w:cs="Arial"/>
              </w:rPr>
            </w:pPr>
            <w:r w:rsidRPr="004E44E8">
              <w:rPr>
                <w:rFonts w:ascii="Arial" w:hAnsi="Arial" w:cs="Arial"/>
                <w:bCs/>
                <w:color w:val="171717"/>
              </w:rPr>
              <w:t>Não possui</w:t>
            </w:r>
          </w:p>
        </w:tc>
      </w:tr>
      <w:tr w:rsidR="007D4829" w:rsidRPr="004E44E8" w14:paraId="7626B48B" w14:textId="77777777" w:rsidTr="00844410">
        <w:trPr>
          <w:trHeight w:val="397"/>
        </w:trPr>
        <w:tc>
          <w:tcPr>
            <w:tcW w:w="3261" w:type="dxa"/>
            <w:shd w:val="clear" w:color="auto" w:fill="D1EFDC"/>
            <w:vAlign w:val="center"/>
          </w:tcPr>
          <w:p w14:paraId="50DF6BAB" w14:textId="77777777" w:rsidR="00727636" w:rsidRPr="004E44E8" w:rsidRDefault="00727636" w:rsidP="00534563">
            <w:pPr>
              <w:spacing w:line="360" w:lineRule="auto"/>
              <w:jc w:val="center"/>
              <w:rPr>
                <w:rFonts w:ascii="Arial" w:hAnsi="Arial" w:cs="Arial"/>
              </w:rPr>
            </w:pPr>
            <w:r w:rsidRPr="004E44E8">
              <w:rPr>
                <w:rFonts w:ascii="Arial" w:hAnsi="Arial" w:cs="Arial"/>
                <w:b/>
                <w:bCs/>
                <w:color w:val="262626"/>
                <w:lang w:eastAsia="ar-SA"/>
              </w:rPr>
              <w:lastRenderedPageBreak/>
              <w:t xml:space="preserve">EXTEND </w:t>
            </w:r>
          </w:p>
        </w:tc>
        <w:tc>
          <w:tcPr>
            <w:tcW w:w="7097" w:type="dxa"/>
            <w:shd w:val="clear" w:color="auto" w:fill="D1EFDC"/>
            <w:vAlign w:val="center"/>
          </w:tcPr>
          <w:p w14:paraId="263263AD" w14:textId="77777777" w:rsidR="00727636" w:rsidRPr="004E44E8" w:rsidRDefault="00727636" w:rsidP="00534563">
            <w:pPr>
              <w:spacing w:line="360" w:lineRule="auto"/>
              <w:jc w:val="center"/>
              <w:rPr>
                <w:rFonts w:ascii="Arial" w:hAnsi="Arial" w:cs="Arial"/>
              </w:rPr>
            </w:pPr>
            <w:r w:rsidRPr="004E44E8">
              <w:rPr>
                <w:rFonts w:ascii="Arial" w:hAnsi="Arial" w:cs="Arial"/>
                <w:bCs/>
                <w:color w:val="171717"/>
              </w:rPr>
              <w:t>Realizar triagem</w:t>
            </w:r>
          </w:p>
        </w:tc>
      </w:tr>
    </w:tbl>
    <w:p w14:paraId="45E92A63" w14:textId="77777777" w:rsidR="00727636" w:rsidRPr="004E44E8" w:rsidRDefault="00727636" w:rsidP="00534563">
      <w:pPr>
        <w:spacing w:line="360" w:lineRule="auto"/>
        <w:rPr>
          <w:rFonts w:ascii="Arial" w:hAnsi="Arial" w:cs="Arial"/>
        </w:rPr>
      </w:pPr>
    </w:p>
    <w:p w14:paraId="6DC6AE4E" w14:textId="77777777" w:rsidR="00534563" w:rsidRPr="004E44E8" w:rsidRDefault="00534563" w:rsidP="00534563">
      <w:pPr>
        <w:pStyle w:val="Ttulo2"/>
        <w:numPr>
          <w:ilvl w:val="1"/>
          <w:numId w:val="10"/>
        </w:numPr>
        <w:spacing w:line="360" w:lineRule="auto"/>
        <w:rPr>
          <w:rFonts w:ascii="Arial" w:hAnsi="Arial" w:cs="Arial"/>
        </w:rPr>
      </w:pPr>
    </w:p>
    <w:p w14:paraId="138591F3" w14:textId="5F056536" w:rsidR="00534563" w:rsidRPr="004E44E8" w:rsidRDefault="00534563" w:rsidP="00534563">
      <w:pPr>
        <w:pStyle w:val="Ttulo2"/>
        <w:numPr>
          <w:ilvl w:val="1"/>
          <w:numId w:val="10"/>
        </w:numPr>
        <w:spacing w:line="360" w:lineRule="auto"/>
        <w:rPr>
          <w:rFonts w:ascii="Arial" w:hAnsi="Arial" w:cs="Arial"/>
          <w:b/>
          <w:sz w:val="26"/>
          <w:szCs w:val="26"/>
        </w:rPr>
      </w:pPr>
      <w:bookmarkStart w:id="14" w:name="_Toc201044790"/>
      <w:r w:rsidRPr="004E44E8">
        <w:rPr>
          <w:rFonts w:ascii="Arial" w:hAnsi="Arial" w:cs="Arial"/>
          <w:b/>
          <w:sz w:val="26"/>
          <w:szCs w:val="26"/>
        </w:rPr>
        <w:t>8.4. MATRIZ DE RASTREABILIDADE</w:t>
      </w:r>
      <w:bookmarkEnd w:id="14"/>
    </w:p>
    <w:p w14:paraId="6D08C046" w14:textId="77777777" w:rsidR="00534563" w:rsidRPr="004E44E8" w:rsidRDefault="00534563" w:rsidP="00534563">
      <w:pPr>
        <w:rPr>
          <w:rFonts w:ascii="Arial" w:hAnsi="Arial" w:cs="Arial"/>
        </w:rPr>
      </w:pPr>
    </w:p>
    <w:p w14:paraId="4718E6D5" w14:textId="5CA4776D" w:rsidR="00534563" w:rsidRPr="004E44E8" w:rsidRDefault="00534563" w:rsidP="00534563">
      <w:pPr>
        <w:spacing w:before="240" w:after="240" w:line="360" w:lineRule="auto"/>
        <w:jc w:val="both"/>
        <w:rPr>
          <w:rFonts w:ascii="Arial" w:hAnsi="Arial" w:cs="Arial"/>
        </w:rPr>
      </w:pPr>
      <w:r w:rsidRPr="004E44E8">
        <w:rPr>
          <w:rFonts w:ascii="Arial" w:hAnsi="Arial" w:cs="Arial"/>
        </w:rPr>
        <w:tab/>
        <w:t xml:space="preserve">A </w:t>
      </w:r>
      <w:r w:rsidRPr="004E44E8">
        <w:rPr>
          <w:rFonts w:ascii="Arial" w:hAnsi="Arial" w:cs="Arial"/>
          <w:bCs/>
        </w:rPr>
        <w:t>matriz de rastreabilidade</w:t>
      </w:r>
      <w:r w:rsidRPr="004E44E8">
        <w:rPr>
          <w:rFonts w:ascii="Arial" w:hAnsi="Arial" w:cs="Arial"/>
        </w:rPr>
        <w:t xml:space="preserve"> é uma ferramenta essencial para garantir que o sistema desenvolvido atenda de maneira precisa aos requisitos da ONG. Além disso, ela contribui significativamente para a consistência e manutenção do sistema, assegurando que os processos sejam ágeis e livres de falhas. Para a construção da matriz, foi utilizada como referência uma lista das regras de negócio</w:t>
      </w:r>
      <w:r w:rsidR="00E161F0" w:rsidRPr="004E44E8">
        <w:rPr>
          <w:rFonts w:ascii="Arial" w:hAnsi="Arial" w:cs="Arial"/>
        </w:rPr>
        <w:t xml:space="preserve"> (RN)</w:t>
      </w:r>
      <w:r w:rsidRPr="004E44E8">
        <w:rPr>
          <w:rFonts w:ascii="Arial" w:hAnsi="Arial" w:cs="Arial"/>
        </w:rPr>
        <w:t xml:space="preserve"> presentes na ONG.</w:t>
      </w:r>
    </w:p>
    <w:p w14:paraId="49BB9991" w14:textId="69E0C6BF" w:rsidR="00E161F0" w:rsidRPr="004E44E8" w:rsidRDefault="00E161F0" w:rsidP="00553FC3">
      <w:pPr>
        <w:pStyle w:val="PargrafodaLista"/>
        <w:numPr>
          <w:ilvl w:val="0"/>
          <w:numId w:val="29"/>
        </w:numPr>
        <w:spacing w:line="360" w:lineRule="auto"/>
        <w:rPr>
          <w:rFonts w:ascii="Arial" w:hAnsi="Arial" w:cs="Arial"/>
          <w:sz w:val="24"/>
          <w:szCs w:val="24"/>
        </w:rPr>
      </w:pPr>
      <w:r w:rsidRPr="004E44E8">
        <w:rPr>
          <w:rFonts w:ascii="Arial" w:hAnsi="Arial" w:cs="Arial"/>
          <w:b/>
          <w:sz w:val="24"/>
          <w:szCs w:val="24"/>
        </w:rPr>
        <w:t>RN 01:</w:t>
      </w:r>
      <w:r w:rsidRPr="004E44E8">
        <w:rPr>
          <w:rFonts w:ascii="Arial" w:hAnsi="Arial" w:cs="Arial"/>
          <w:sz w:val="24"/>
          <w:szCs w:val="24"/>
        </w:rPr>
        <w:t xml:space="preserve"> Exigência mínima de renda;</w:t>
      </w:r>
    </w:p>
    <w:p w14:paraId="3CFF2C23" w14:textId="77777777" w:rsidR="00E161F0" w:rsidRPr="004E44E8" w:rsidRDefault="00E161F0" w:rsidP="00553FC3">
      <w:pPr>
        <w:pStyle w:val="PargrafodaLista"/>
        <w:numPr>
          <w:ilvl w:val="0"/>
          <w:numId w:val="29"/>
        </w:numPr>
        <w:spacing w:line="360" w:lineRule="auto"/>
        <w:rPr>
          <w:rFonts w:ascii="Arial" w:hAnsi="Arial" w:cs="Arial"/>
          <w:sz w:val="24"/>
          <w:szCs w:val="24"/>
        </w:rPr>
      </w:pPr>
      <w:r w:rsidRPr="004E44E8">
        <w:rPr>
          <w:rFonts w:ascii="Arial" w:hAnsi="Arial" w:cs="Arial"/>
          <w:b/>
          <w:sz w:val="24"/>
          <w:szCs w:val="24"/>
        </w:rPr>
        <w:t>RN 02:</w:t>
      </w:r>
      <w:r w:rsidRPr="004E44E8">
        <w:rPr>
          <w:rFonts w:ascii="Arial" w:hAnsi="Arial" w:cs="Arial"/>
          <w:sz w:val="24"/>
          <w:szCs w:val="24"/>
        </w:rPr>
        <w:t xml:space="preserve">  Disponibilidade dos profissionais compatível com o horário de funcionamento da ONG;</w:t>
      </w:r>
    </w:p>
    <w:p w14:paraId="244D1A1A" w14:textId="77777777" w:rsidR="00E161F0" w:rsidRPr="004E44E8" w:rsidRDefault="00E161F0" w:rsidP="00553FC3">
      <w:pPr>
        <w:pStyle w:val="PargrafodaLista"/>
        <w:numPr>
          <w:ilvl w:val="0"/>
          <w:numId w:val="29"/>
        </w:numPr>
        <w:spacing w:line="360" w:lineRule="auto"/>
        <w:rPr>
          <w:rFonts w:ascii="Arial" w:hAnsi="Arial" w:cs="Arial"/>
          <w:sz w:val="24"/>
          <w:szCs w:val="24"/>
        </w:rPr>
      </w:pPr>
      <w:r w:rsidRPr="004E44E8">
        <w:rPr>
          <w:rFonts w:ascii="Arial" w:hAnsi="Arial" w:cs="Arial"/>
          <w:b/>
          <w:sz w:val="24"/>
          <w:szCs w:val="24"/>
        </w:rPr>
        <w:t>RN 03</w:t>
      </w:r>
      <w:r w:rsidRPr="004E44E8">
        <w:rPr>
          <w:rFonts w:ascii="Arial" w:hAnsi="Arial" w:cs="Arial"/>
          <w:sz w:val="24"/>
          <w:szCs w:val="24"/>
        </w:rPr>
        <w:t>: Registro no conselho de classe dos profissionais voluntários.</w:t>
      </w:r>
    </w:p>
    <w:tbl>
      <w:tblPr>
        <w:tblStyle w:val="TabeladeGrade6Colorida-nfase3"/>
        <w:tblW w:w="8686" w:type="dxa"/>
        <w:jc w:val="center"/>
        <w:tblBorders>
          <w:top w:val="single" w:sz="4" w:space="0" w:color="14506D"/>
          <w:left w:val="single" w:sz="4" w:space="0" w:color="14506D"/>
          <w:bottom w:val="single" w:sz="4" w:space="0" w:color="14506D"/>
          <w:right w:val="single" w:sz="4" w:space="0" w:color="14506D"/>
          <w:insideH w:val="single" w:sz="4" w:space="0" w:color="14506D"/>
          <w:insideV w:val="single" w:sz="4" w:space="0" w:color="14506D"/>
        </w:tblBorders>
        <w:shd w:val="clear" w:color="auto" w:fill="E6F3FA"/>
        <w:tblLook w:val="04A0" w:firstRow="1" w:lastRow="0" w:firstColumn="1" w:lastColumn="0" w:noHBand="0" w:noVBand="1"/>
      </w:tblPr>
      <w:tblGrid>
        <w:gridCol w:w="1936"/>
        <w:gridCol w:w="2218"/>
        <w:gridCol w:w="2357"/>
        <w:gridCol w:w="2175"/>
      </w:tblGrid>
      <w:tr w:rsidR="00A469B2" w:rsidRPr="004E44E8" w14:paraId="505945B7" w14:textId="77777777" w:rsidTr="00844410">
        <w:trPr>
          <w:cnfStyle w:val="100000000000" w:firstRow="1" w:lastRow="0" w:firstColumn="0" w:lastColumn="0" w:oddVBand="0" w:evenVBand="0" w:oddHBand="0" w:evenHBand="0" w:firstRowFirstColumn="0" w:firstRowLastColumn="0" w:lastRowFirstColumn="0" w:lastRowLastColumn="0"/>
          <w:trHeight w:val="544"/>
          <w:jc w:val="center"/>
        </w:trPr>
        <w:tc>
          <w:tcPr>
            <w:cnfStyle w:val="001000000000" w:firstRow="0" w:lastRow="0" w:firstColumn="1" w:lastColumn="0" w:oddVBand="0" w:evenVBand="0" w:oddHBand="0" w:evenHBand="0" w:firstRowFirstColumn="0" w:firstRowLastColumn="0" w:lastRowFirstColumn="0" w:lastRowLastColumn="0"/>
            <w:tcW w:w="8686" w:type="dxa"/>
            <w:gridSpan w:val="4"/>
            <w:tcBorders>
              <w:bottom w:val="none" w:sz="0" w:space="0" w:color="auto"/>
            </w:tcBorders>
            <w:shd w:val="clear" w:color="auto" w:fill="C0E0F2"/>
            <w:vAlign w:val="bottom"/>
          </w:tcPr>
          <w:p w14:paraId="57115E3E" w14:textId="77777777" w:rsidR="00E161F0" w:rsidRPr="004E44E8" w:rsidRDefault="00E161F0" w:rsidP="00E161F0">
            <w:pPr>
              <w:spacing w:line="360" w:lineRule="auto"/>
              <w:jc w:val="center"/>
              <w:rPr>
                <w:rFonts w:ascii="Arial" w:hAnsi="Arial" w:cs="Arial"/>
                <w:bCs w:val="0"/>
                <w:color w:val="262626" w:themeColor="text1" w:themeTint="D9"/>
                <w:lang w:eastAsia="ar-SA"/>
              </w:rPr>
            </w:pPr>
            <w:r w:rsidRPr="004E44E8">
              <w:rPr>
                <w:rFonts w:ascii="Arial" w:hAnsi="Arial" w:cs="Arial"/>
                <w:bCs w:val="0"/>
                <w:color w:val="262626" w:themeColor="text1" w:themeTint="D9"/>
                <w:lang w:eastAsia="ar-SA"/>
              </w:rPr>
              <w:t>MATRIZ DE RASTREABILIDADE</w:t>
            </w:r>
          </w:p>
        </w:tc>
      </w:tr>
      <w:tr w:rsidR="00A469B2" w:rsidRPr="004E44E8" w14:paraId="7219A4A4" w14:textId="77777777" w:rsidTr="00844410">
        <w:trPr>
          <w:cnfStyle w:val="000000100000" w:firstRow="0" w:lastRow="0" w:firstColumn="0" w:lastColumn="0" w:oddVBand="0" w:evenVBand="0" w:oddHBand="1"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C0E0F2"/>
            <w:vAlign w:val="bottom"/>
          </w:tcPr>
          <w:p w14:paraId="0BD46B7B" w14:textId="77777777" w:rsidR="00E161F0" w:rsidRPr="004E44E8" w:rsidRDefault="00E161F0" w:rsidP="00E161F0">
            <w:pPr>
              <w:spacing w:line="360" w:lineRule="auto"/>
              <w:jc w:val="center"/>
              <w:rPr>
                <w:rFonts w:ascii="Arial" w:hAnsi="Arial" w:cs="Arial"/>
                <w:b w:val="0"/>
                <w:bCs w:val="0"/>
                <w:color w:val="262626" w:themeColor="text1" w:themeTint="D9"/>
                <w:lang w:eastAsia="ar-SA"/>
              </w:rPr>
            </w:pPr>
            <w:r w:rsidRPr="004E44E8">
              <w:rPr>
                <w:rFonts w:ascii="Arial" w:hAnsi="Arial" w:cs="Arial"/>
                <w:b w:val="0"/>
                <w:bCs w:val="0"/>
                <w:color w:val="262626" w:themeColor="text1" w:themeTint="D9"/>
                <w:lang w:eastAsia="ar-SA"/>
              </w:rPr>
              <w:t>-</w:t>
            </w:r>
          </w:p>
        </w:tc>
        <w:tc>
          <w:tcPr>
            <w:tcW w:w="2218" w:type="dxa"/>
            <w:shd w:val="clear" w:color="auto" w:fill="E6F3FA"/>
            <w:vAlign w:val="bottom"/>
          </w:tcPr>
          <w:p w14:paraId="6F2BF3AB"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lang w:eastAsia="ar-SA"/>
              </w:rPr>
            </w:pPr>
            <w:r w:rsidRPr="004E44E8">
              <w:rPr>
                <w:rFonts w:ascii="Arial" w:hAnsi="Arial" w:cs="Arial"/>
                <w:b/>
                <w:bCs/>
                <w:color w:val="262626" w:themeColor="text1" w:themeTint="D9"/>
                <w:lang w:eastAsia="ar-SA"/>
              </w:rPr>
              <w:t>RN 01</w:t>
            </w:r>
          </w:p>
        </w:tc>
        <w:tc>
          <w:tcPr>
            <w:tcW w:w="2357" w:type="dxa"/>
            <w:shd w:val="clear" w:color="auto" w:fill="E6F3FA"/>
            <w:vAlign w:val="bottom"/>
          </w:tcPr>
          <w:p w14:paraId="042FEAD9"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lang w:eastAsia="ar-SA"/>
              </w:rPr>
            </w:pPr>
            <w:r w:rsidRPr="004E44E8">
              <w:rPr>
                <w:rFonts w:ascii="Arial" w:hAnsi="Arial" w:cs="Arial"/>
                <w:b/>
                <w:bCs/>
                <w:color w:val="262626" w:themeColor="text1" w:themeTint="D9"/>
                <w:lang w:eastAsia="ar-SA"/>
              </w:rPr>
              <w:t>RN 02</w:t>
            </w:r>
          </w:p>
        </w:tc>
        <w:tc>
          <w:tcPr>
            <w:tcW w:w="2175" w:type="dxa"/>
            <w:shd w:val="clear" w:color="auto" w:fill="E6F3FA"/>
            <w:vAlign w:val="bottom"/>
          </w:tcPr>
          <w:p w14:paraId="3D5146E5"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lang w:eastAsia="ar-SA"/>
              </w:rPr>
            </w:pPr>
            <w:r w:rsidRPr="004E44E8">
              <w:rPr>
                <w:rFonts w:ascii="Arial" w:hAnsi="Arial" w:cs="Arial"/>
                <w:b/>
                <w:bCs/>
                <w:color w:val="262626" w:themeColor="text1" w:themeTint="D9"/>
                <w:lang w:eastAsia="ar-SA"/>
              </w:rPr>
              <w:t>RN 03</w:t>
            </w:r>
          </w:p>
        </w:tc>
      </w:tr>
      <w:tr w:rsidR="00A469B2" w:rsidRPr="004E44E8" w14:paraId="3017541D" w14:textId="77777777" w:rsidTr="00844410">
        <w:trPr>
          <w:trHeight w:val="391"/>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C0E0F2"/>
            <w:vAlign w:val="bottom"/>
          </w:tcPr>
          <w:p w14:paraId="5CCE2588" w14:textId="77777777" w:rsidR="00E161F0" w:rsidRPr="004E44E8" w:rsidRDefault="00E161F0" w:rsidP="00E161F0">
            <w:pPr>
              <w:spacing w:line="360" w:lineRule="auto"/>
              <w:jc w:val="center"/>
              <w:rPr>
                <w:rFonts w:ascii="Arial" w:hAnsi="Arial" w:cs="Arial"/>
                <w:bCs w:val="0"/>
                <w:color w:val="262626" w:themeColor="text1" w:themeTint="D9"/>
                <w:lang w:eastAsia="ar-SA"/>
              </w:rPr>
            </w:pPr>
            <w:r w:rsidRPr="004E44E8">
              <w:rPr>
                <w:rFonts w:ascii="Arial" w:hAnsi="Arial" w:cs="Arial"/>
                <w:bCs w:val="0"/>
                <w:color w:val="262626" w:themeColor="text1" w:themeTint="D9"/>
                <w:lang w:eastAsia="ar-SA"/>
              </w:rPr>
              <w:t>RF 002</w:t>
            </w:r>
          </w:p>
        </w:tc>
        <w:tc>
          <w:tcPr>
            <w:tcW w:w="2218" w:type="dxa"/>
            <w:shd w:val="clear" w:color="auto" w:fill="E6F3FA"/>
            <w:vAlign w:val="center"/>
          </w:tcPr>
          <w:p w14:paraId="6B82B948" w14:textId="77777777" w:rsidR="00E161F0" w:rsidRPr="004E44E8" w:rsidRDefault="00E161F0" w:rsidP="00E161F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62626" w:themeColor="text1" w:themeTint="D9"/>
                <w:lang w:eastAsia="ar-SA"/>
              </w:rPr>
            </w:pPr>
            <w:r w:rsidRPr="004E44E8">
              <w:rPr>
                <w:rFonts w:ascii="Arial" w:hAnsi="Arial" w:cs="Arial"/>
                <w:bCs/>
                <w:color w:val="262626" w:themeColor="text1" w:themeTint="D9"/>
                <w:lang w:eastAsia="ar-SA"/>
              </w:rPr>
              <w:t>X</w:t>
            </w:r>
          </w:p>
        </w:tc>
        <w:tc>
          <w:tcPr>
            <w:tcW w:w="2357" w:type="dxa"/>
            <w:shd w:val="clear" w:color="auto" w:fill="E6F3FA"/>
            <w:vAlign w:val="center"/>
          </w:tcPr>
          <w:p w14:paraId="110AE80F" w14:textId="77777777" w:rsidR="00E161F0" w:rsidRPr="004E44E8" w:rsidRDefault="00E161F0" w:rsidP="00E161F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62626" w:themeColor="text1" w:themeTint="D9"/>
                <w:lang w:eastAsia="ar-SA"/>
              </w:rPr>
            </w:pPr>
          </w:p>
        </w:tc>
        <w:tc>
          <w:tcPr>
            <w:tcW w:w="2175" w:type="dxa"/>
            <w:shd w:val="clear" w:color="auto" w:fill="E6F3FA"/>
            <w:vAlign w:val="center"/>
          </w:tcPr>
          <w:p w14:paraId="6A754650" w14:textId="77777777" w:rsidR="00E161F0" w:rsidRPr="004E44E8" w:rsidRDefault="00E161F0" w:rsidP="00E161F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62626" w:themeColor="text1" w:themeTint="D9"/>
                <w:lang w:eastAsia="ar-SA"/>
              </w:rPr>
            </w:pPr>
          </w:p>
        </w:tc>
      </w:tr>
      <w:tr w:rsidR="00A469B2" w:rsidRPr="004E44E8" w14:paraId="5E9970DE" w14:textId="77777777" w:rsidTr="0084441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C0E0F2"/>
            <w:vAlign w:val="bottom"/>
          </w:tcPr>
          <w:p w14:paraId="0A02A957" w14:textId="77777777" w:rsidR="00E161F0" w:rsidRPr="004E44E8" w:rsidRDefault="00E161F0" w:rsidP="00E161F0">
            <w:pPr>
              <w:spacing w:line="360" w:lineRule="auto"/>
              <w:jc w:val="center"/>
              <w:rPr>
                <w:rFonts w:ascii="Arial" w:hAnsi="Arial" w:cs="Arial"/>
                <w:bCs w:val="0"/>
                <w:color w:val="262626" w:themeColor="text1" w:themeTint="D9"/>
                <w:lang w:eastAsia="ar-SA"/>
              </w:rPr>
            </w:pPr>
            <w:r w:rsidRPr="004E44E8">
              <w:rPr>
                <w:rFonts w:ascii="Arial" w:hAnsi="Arial" w:cs="Arial"/>
                <w:bCs w:val="0"/>
                <w:color w:val="262626" w:themeColor="text1" w:themeTint="D9"/>
                <w:lang w:eastAsia="ar-SA"/>
              </w:rPr>
              <w:t>RF 003</w:t>
            </w:r>
          </w:p>
        </w:tc>
        <w:tc>
          <w:tcPr>
            <w:tcW w:w="2218" w:type="dxa"/>
            <w:shd w:val="clear" w:color="auto" w:fill="E6F3FA"/>
            <w:vAlign w:val="center"/>
          </w:tcPr>
          <w:p w14:paraId="2327290D"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62626" w:themeColor="text1" w:themeTint="D9"/>
                <w:lang w:eastAsia="ar-SA"/>
              </w:rPr>
            </w:pPr>
          </w:p>
        </w:tc>
        <w:tc>
          <w:tcPr>
            <w:tcW w:w="2357" w:type="dxa"/>
            <w:shd w:val="clear" w:color="auto" w:fill="E6F3FA"/>
            <w:vAlign w:val="center"/>
          </w:tcPr>
          <w:p w14:paraId="305EA546"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62626" w:themeColor="text1" w:themeTint="D9"/>
                <w:lang w:eastAsia="ar-SA"/>
              </w:rPr>
            </w:pPr>
            <w:r w:rsidRPr="004E44E8">
              <w:rPr>
                <w:rFonts w:ascii="Arial" w:hAnsi="Arial" w:cs="Arial"/>
                <w:bCs/>
                <w:color w:val="262626" w:themeColor="text1" w:themeTint="D9"/>
                <w:lang w:eastAsia="ar-SA"/>
              </w:rPr>
              <w:t>X</w:t>
            </w:r>
          </w:p>
        </w:tc>
        <w:tc>
          <w:tcPr>
            <w:tcW w:w="2175" w:type="dxa"/>
            <w:shd w:val="clear" w:color="auto" w:fill="E6F3FA"/>
            <w:vAlign w:val="center"/>
          </w:tcPr>
          <w:p w14:paraId="39F74832"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62626" w:themeColor="text1" w:themeTint="D9"/>
                <w:lang w:eastAsia="ar-SA"/>
              </w:rPr>
            </w:pPr>
          </w:p>
        </w:tc>
      </w:tr>
      <w:tr w:rsidR="00A469B2" w:rsidRPr="004E44E8" w14:paraId="4C7B2692" w14:textId="77777777" w:rsidTr="00844410">
        <w:trPr>
          <w:trHeight w:val="391"/>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C0E0F2"/>
            <w:vAlign w:val="bottom"/>
          </w:tcPr>
          <w:p w14:paraId="3F8BD229" w14:textId="77777777" w:rsidR="00E161F0" w:rsidRPr="004E44E8" w:rsidRDefault="00E161F0" w:rsidP="00E161F0">
            <w:pPr>
              <w:spacing w:line="360" w:lineRule="auto"/>
              <w:jc w:val="center"/>
              <w:rPr>
                <w:rFonts w:ascii="Arial" w:hAnsi="Arial" w:cs="Arial"/>
                <w:bCs w:val="0"/>
                <w:color w:val="262626" w:themeColor="text1" w:themeTint="D9"/>
                <w:lang w:eastAsia="ar-SA"/>
              </w:rPr>
            </w:pPr>
            <w:r w:rsidRPr="004E44E8">
              <w:rPr>
                <w:rFonts w:ascii="Arial" w:hAnsi="Arial" w:cs="Arial"/>
                <w:bCs w:val="0"/>
                <w:color w:val="262626" w:themeColor="text1" w:themeTint="D9"/>
                <w:lang w:eastAsia="ar-SA"/>
              </w:rPr>
              <w:t>RF 004</w:t>
            </w:r>
          </w:p>
        </w:tc>
        <w:tc>
          <w:tcPr>
            <w:tcW w:w="2218" w:type="dxa"/>
            <w:shd w:val="clear" w:color="auto" w:fill="E6F3FA"/>
            <w:vAlign w:val="center"/>
          </w:tcPr>
          <w:p w14:paraId="720A3CBE" w14:textId="77777777" w:rsidR="00E161F0" w:rsidRPr="004E44E8" w:rsidRDefault="00E161F0" w:rsidP="00E161F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62626" w:themeColor="text1" w:themeTint="D9"/>
                <w:lang w:eastAsia="ar-SA"/>
              </w:rPr>
            </w:pPr>
          </w:p>
        </w:tc>
        <w:tc>
          <w:tcPr>
            <w:tcW w:w="2357" w:type="dxa"/>
            <w:shd w:val="clear" w:color="auto" w:fill="E6F3FA"/>
            <w:vAlign w:val="center"/>
          </w:tcPr>
          <w:p w14:paraId="0DC93AAA" w14:textId="530B7A1C" w:rsidR="00E161F0" w:rsidRPr="004E44E8" w:rsidRDefault="00E161F0" w:rsidP="00E161F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62626" w:themeColor="text1" w:themeTint="D9"/>
                <w:lang w:eastAsia="ar-SA"/>
              </w:rPr>
            </w:pPr>
            <w:r w:rsidRPr="004E44E8">
              <w:rPr>
                <w:rFonts w:ascii="Arial" w:hAnsi="Arial" w:cs="Arial"/>
                <w:bCs/>
                <w:color w:val="262626" w:themeColor="text1" w:themeTint="D9"/>
                <w:lang w:eastAsia="ar-SA"/>
              </w:rPr>
              <w:t>X</w:t>
            </w:r>
          </w:p>
        </w:tc>
        <w:tc>
          <w:tcPr>
            <w:tcW w:w="2175" w:type="dxa"/>
            <w:shd w:val="clear" w:color="auto" w:fill="E6F3FA"/>
            <w:vAlign w:val="center"/>
          </w:tcPr>
          <w:p w14:paraId="7BDC4620" w14:textId="77777777" w:rsidR="00E161F0" w:rsidRPr="004E44E8" w:rsidRDefault="00E161F0" w:rsidP="00E161F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62626" w:themeColor="text1" w:themeTint="D9"/>
                <w:lang w:eastAsia="ar-SA"/>
              </w:rPr>
            </w:pPr>
            <w:r w:rsidRPr="004E44E8">
              <w:rPr>
                <w:rFonts w:ascii="Arial" w:hAnsi="Arial" w:cs="Arial"/>
                <w:bCs/>
                <w:color w:val="262626" w:themeColor="text1" w:themeTint="D9"/>
                <w:lang w:eastAsia="ar-SA"/>
              </w:rPr>
              <w:t>X</w:t>
            </w:r>
          </w:p>
        </w:tc>
      </w:tr>
      <w:tr w:rsidR="00A469B2" w:rsidRPr="004E44E8" w14:paraId="2A9B91ED" w14:textId="77777777" w:rsidTr="00844410">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C0E0F2"/>
            <w:vAlign w:val="bottom"/>
          </w:tcPr>
          <w:p w14:paraId="2B838D13" w14:textId="77777777" w:rsidR="00E161F0" w:rsidRPr="004E44E8" w:rsidRDefault="00E161F0" w:rsidP="00E161F0">
            <w:pPr>
              <w:spacing w:line="360" w:lineRule="auto"/>
              <w:jc w:val="center"/>
              <w:rPr>
                <w:rFonts w:ascii="Arial" w:hAnsi="Arial" w:cs="Arial"/>
                <w:bCs w:val="0"/>
                <w:color w:val="262626" w:themeColor="text1" w:themeTint="D9"/>
                <w:lang w:eastAsia="ar-SA"/>
              </w:rPr>
            </w:pPr>
            <w:r w:rsidRPr="004E44E8">
              <w:rPr>
                <w:rFonts w:ascii="Arial" w:hAnsi="Arial" w:cs="Arial"/>
                <w:bCs w:val="0"/>
                <w:color w:val="262626" w:themeColor="text1" w:themeTint="D9"/>
                <w:lang w:eastAsia="ar-SA"/>
              </w:rPr>
              <w:t>RNF 001</w:t>
            </w:r>
          </w:p>
        </w:tc>
        <w:tc>
          <w:tcPr>
            <w:tcW w:w="2218" w:type="dxa"/>
            <w:shd w:val="clear" w:color="auto" w:fill="E6F3FA"/>
            <w:vAlign w:val="center"/>
          </w:tcPr>
          <w:p w14:paraId="70C7EA2A"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62626" w:themeColor="text1" w:themeTint="D9"/>
                <w:lang w:eastAsia="ar-SA"/>
              </w:rPr>
            </w:pPr>
          </w:p>
        </w:tc>
        <w:tc>
          <w:tcPr>
            <w:tcW w:w="2357" w:type="dxa"/>
            <w:shd w:val="clear" w:color="auto" w:fill="E6F3FA"/>
            <w:vAlign w:val="center"/>
          </w:tcPr>
          <w:p w14:paraId="406F4C69"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62626" w:themeColor="text1" w:themeTint="D9"/>
                <w:lang w:eastAsia="ar-SA"/>
              </w:rPr>
            </w:pPr>
          </w:p>
        </w:tc>
        <w:tc>
          <w:tcPr>
            <w:tcW w:w="2175" w:type="dxa"/>
            <w:shd w:val="clear" w:color="auto" w:fill="E6F3FA"/>
            <w:vAlign w:val="center"/>
          </w:tcPr>
          <w:p w14:paraId="08D33B6E" w14:textId="77777777" w:rsidR="00E161F0" w:rsidRPr="004E44E8" w:rsidRDefault="00E161F0" w:rsidP="00E161F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62626" w:themeColor="text1" w:themeTint="D9"/>
                <w:lang w:eastAsia="ar-SA"/>
              </w:rPr>
            </w:pPr>
            <w:r w:rsidRPr="004E44E8">
              <w:rPr>
                <w:rFonts w:ascii="Arial" w:hAnsi="Arial" w:cs="Arial"/>
                <w:bCs/>
                <w:color w:val="262626" w:themeColor="text1" w:themeTint="D9"/>
                <w:lang w:eastAsia="ar-SA"/>
              </w:rPr>
              <w:t>X</w:t>
            </w:r>
          </w:p>
        </w:tc>
      </w:tr>
    </w:tbl>
    <w:p w14:paraId="313197D1" w14:textId="77777777" w:rsidR="00B1622A" w:rsidRPr="004E44E8" w:rsidRDefault="00B1622A" w:rsidP="00B1622A">
      <w:pPr>
        <w:pStyle w:val="Ttulo2"/>
        <w:numPr>
          <w:ilvl w:val="1"/>
          <w:numId w:val="10"/>
        </w:numPr>
        <w:spacing w:line="360" w:lineRule="auto"/>
        <w:rPr>
          <w:rFonts w:ascii="Arial" w:hAnsi="Arial" w:cs="Arial"/>
        </w:rPr>
      </w:pPr>
    </w:p>
    <w:p w14:paraId="7DEEB61A" w14:textId="788DEBEF" w:rsidR="00B1622A" w:rsidRPr="004E44E8" w:rsidRDefault="00B1622A" w:rsidP="00B1622A">
      <w:pPr>
        <w:pStyle w:val="Ttulo2"/>
        <w:numPr>
          <w:ilvl w:val="1"/>
          <w:numId w:val="10"/>
        </w:numPr>
        <w:spacing w:line="360" w:lineRule="auto"/>
        <w:rPr>
          <w:rFonts w:ascii="Arial" w:hAnsi="Arial" w:cs="Arial"/>
          <w:b/>
          <w:sz w:val="26"/>
          <w:szCs w:val="26"/>
        </w:rPr>
      </w:pPr>
      <w:bookmarkStart w:id="15" w:name="_Toc201044791"/>
      <w:r w:rsidRPr="004E44E8">
        <w:rPr>
          <w:rFonts w:ascii="Arial" w:hAnsi="Arial" w:cs="Arial"/>
          <w:b/>
          <w:sz w:val="26"/>
          <w:szCs w:val="26"/>
        </w:rPr>
        <w:t>8.5. DIAGRAMA DE ATIVIDADES</w:t>
      </w:r>
      <w:bookmarkEnd w:id="15"/>
    </w:p>
    <w:p w14:paraId="0688F560" w14:textId="77777777" w:rsidR="00B1622A" w:rsidRPr="004E44E8" w:rsidRDefault="00B1622A" w:rsidP="00B1622A">
      <w:pPr>
        <w:rPr>
          <w:rFonts w:ascii="Arial" w:hAnsi="Arial" w:cs="Arial"/>
        </w:rPr>
      </w:pPr>
    </w:p>
    <w:p w14:paraId="7177C136" w14:textId="62C139D7" w:rsidR="00B1622A" w:rsidRPr="004E44E8" w:rsidRDefault="00B1622A" w:rsidP="00B1622A">
      <w:pPr>
        <w:spacing w:line="360" w:lineRule="auto"/>
        <w:rPr>
          <w:rFonts w:ascii="Arial" w:hAnsi="Arial" w:cs="Arial"/>
        </w:rPr>
      </w:pPr>
      <w:r w:rsidRPr="004E44E8">
        <w:rPr>
          <w:rFonts w:ascii="Arial" w:hAnsi="Arial" w:cs="Arial"/>
          <w:b/>
          <w:sz w:val="26"/>
          <w:szCs w:val="26"/>
        </w:rPr>
        <w:tab/>
      </w:r>
      <w:r w:rsidR="00DB12E1" w:rsidRPr="004E44E8">
        <w:rPr>
          <w:rFonts w:ascii="Arial" w:hAnsi="Arial" w:cs="Arial"/>
        </w:rPr>
        <w:t xml:space="preserve">O diagrama de atividades é uma representação gráfica que visa ilustrar os fluxos de trabalho dentro de uma empresa. Ele descreve as ações executadas, os pontos de decisão e a sequência de tarefas, permitindo visualizar de forma clara como as atividades estão interconectadas. Sua composição se baseia nos </w:t>
      </w:r>
      <w:r w:rsidR="00DB12E1" w:rsidRPr="004E44E8">
        <w:rPr>
          <w:rFonts w:ascii="Arial" w:hAnsi="Arial" w:cs="Arial"/>
          <w:u w:val="single"/>
        </w:rPr>
        <w:t>nodos de atividade</w:t>
      </w:r>
      <w:r w:rsidR="00DB12E1" w:rsidRPr="004E44E8">
        <w:rPr>
          <w:rFonts w:ascii="Arial" w:hAnsi="Arial" w:cs="Arial"/>
        </w:rPr>
        <w:t xml:space="preserve"> (ações), </w:t>
      </w:r>
      <w:r w:rsidR="00DB12E1" w:rsidRPr="004E44E8">
        <w:rPr>
          <w:rFonts w:ascii="Arial" w:hAnsi="Arial" w:cs="Arial"/>
          <w:u w:val="single"/>
        </w:rPr>
        <w:t>nodos de controle</w:t>
      </w:r>
      <w:r w:rsidR="00DB12E1" w:rsidRPr="004E44E8">
        <w:rPr>
          <w:rFonts w:ascii="Arial" w:hAnsi="Arial" w:cs="Arial"/>
        </w:rPr>
        <w:t xml:space="preserve"> (condições e decisões) e </w:t>
      </w:r>
      <w:r w:rsidR="00DB12E1" w:rsidRPr="004E44E8">
        <w:rPr>
          <w:rFonts w:ascii="Arial" w:hAnsi="Arial" w:cs="Arial"/>
          <w:u w:val="single"/>
        </w:rPr>
        <w:t>nodos de objeto</w:t>
      </w:r>
      <w:r w:rsidR="00DB12E1" w:rsidRPr="004E44E8">
        <w:rPr>
          <w:rFonts w:ascii="Arial" w:hAnsi="Arial" w:cs="Arial"/>
        </w:rPr>
        <w:t xml:space="preserve"> (itens produzidos ou consumidos durante o processo).</w:t>
      </w:r>
    </w:p>
    <w:p w14:paraId="68F517F8" w14:textId="44079D1E" w:rsidR="00DB12E1" w:rsidRPr="004E44E8" w:rsidRDefault="00DB12E1" w:rsidP="00DB12E1">
      <w:pPr>
        <w:spacing w:before="240" w:after="240" w:line="360" w:lineRule="auto"/>
        <w:ind w:firstLine="708"/>
        <w:jc w:val="both"/>
        <w:rPr>
          <w:rFonts w:ascii="Arial" w:hAnsi="Arial" w:cs="Arial"/>
        </w:rPr>
      </w:pPr>
      <w:r w:rsidRPr="004E44E8">
        <w:rPr>
          <w:rFonts w:ascii="Arial" w:hAnsi="Arial" w:cs="Arial"/>
        </w:rPr>
        <w:t>A figura abaixo apresenta o diagrama de atividades desenvolvido:</w:t>
      </w:r>
    </w:p>
    <w:p w14:paraId="73236003" w14:textId="10744FDC" w:rsidR="00DB12E1" w:rsidRPr="004E44E8" w:rsidRDefault="00DB12E1" w:rsidP="00DB12E1">
      <w:pPr>
        <w:spacing w:before="240" w:after="240" w:line="360" w:lineRule="auto"/>
        <w:ind w:firstLine="708"/>
        <w:rPr>
          <w:rFonts w:ascii="Arial" w:hAnsi="Arial" w:cs="Arial"/>
        </w:rPr>
      </w:pPr>
      <w:r w:rsidRPr="004E44E8">
        <w:rPr>
          <w:rFonts w:ascii="Arial" w:hAnsi="Arial" w:cs="Arial"/>
          <w:noProof/>
          <w:lang w:eastAsia="pt-BR"/>
        </w:rPr>
        <w:lastRenderedPageBreak/>
        <w:drawing>
          <wp:inline distT="0" distB="0" distL="0" distR="0" wp14:anchorId="5928777F" wp14:editId="7D4EC9FB">
            <wp:extent cx="5143500" cy="7747942"/>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Ativ (2).jpg"/>
                    <pic:cNvPicPr/>
                  </pic:nvPicPr>
                  <pic:blipFill>
                    <a:blip r:embed="rId25">
                      <a:extLst>
                        <a:ext uri="{28A0092B-C50C-407E-A947-70E740481C1C}">
                          <a14:useLocalDpi xmlns:a14="http://schemas.microsoft.com/office/drawing/2010/main" val="0"/>
                        </a:ext>
                      </a:extLst>
                    </a:blip>
                    <a:stretch>
                      <a:fillRect/>
                    </a:stretch>
                  </pic:blipFill>
                  <pic:spPr>
                    <a:xfrm>
                      <a:off x="0" y="0"/>
                      <a:ext cx="5149492" cy="7756967"/>
                    </a:xfrm>
                    <a:prstGeom prst="rect">
                      <a:avLst/>
                    </a:prstGeom>
                  </pic:spPr>
                </pic:pic>
              </a:graphicData>
            </a:graphic>
          </wp:inline>
        </w:drawing>
      </w:r>
    </w:p>
    <w:p w14:paraId="1A3C1C52" w14:textId="0917967E" w:rsidR="00B1622A" w:rsidRPr="004E44E8" w:rsidRDefault="00B1622A" w:rsidP="00DB12E1">
      <w:pPr>
        <w:spacing w:line="360" w:lineRule="auto"/>
        <w:rPr>
          <w:rFonts w:ascii="Arial" w:hAnsi="Arial" w:cs="Arial"/>
        </w:rPr>
      </w:pPr>
    </w:p>
    <w:p w14:paraId="04AE785B" w14:textId="77777777" w:rsidR="00553FC3" w:rsidRPr="004E44E8" w:rsidRDefault="00553FC3" w:rsidP="00DB12E1">
      <w:pPr>
        <w:spacing w:line="360" w:lineRule="auto"/>
        <w:rPr>
          <w:rFonts w:ascii="Arial" w:hAnsi="Arial" w:cs="Arial"/>
        </w:rPr>
      </w:pPr>
    </w:p>
    <w:p w14:paraId="344BDDD4" w14:textId="77777777" w:rsidR="00553FC3" w:rsidRPr="004E44E8" w:rsidRDefault="00553FC3" w:rsidP="00DB12E1">
      <w:pPr>
        <w:spacing w:line="360" w:lineRule="auto"/>
        <w:rPr>
          <w:rFonts w:ascii="Arial" w:hAnsi="Arial" w:cs="Arial"/>
        </w:rPr>
      </w:pPr>
    </w:p>
    <w:p w14:paraId="5D89CC48" w14:textId="77777777" w:rsidR="00553FC3" w:rsidRPr="004E44E8" w:rsidRDefault="00553FC3" w:rsidP="00DB12E1">
      <w:pPr>
        <w:spacing w:line="360" w:lineRule="auto"/>
        <w:rPr>
          <w:rFonts w:ascii="Arial" w:hAnsi="Arial" w:cs="Arial"/>
        </w:rPr>
      </w:pPr>
    </w:p>
    <w:p w14:paraId="618A57CB" w14:textId="75B4BD3E" w:rsidR="00B1622A" w:rsidRPr="004E44E8" w:rsidRDefault="00B1622A" w:rsidP="00B1622A">
      <w:pPr>
        <w:pStyle w:val="Ttulo2"/>
        <w:numPr>
          <w:ilvl w:val="1"/>
          <w:numId w:val="10"/>
        </w:numPr>
        <w:spacing w:line="360" w:lineRule="auto"/>
        <w:rPr>
          <w:rFonts w:ascii="Arial" w:hAnsi="Arial" w:cs="Arial"/>
          <w:b/>
          <w:sz w:val="26"/>
          <w:szCs w:val="26"/>
        </w:rPr>
      </w:pPr>
      <w:bookmarkStart w:id="16" w:name="_Toc201044792"/>
      <w:r w:rsidRPr="004E44E8">
        <w:rPr>
          <w:rFonts w:ascii="Arial" w:hAnsi="Arial" w:cs="Arial"/>
          <w:b/>
          <w:sz w:val="26"/>
          <w:szCs w:val="26"/>
        </w:rPr>
        <w:lastRenderedPageBreak/>
        <w:t xml:space="preserve">8.6. </w:t>
      </w:r>
      <w:r w:rsidR="00A440A8" w:rsidRPr="004E44E8">
        <w:rPr>
          <w:rFonts w:ascii="Arial" w:hAnsi="Arial" w:cs="Arial"/>
          <w:b/>
          <w:sz w:val="26"/>
          <w:szCs w:val="26"/>
        </w:rPr>
        <w:t>DIAGRAMA DE MÁQUINAS DE ESTADO</w:t>
      </w:r>
      <w:bookmarkEnd w:id="16"/>
    </w:p>
    <w:p w14:paraId="703AADF8" w14:textId="77777777" w:rsidR="00B1622A" w:rsidRPr="004E44E8" w:rsidRDefault="00B1622A" w:rsidP="00B1622A">
      <w:pPr>
        <w:rPr>
          <w:rFonts w:ascii="Arial" w:hAnsi="Arial" w:cs="Arial"/>
        </w:rPr>
      </w:pPr>
    </w:p>
    <w:p w14:paraId="49EF6F47" w14:textId="1EFC6BEC" w:rsidR="00B1622A" w:rsidRPr="004E44E8" w:rsidRDefault="00B1622A" w:rsidP="00B1622A">
      <w:pPr>
        <w:spacing w:line="360" w:lineRule="auto"/>
        <w:rPr>
          <w:rFonts w:ascii="Arial" w:hAnsi="Arial" w:cs="Arial"/>
          <w:b/>
          <w:sz w:val="26"/>
          <w:szCs w:val="26"/>
        </w:rPr>
      </w:pPr>
      <w:r w:rsidRPr="004E44E8">
        <w:rPr>
          <w:rFonts w:ascii="Arial" w:hAnsi="Arial" w:cs="Arial"/>
        </w:rPr>
        <w:tab/>
      </w:r>
      <w:r w:rsidR="00A440A8" w:rsidRPr="004E44E8">
        <w:rPr>
          <w:rFonts w:ascii="Arial" w:hAnsi="Arial" w:cs="Arial"/>
        </w:rPr>
        <w:t>O diagrama de máquina de estados é uma representação gráfica que ilustra os diferentes estados de um objeto, observando as diversas etapas pelas quais o objeto passa e como ele se comporta em condições distintas. Essa ferramenta é de suma importância, pois permite visualizar e compreender como as mudanças de estado afetam o funcionamento do sistema, garantindo que todas as transições estejam bem definidas e alinhadas aos eventos que ocorrem.</w:t>
      </w:r>
    </w:p>
    <w:p w14:paraId="3F8311A5" w14:textId="51845E22" w:rsidR="00A440A8" w:rsidRPr="004E44E8" w:rsidRDefault="00A440A8" w:rsidP="00534563">
      <w:pPr>
        <w:spacing w:before="240" w:after="240" w:line="360" w:lineRule="auto"/>
        <w:jc w:val="both"/>
        <w:rPr>
          <w:rFonts w:ascii="Arial" w:hAnsi="Arial" w:cs="Arial"/>
        </w:rPr>
      </w:pPr>
      <w:r w:rsidRPr="004E44E8">
        <w:rPr>
          <w:rFonts w:ascii="Arial" w:hAnsi="Arial" w:cs="Arial"/>
        </w:rPr>
        <w:tab/>
        <w:t>A figura abaixo apresenta a máquina de estados dos processos observados na ONG:</w:t>
      </w:r>
    </w:p>
    <w:p w14:paraId="2248C73A" w14:textId="14245959" w:rsidR="00A440A8" w:rsidRPr="004E44E8" w:rsidRDefault="00A440A8" w:rsidP="00A440A8">
      <w:pPr>
        <w:spacing w:before="240" w:after="240" w:line="360" w:lineRule="auto"/>
        <w:jc w:val="center"/>
        <w:rPr>
          <w:rFonts w:ascii="Arial" w:hAnsi="Arial" w:cs="Arial"/>
        </w:rPr>
      </w:pPr>
      <w:r w:rsidRPr="004E44E8">
        <w:rPr>
          <w:rFonts w:ascii="Arial" w:hAnsi="Arial" w:cs="Arial"/>
          <w:noProof/>
          <w:lang w:eastAsia="pt-BR"/>
        </w:rPr>
        <w:drawing>
          <wp:inline distT="0" distB="0" distL="0" distR="0" wp14:anchorId="3E8DA825" wp14:editId="4C5280CF">
            <wp:extent cx="2295525" cy="5324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5525" cy="5324475"/>
                    </a:xfrm>
                    <a:prstGeom prst="rect">
                      <a:avLst/>
                    </a:prstGeom>
                    <a:noFill/>
                    <a:ln>
                      <a:noFill/>
                    </a:ln>
                  </pic:spPr>
                </pic:pic>
              </a:graphicData>
            </a:graphic>
          </wp:inline>
        </w:drawing>
      </w:r>
    </w:p>
    <w:p w14:paraId="5D0FBF34" w14:textId="77777777" w:rsidR="00A440A8" w:rsidRPr="004E44E8" w:rsidRDefault="00A440A8" w:rsidP="00534563">
      <w:pPr>
        <w:spacing w:before="240" w:after="240" w:line="360" w:lineRule="auto"/>
        <w:jc w:val="both"/>
        <w:rPr>
          <w:rFonts w:ascii="Arial" w:hAnsi="Arial" w:cs="Arial"/>
        </w:rPr>
      </w:pPr>
    </w:p>
    <w:p w14:paraId="4DB1CD37" w14:textId="77777777" w:rsidR="00715189" w:rsidRPr="004E44E8" w:rsidRDefault="00715189" w:rsidP="00534563">
      <w:pPr>
        <w:spacing w:before="240" w:after="240" w:line="360" w:lineRule="auto"/>
        <w:jc w:val="both"/>
        <w:rPr>
          <w:rFonts w:ascii="Arial" w:hAnsi="Arial" w:cs="Arial"/>
        </w:rPr>
      </w:pPr>
    </w:p>
    <w:p w14:paraId="6A6F2727" w14:textId="462A974D" w:rsidR="00292270" w:rsidRPr="004E44E8" w:rsidRDefault="00292270" w:rsidP="00292270">
      <w:pPr>
        <w:pStyle w:val="Ttulo2"/>
        <w:numPr>
          <w:ilvl w:val="1"/>
          <w:numId w:val="10"/>
        </w:numPr>
        <w:spacing w:line="360" w:lineRule="auto"/>
        <w:rPr>
          <w:rFonts w:ascii="Arial" w:hAnsi="Arial" w:cs="Arial"/>
          <w:b/>
          <w:sz w:val="26"/>
          <w:szCs w:val="26"/>
        </w:rPr>
      </w:pPr>
      <w:bookmarkStart w:id="17" w:name="_Toc201044793"/>
      <w:r w:rsidRPr="004E44E8">
        <w:rPr>
          <w:rFonts w:ascii="Arial" w:hAnsi="Arial" w:cs="Arial"/>
          <w:b/>
          <w:sz w:val="26"/>
          <w:szCs w:val="26"/>
        </w:rPr>
        <w:lastRenderedPageBreak/>
        <w:t>8.7. DIAGRAMA DE SEQÛENCIA</w:t>
      </w:r>
      <w:bookmarkEnd w:id="17"/>
      <w:r w:rsidRPr="004E44E8">
        <w:rPr>
          <w:rFonts w:ascii="Arial" w:hAnsi="Arial" w:cs="Arial"/>
          <w:b/>
          <w:sz w:val="26"/>
          <w:szCs w:val="26"/>
        </w:rPr>
        <w:t xml:space="preserve"> </w:t>
      </w:r>
    </w:p>
    <w:p w14:paraId="728EB504" w14:textId="77777777" w:rsidR="00292270" w:rsidRPr="004E44E8" w:rsidRDefault="00292270" w:rsidP="00292270">
      <w:pPr>
        <w:rPr>
          <w:rFonts w:ascii="Arial" w:hAnsi="Arial" w:cs="Arial"/>
        </w:rPr>
      </w:pPr>
    </w:p>
    <w:p w14:paraId="0587B7D8" w14:textId="4F5C0346" w:rsidR="00292270" w:rsidRPr="004E44E8" w:rsidRDefault="00292270" w:rsidP="00292270">
      <w:pPr>
        <w:spacing w:line="360" w:lineRule="auto"/>
        <w:rPr>
          <w:rFonts w:ascii="Arial" w:hAnsi="Arial" w:cs="Arial"/>
        </w:rPr>
      </w:pPr>
      <w:r w:rsidRPr="004E44E8">
        <w:rPr>
          <w:rFonts w:ascii="Arial" w:hAnsi="Arial" w:cs="Arial"/>
        </w:rPr>
        <w:tab/>
        <w:t>O diagrama de sequência é uma representação gráfica que tem como intuito focar na sequência de ações dentro de um processo. Dessa forma, ele evidencia a ordem cronológica dos eventos e como os atores e objetos interagem durante a execução do processo, tornando mais claro o comportamento do sistema e a sincronização das partes envolvidas na atividade.</w:t>
      </w:r>
    </w:p>
    <w:p w14:paraId="65DCA89F" w14:textId="39313766" w:rsidR="00292270" w:rsidRPr="004E44E8" w:rsidRDefault="00292270" w:rsidP="00292270">
      <w:pPr>
        <w:spacing w:before="240" w:after="240" w:line="360" w:lineRule="auto"/>
        <w:jc w:val="both"/>
        <w:rPr>
          <w:rFonts w:ascii="Arial" w:hAnsi="Arial" w:cs="Arial"/>
        </w:rPr>
      </w:pPr>
      <w:r w:rsidRPr="004E44E8">
        <w:rPr>
          <w:rFonts w:ascii="Arial" w:hAnsi="Arial" w:cs="Arial"/>
        </w:rPr>
        <w:tab/>
        <w:t>A figura abaixo apresenta o diagrama de sequência dos processos observados na ONG:</w:t>
      </w:r>
    </w:p>
    <w:p w14:paraId="641AD53F" w14:textId="77777777" w:rsidR="00292270" w:rsidRPr="004E44E8" w:rsidRDefault="00292270" w:rsidP="00292270">
      <w:pPr>
        <w:spacing w:before="240" w:after="240" w:line="360" w:lineRule="auto"/>
        <w:jc w:val="both"/>
        <w:rPr>
          <w:rFonts w:ascii="Arial" w:hAnsi="Arial" w:cs="Arial"/>
        </w:rPr>
      </w:pPr>
    </w:p>
    <w:p w14:paraId="7473B9A9" w14:textId="51F7D22F" w:rsidR="00292270" w:rsidRPr="004E44E8" w:rsidRDefault="00292270" w:rsidP="00292270">
      <w:pPr>
        <w:spacing w:before="240" w:after="240" w:line="360" w:lineRule="auto"/>
        <w:ind w:left="-142"/>
        <w:jc w:val="center"/>
        <w:rPr>
          <w:rFonts w:ascii="Arial" w:hAnsi="Arial" w:cs="Arial"/>
        </w:rPr>
      </w:pPr>
      <w:r w:rsidRPr="004E44E8">
        <w:rPr>
          <w:rFonts w:ascii="Arial" w:hAnsi="Arial" w:cs="Arial"/>
          <w:noProof/>
          <w:lang w:eastAsia="pt-BR"/>
        </w:rPr>
        <w:drawing>
          <wp:inline distT="0" distB="0" distL="0" distR="0" wp14:anchorId="2B4724CD" wp14:editId="694DA57F">
            <wp:extent cx="6057900" cy="436950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Sequência v1.png"/>
                    <pic:cNvPicPr/>
                  </pic:nvPicPr>
                  <pic:blipFill rotWithShape="1">
                    <a:blip r:embed="rId27">
                      <a:extLst>
                        <a:ext uri="{28A0092B-C50C-407E-A947-70E740481C1C}">
                          <a14:useLocalDpi xmlns:a14="http://schemas.microsoft.com/office/drawing/2010/main" val="0"/>
                        </a:ext>
                      </a:extLst>
                    </a:blip>
                    <a:srcRect t="6836"/>
                    <a:stretch/>
                  </pic:blipFill>
                  <pic:spPr bwMode="auto">
                    <a:xfrm>
                      <a:off x="0" y="0"/>
                      <a:ext cx="6062682" cy="4372957"/>
                    </a:xfrm>
                    <a:prstGeom prst="rect">
                      <a:avLst/>
                    </a:prstGeom>
                    <a:ln>
                      <a:noFill/>
                    </a:ln>
                    <a:extLst>
                      <a:ext uri="{53640926-AAD7-44D8-BBD7-CCE9431645EC}">
                        <a14:shadowObscured xmlns:a14="http://schemas.microsoft.com/office/drawing/2010/main"/>
                      </a:ext>
                    </a:extLst>
                  </pic:spPr>
                </pic:pic>
              </a:graphicData>
            </a:graphic>
          </wp:inline>
        </w:drawing>
      </w:r>
    </w:p>
    <w:p w14:paraId="17F67B16" w14:textId="77777777" w:rsidR="00292270" w:rsidRPr="004E44E8" w:rsidRDefault="00292270" w:rsidP="00292270">
      <w:pPr>
        <w:spacing w:line="360" w:lineRule="auto"/>
        <w:rPr>
          <w:rFonts w:ascii="Arial" w:hAnsi="Arial" w:cs="Arial"/>
        </w:rPr>
      </w:pPr>
    </w:p>
    <w:p w14:paraId="42A4835B" w14:textId="77777777" w:rsidR="00292270" w:rsidRPr="004E44E8" w:rsidRDefault="00292270" w:rsidP="00292270">
      <w:pPr>
        <w:rPr>
          <w:rFonts w:ascii="Arial" w:hAnsi="Arial" w:cs="Arial"/>
        </w:rPr>
      </w:pPr>
    </w:p>
    <w:p w14:paraId="2B24626E" w14:textId="77777777" w:rsidR="00292270" w:rsidRPr="004E44E8" w:rsidRDefault="00292270" w:rsidP="00292270">
      <w:pPr>
        <w:rPr>
          <w:rFonts w:ascii="Arial" w:hAnsi="Arial" w:cs="Arial"/>
        </w:rPr>
      </w:pPr>
    </w:p>
    <w:p w14:paraId="6FAA2280" w14:textId="736B0F57" w:rsidR="00727636" w:rsidRPr="004E44E8" w:rsidRDefault="00727636" w:rsidP="00A469B2">
      <w:pPr>
        <w:pStyle w:val="Ttulo2"/>
        <w:numPr>
          <w:ilvl w:val="1"/>
          <w:numId w:val="10"/>
        </w:numPr>
        <w:spacing w:line="360" w:lineRule="auto"/>
        <w:rPr>
          <w:rFonts w:ascii="Arial" w:hAnsi="Arial" w:cs="Arial"/>
        </w:rPr>
      </w:pPr>
      <w:bookmarkStart w:id="18" w:name="_Toc201044794"/>
      <w:r w:rsidRPr="004E44E8">
        <w:rPr>
          <w:rFonts w:ascii="Arial" w:hAnsi="Arial" w:cs="Arial"/>
          <w:b/>
          <w:sz w:val="26"/>
          <w:szCs w:val="26"/>
        </w:rPr>
        <w:t>8.</w:t>
      </w:r>
      <w:r w:rsidR="00292270" w:rsidRPr="004E44E8">
        <w:rPr>
          <w:rFonts w:ascii="Arial" w:hAnsi="Arial" w:cs="Arial"/>
          <w:b/>
          <w:sz w:val="26"/>
          <w:szCs w:val="26"/>
        </w:rPr>
        <w:t>8</w:t>
      </w:r>
      <w:r w:rsidRPr="004E44E8">
        <w:rPr>
          <w:rFonts w:ascii="Arial" w:hAnsi="Arial" w:cs="Arial"/>
          <w:b/>
          <w:sz w:val="26"/>
          <w:szCs w:val="26"/>
        </w:rPr>
        <w:t>. ESTRUTURA ANALÍTICA DO PROJETO (EAP)</w:t>
      </w:r>
      <w:bookmarkEnd w:id="18"/>
    </w:p>
    <w:p w14:paraId="6CFA8315" w14:textId="77777777" w:rsidR="00727636" w:rsidRPr="004E44E8" w:rsidRDefault="00727636" w:rsidP="00A469B2">
      <w:pPr>
        <w:spacing w:line="360" w:lineRule="auto"/>
        <w:rPr>
          <w:rFonts w:ascii="Arial" w:hAnsi="Arial" w:cs="Arial"/>
          <w:b/>
        </w:rPr>
      </w:pPr>
    </w:p>
    <w:p w14:paraId="61839CC3" w14:textId="77777777" w:rsidR="00727636" w:rsidRPr="004E44E8" w:rsidRDefault="00727636" w:rsidP="00A469B2">
      <w:pPr>
        <w:spacing w:line="360" w:lineRule="auto"/>
        <w:ind w:firstLine="360"/>
        <w:rPr>
          <w:rFonts w:ascii="Arial" w:hAnsi="Arial" w:cs="Arial"/>
        </w:rPr>
      </w:pPr>
      <w:r w:rsidRPr="004E44E8">
        <w:rPr>
          <w:rFonts w:ascii="Arial" w:hAnsi="Arial" w:cs="Arial"/>
        </w:rPr>
        <w:t>Conforme descrito no item 4.1, a Estrutura Analítica do Projeto (EAP) foi fundamental para a organização do escopo e a definição hierárquica das atividades.</w:t>
      </w:r>
    </w:p>
    <w:p w14:paraId="1121C07B" w14:textId="77777777" w:rsidR="00727636" w:rsidRPr="004E44E8" w:rsidRDefault="00727636" w:rsidP="00534563">
      <w:pPr>
        <w:spacing w:line="360" w:lineRule="auto"/>
        <w:ind w:firstLine="360"/>
        <w:rPr>
          <w:rFonts w:ascii="Arial" w:hAnsi="Arial" w:cs="Arial"/>
        </w:rPr>
      </w:pPr>
      <w:r w:rsidRPr="004E44E8">
        <w:rPr>
          <w:rFonts w:ascii="Arial" w:hAnsi="Arial" w:cs="Arial"/>
        </w:rPr>
        <w:lastRenderedPageBreak/>
        <w:t>A figura a seguir apresenta o esquema da EAP, aplicado ao projeto de desenvolvimento de soluções para a ONG.</w:t>
      </w:r>
    </w:p>
    <w:p w14:paraId="56E1E7C7" w14:textId="77777777" w:rsidR="00727636" w:rsidRPr="004E44E8" w:rsidRDefault="00727636" w:rsidP="00534563">
      <w:pPr>
        <w:spacing w:line="360" w:lineRule="auto"/>
        <w:rPr>
          <w:rFonts w:ascii="Arial" w:hAnsi="Arial" w:cs="Arial"/>
        </w:rPr>
      </w:pPr>
    </w:p>
    <w:p w14:paraId="137B89D9" w14:textId="7A1C5049" w:rsidR="00727636" w:rsidRPr="004E44E8" w:rsidRDefault="00727636" w:rsidP="00534563">
      <w:pPr>
        <w:spacing w:line="360" w:lineRule="auto"/>
        <w:ind w:left="-1276"/>
        <w:rPr>
          <w:rFonts w:ascii="Arial" w:hAnsi="Arial" w:cs="Arial"/>
          <w:b/>
          <w:sz w:val="28"/>
          <w:szCs w:val="28"/>
        </w:rPr>
      </w:pPr>
    </w:p>
    <w:p w14:paraId="05640AF3" w14:textId="67D257EB" w:rsidR="00727636" w:rsidRPr="004E44E8" w:rsidRDefault="00B1622A" w:rsidP="00534563">
      <w:pPr>
        <w:spacing w:line="360" w:lineRule="auto"/>
        <w:rPr>
          <w:rFonts w:ascii="Arial" w:hAnsi="Arial" w:cs="Arial"/>
          <w:b/>
          <w:sz w:val="28"/>
          <w:szCs w:val="28"/>
        </w:rPr>
      </w:pPr>
      <w:r w:rsidRPr="004E44E8">
        <w:rPr>
          <w:rFonts w:ascii="Arial" w:hAnsi="Arial" w:cs="Arial"/>
          <w:b/>
          <w:noProof/>
          <w:sz w:val="28"/>
          <w:szCs w:val="28"/>
          <w:lang w:eastAsia="pt-BR"/>
        </w:rPr>
        <w:lastRenderedPageBreak/>
        <w:drawing>
          <wp:inline distT="0" distB="0" distL="0" distR="0" wp14:anchorId="0B83B521" wp14:editId="22F72504">
            <wp:extent cx="5760085" cy="8810797"/>
            <wp:effectExtent l="0" t="0" r="0" b="952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8">
                      <a:extLst>
                        <a:ext uri="{28A0092B-C50C-407E-A947-70E740481C1C}">
                          <a14:useLocalDpi xmlns:a14="http://schemas.microsoft.com/office/drawing/2010/main" val="0"/>
                        </a:ext>
                      </a:extLst>
                    </a:blip>
                    <a:srcRect l="-8" t="-5" r="-8" b="-5"/>
                    <a:stretch>
                      <a:fillRect/>
                    </a:stretch>
                  </pic:blipFill>
                  <pic:spPr bwMode="auto">
                    <a:xfrm>
                      <a:off x="0" y="0"/>
                      <a:ext cx="5760085" cy="8810797"/>
                    </a:xfrm>
                    <a:prstGeom prst="rect">
                      <a:avLst/>
                    </a:prstGeom>
                    <a:solidFill>
                      <a:srgbClr val="FFFFFF"/>
                    </a:solidFill>
                    <a:ln>
                      <a:noFill/>
                    </a:ln>
                  </pic:spPr>
                </pic:pic>
              </a:graphicData>
            </a:graphic>
          </wp:inline>
        </w:drawing>
      </w:r>
    </w:p>
    <w:p w14:paraId="6A04B9D5" w14:textId="77777777" w:rsidR="00727636" w:rsidRPr="004E44E8" w:rsidRDefault="00727636" w:rsidP="00534563">
      <w:pPr>
        <w:spacing w:line="360" w:lineRule="auto"/>
        <w:jc w:val="both"/>
        <w:rPr>
          <w:rFonts w:ascii="Arial" w:hAnsi="Arial" w:cs="Arial"/>
          <w:b/>
          <w:sz w:val="28"/>
          <w:szCs w:val="28"/>
        </w:rPr>
      </w:pPr>
    </w:p>
    <w:p w14:paraId="525A0B00" w14:textId="77777777" w:rsidR="00727636" w:rsidRPr="004E44E8" w:rsidRDefault="00727636" w:rsidP="00534563">
      <w:pPr>
        <w:spacing w:line="360" w:lineRule="auto"/>
        <w:ind w:firstLine="360"/>
        <w:jc w:val="both"/>
        <w:rPr>
          <w:rFonts w:ascii="Arial" w:hAnsi="Arial" w:cs="Arial"/>
        </w:rPr>
      </w:pPr>
      <w:r w:rsidRPr="004E44E8">
        <w:rPr>
          <w:rFonts w:ascii="Arial" w:hAnsi="Arial" w:cs="Arial"/>
        </w:rPr>
        <w:lastRenderedPageBreak/>
        <w:t>A utilização da EAP contribuiu de forma significativa para o planejamento e a organização das atividades do grupo, oferecendo mais clareza na definição de responsabilidades e no acompanhamento do andamento das tarefas, tanto nas etapas atuais quanto nas futuras.</w:t>
      </w:r>
    </w:p>
    <w:p w14:paraId="319A025A" w14:textId="77777777" w:rsidR="00727636" w:rsidRPr="004E44E8" w:rsidRDefault="00727636" w:rsidP="00534563">
      <w:pPr>
        <w:spacing w:line="360" w:lineRule="auto"/>
        <w:rPr>
          <w:rFonts w:ascii="Arial" w:hAnsi="Arial" w:cs="Arial"/>
          <w:b/>
          <w:sz w:val="28"/>
          <w:szCs w:val="28"/>
        </w:rPr>
      </w:pPr>
    </w:p>
    <w:p w14:paraId="7C590C1C" w14:textId="77777777" w:rsidR="00727636" w:rsidRPr="004E44E8" w:rsidRDefault="00727636" w:rsidP="00534563">
      <w:pPr>
        <w:pStyle w:val="Ttulo1"/>
        <w:numPr>
          <w:ilvl w:val="0"/>
          <w:numId w:val="7"/>
        </w:numPr>
        <w:spacing w:line="360" w:lineRule="auto"/>
        <w:jc w:val="both"/>
        <w:rPr>
          <w:rFonts w:ascii="Arial" w:hAnsi="Arial" w:cs="Arial"/>
          <w:sz w:val="26"/>
          <w:szCs w:val="26"/>
        </w:rPr>
      </w:pPr>
      <w:bookmarkStart w:id="19" w:name="_Toc201044795"/>
      <w:r w:rsidRPr="004E44E8">
        <w:rPr>
          <w:rFonts w:ascii="Arial" w:hAnsi="Arial" w:cs="Arial"/>
          <w:sz w:val="26"/>
          <w:szCs w:val="26"/>
        </w:rPr>
        <w:t>TERMO DE ABERTURA DO PROJETO – TAP</w:t>
      </w:r>
      <w:bookmarkEnd w:id="19"/>
    </w:p>
    <w:p w14:paraId="7F329111" w14:textId="77777777" w:rsidR="00727636" w:rsidRPr="004E44E8" w:rsidRDefault="00727636" w:rsidP="00534563">
      <w:pPr>
        <w:spacing w:line="360" w:lineRule="auto"/>
        <w:jc w:val="both"/>
        <w:rPr>
          <w:rFonts w:ascii="Arial" w:hAnsi="Arial" w:cs="Arial"/>
          <w:sz w:val="26"/>
          <w:szCs w:val="26"/>
        </w:rPr>
      </w:pPr>
    </w:p>
    <w:p w14:paraId="51F445F7" w14:textId="77777777" w:rsidR="00727636" w:rsidRPr="004E44E8" w:rsidRDefault="00727636" w:rsidP="00534563">
      <w:pPr>
        <w:spacing w:line="360" w:lineRule="auto"/>
        <w:ind w:firstLine="360"/>
        <w:jc w:val="both"/>
        <w:rPr>
          <w:rFonts w:ascii="Arial" w:hAnsi="Arial" w:cs="Arial"/>
        </w:rPr>
      </w:pPr>
      <w:r w:rsidRPr="004E44E8">
        <w:rPr>
          <w:rFonts w:ascii="Arial" w:hAnsi="Arial" w:cs="Arial"/>
          <w:lang w:eastAsia="ar-SA"/>
        </w:rPr>
        <w:t>O Termo de Abertura do Projeto é um documento essencial que acompanha todo o ciclo de vida de um projeto. Nele são apresentados os objetivos e benefícios esperados, os estudos de viabilidade, além das restrições de prazo e orçamento.</w:t>
      </w:r>
    </w:p>
    <w:p w14:paraId="232CFA43" w14:textId="77777777" w:rsidR="00727636" w:rsidRPr="004E44E8" w:rsidRDefault="00727636" w:rsidP="00534563">
      <w:pPr>
        <w:spacing w:line="360" w:lineRule="auto"/>
        <w:ind w:firstLine="360"/>
        <w:jc w:val="both"/>
        <w:rPr>
          <w:rFonts w:ascii="Arial" w:hAnsi="Arial" w:cs="Arial"/>
          <w:lang w:eastAsia="ar-SA"/>
        </w:rPr>
      </w:pPr>
      <w:r w:rsidRPr="004E44E8">
        <w:rPr>
          <w:rFonts w:ascii="Arial" w:hAnsi="Arial" w:cs="Arial"/>
          <w:lang w:eastAsia="ar-SA"/>
        </w:rPr>
        <w:t>A tabela a seguir, apresenta as principais etapas e informações que compõem o Termo de Abertura do Projeto desenvolvido em parceria com a ONG:</w:t>
      </w:r>
    </w:p>
    <w:p w14:paraId="21D312E6" w14:textId="77777777" w:rsidR="00C267D1" w:rsidRPr="004E44E8" w:rsidRDefault="00C267D1" w:rsidP="00534563">
      <w:pPr>
        <w:spacing w:line="360" w:lineRule="auto"/>
        <w:ind w:firstLine="360"/>
        <w:jc w:val="both"/>
        <w:rPr>
          <w:rFonts w:ascii="Arial" w:hAnsi="Arial" w:cs="Arial"/>
        </w:rPr>
      </w:pPr>
    </w:p>
    <w:p w14:paraId="69AC466E" w14:textId="77777777" w:rsidR="00C267D1" w:rsidRPr="004E44E8" w:rsidRDefault="00C267D1" w:rsidP="00534563">
      <w:pPr>
        <w:pStyle w:val="Ttulo2"/>
        <w:numPr>
          <w:ilvl w:val="1"/>
          <w:numId w:val="7"/>
        </w:numPr>
        <w:spacing w:line="360" w:lineRule="auto"/>
        <w:rPr>
          <w:rFonts w:ascii="Arial" w:hAnsi="Arial" w:cs="Arial"/>
          <w:b/>
          <w:color w:val="000000" w:themeColor="text1"/>
        </w:rPr>
      </w:pPr>
      <w:bookmarkStart w:id="20" w:name="_Toc201044796"/>
      <w:r w:rsidRPr="004E44E8">
        <w:rPr>
          <w:rFonts w:ascii="Arial" w:hAnsi="Arial" w:cs="Arial"/>
          <w:b/>
          <w:color w:val="000000" w:themeColor="text1"/>
        </w:rPr>
        <w:t>SITUAÇÃO ATUAL</w:t>
      </w:r>
      <w:bookmarkEnd w:id="20"/>
    </w:p>
    <w:p w14:paraId="6CF0C753" w14:textId="77777777" w:rsidR="00C267D1" w:rsidRPr="004E44E8" w:rsidRDefault="00C267D1" w:rsidP="00534563">
      <w:pPr>
        <w:spacing w:line="360" w:lineRule="auto"/>
        <w:rPr>
          <w:rFonts w:ascii="Arial" w:hAnsi="Arial" w:cs="Arial"/>
        </w:rPr>
      </w:pPr>
    </w:p>
    <w:p w14:paraId="5BCE8CAB" w14:textId="1116DB2E" w:rsidR="00C267D1" w:rsidRPr="004E44E8" w:rsidRDefault="00C267D1" w:rsidP="00534563">
      <w:pPr>
        <w:spacing w:line="360" w:lineRule="auto"/>
        <w:ind w:firstLine="708"/>
        <w:rPr>
          <w:rFonts w:ascii="Arial" w:hAnsi="Arial" w:cs="Arial"/>
          <w:b/>
          <w:color w:val="000000" w:themeColor="text1"/>
        </w:rPr>
      </w:pPr>
      <w:r w:rsidRPr="004E44E8">
        <w:rPr>
          <w:rFonts w:ascii="Arial" w:hAnsi="Arial" w:cs="Arial"/>
          <w:color w:val="000000" w:themeColor="text1"/>
        </w:rPr>
        <w:t>Atualmente, a organização não possui presença online por meio de websites em mecanismos de busca (Google, Bing, Yahoo!), contando exclusivamente com um perfil no Instagram como meio de divulgação. Todos os processos internos são realizados de forma manual, o que, embora apresente uma boa organização e eficiência na execução das atividades, acaba gerando limitações operacionais significativas.</w:t>
      </w:r>
    </w:p>
    <w:p w14:paraId="68D81F30" w14:textId="77777777" w:rsidR="00C267D1" w:rsidRPr="004E44E8" w:rsidRDefault="00C267D1" w:rsidP="00534563">
      <w:pPr>
        <w:spacing w:line="360" w:lineRule="auto"/>
        <w:rPr>
          <w:rFonts w:ascii="Arial" w:hAnsi="Arial" w:cs="Arial"/>
          <w:b/>
          <w:bCs/>
          <w:color w:val="000000" w:themeColor="text1"/>
        </w:rPr>
      </w:pPr>
      <w:r w:rsidRPr="004E44E8">
        <w:rPr>
          <w:rFonts w:ascii="Arial" w:hAnsi="Arial" w:cs="Arial"/>
          <w:color w:val="000000" w:themeColor="text1"/>
        </w:rPr>
        <w:t>Os processos internos, apesar de manuais, funcionam de maneira organizada. A equipe demonstra conhecimento sobre o fluxo de trabalho e cumpre as demandas com comprometimento.</w:t>
      </w:r>
    </w:p>
    <w:p w14:paraId="0757C680" w14:textId="44D13794" w:rsidR="00C267D1" w:rsidRPr="004E44E8" w:rsidRDefault="00C267D1" w:rsidP="00534563">
      <w:pPr>
        <w:spacing w:line="360" w:lineRule="auto"/>
        <w:ind w:firstLine="708"/>
        <w:rPr>
          <w:rFonts w:ascii="Arial" w:hAnsi="Arial" w:cs="Arial"/>
          <w:color w:val="000000" w:themeColor="text1"/>
        </w:rPr>
      </w:pPr>
      <w:r w:rsidRPr="004E44E8">
        <w:rPr>
          <w:rFonts w:ascii="Arial" w:hAnsi="Arial" w:cs="Arial"/>
          <w:color w:val="000000" w:themeColor="text1"/>
        </w:rPr>
        <w:t>A realização manual de processos resulta em atrasos com preenchimento de formulários, acúmulo excessivo de documentos físicos e registros impressos, além de dificuldades na gestão e proteção de dados sensíveis. A infraestrutura tecnológica da organização encontra-se muito defasada, o que afeta diretamente os processos digitais, dificultando o contato de interessados com a ONG.</w:t>
      </w:r>
    </w:p>
    <w:p w14:paraId="6C1BAA1E" w14:textId="77777777" w:rsidR="00C267D1" w:rsidRPr="004E44E8" w:rsidRDefault="00C267D1" w:rsidP="00534563">
      <w:pPr>
        <w:spacing w:line="360" w:lineRule="auto"/>
        <w:ind w:left="142" w:firstLine="566"/>
        <w:rPr>
          <w:rFonts w:ascii="Arial" w:hAnsi="Arial" w:cs="Arial"/>
          <w:color w:val="000000" w:themeColor="text1"/>
        </w:rPr>
      </w:pPr>
    </w:p>
    <w:p w14:paraId="6A76F862" w14:textId="294DFC16" w:rsidR="00727636" w:rsidRPr="004E44E8" w:rsidRDefault="00C267D1" w:rsidP="00534563">
      <w:pPr>
        <w:pStyle w:val="Ttulo2"/>
        <w:numPr>
          <w:ilvl w:val="1"/>
          <w:numId w:val="7"/>
        </w:numPr>
        <w:spacing w:line="360" w:lineRule="auto"/>
        <w:rPr>
          <w:rFonts w:ascii="Arial" w:hAnsi="Arial" w:cs="Arial"/>
          <w:b/>
          <w:color w:val="000000" w:themeColor="text1"/>
        </w:rPr>
      </w:pPr>
      <w:bookmarkStart w:id="21" w:name="_Toc201044797"/>
      <w:r w:rsidRPr="004E44E8">
        <w:rPr>
          <w:rFonts w:ascii="Arial" w:hAnsi="Arial" w:cs="Arial"/>
          <w:b/>
          <w:color w:val="000000" w:themeColor="text1"/>
        </w:rPr>
        <w:t>JUSTIFICATIVA</w:t>
      </w:r>
      <w:bookmarkEnd w:id="21"/>
      <w:r w:rsidRPr="004E44E8">
        <w:rPr>
          <w:rFonts w:ascii="Arial" w:hAnsi="Arial" w:cs="Arial"/>
          <w:b/>
          <w:color w:val="000000" w:themeColor="text1"/>
        </w:rPr>
        <w:t xml:space="preserve"> </w:t>
      </w:r>
    </w:p>
    <w:p w14:paraId="618E1EFC" w14:textId="77777777" w:rsidR="00C267D1" w:rsidRPr="004E44E8" w:rsidRDefault="00C267D1" w:rsidP="00534563">
      <w:pPr>
        <w:spacing w:line="360" w:lineRule="auto"/>
        <w:rPr>
          <w:rFonts w:ascii="Arial" w:hAnsi="Arial" w:cs="Arial"/>
          <w:color w:val="000000" w:themeColor="text1"/>
        </w:rPr>
      </w:pPr>
    </w:p>
    <w:p w14:paraId="6442A226" w14:textId="77777777" w:rsidR="00C267D1" w:rsidRPr="004E44E8" w:rsidRDefault="00C267D1" w:rsidP="00534563">
      <w:pPr>
        <w:spacing w:line="360" w:lineRule="auto"/>
        <w:ind w:left="142" w:firstLine="566"/>
        <w:rPr>
          <w:rFonts w:ascii="Arial" w:hAnsi="Arial" w:cs="Arial"/>
          <w:color w:val="000000" w:themeColor="text1"/>
        </w:rPr>
      </w:pPr>
      <w:r w:rsidRPr="004E44E8">
        <w:rPr>
          <w:rFonts w:ascii="Arial" w:hAnsi="Arial" w:cs="Arial"/>
          <w:color w:val="000000" w:themeColor="text1"/>
        </w:rPr>
        <w:t xml:space="preserve">A justificativa para o desenvolvimento desse projeto fundamenta-se na necessidade urgente da criação de uma </w:t>
      </w:r>
      <w:r w:rsidRPr="004E44E8">
        <w:rPr>
          <w:rFonts w:ascii="Arial" w:hAnsi="Arial" w:cs="Arial"/>
          <w:i/>
          <w:color w:val="000000" w:themeColor="text1"/>
        </w:rPr>
        <w:t xml:space="preserve">landing </w:t>
      </w:r>
      <w:proofErr w:type="spellStart"/>
      <w:r w:rsidRPr="004E44E8">
        <w:rPr>
          <w:rFonts w:ascii="Arial" w:hAnsi="Arial" w:cs="Arial"/>
          <w:i/>
          <w:color w:val="000000" w:themeColor="text1"/>
        </w:rPr>
        <w:t>page</w:t>
      </w:r>
      <w:proofErr w:type="spellEnd"/>
      <w:r w:rsidRPr="004E44E8">
        <w:rPr>
          <w:rFonts w:ascii="Arial" w:hAnsi="Arial" w:cs="Arial"/>
          <w:color w:val="000000" w:themeColor="text1"/>
        </w:rPr>
        <w:t xml:space="preserve"> institucional. O movimento social em questão sofre com a falta de visibilidade, não possuindo uma identidade digital sólida e impactante. Essa ausência de presença online transmite uma imagem de </w:t>
      </w:r>
      <w:r w:rsidRPr="004E44E8">
        <w:rPr>
          <w:rFonts w:ascii="Arial" w:hAnsi="Arial" w:cs="Arial"/>
          <w:color w:val="000000" w:themeColor="text1"/>
        </w:rPr>
        <w:lastRenderedPageBreak/>
        <w:t>fragilidade organizacional, o que compromete a captação de novos voluntários e doadores.</w:t>
      </w:r>
    </w:p>
    <w:p w14:paraId="24479B24" w14:textId="42E42146" w:rsidR="00C267D1" w:rsidRPr="004E44E8" w:rsidRDefault="00C267D1" w:rsidP="00534563">
      <w:pPr>
        <w:spacing w:line="360" w:lineRule="auto"/>
        <w:ind w:left="142" w:firstLine="566"/>
        <w:rPr>
          <w:rFonts w:ascii="Arial" w:hAnsi="Arial" w:cs="Arial"/>
          <w:color w:val="000000" w:themeColor="text1"/>
        </w:rPr>
      </w:pPr>
      <w:r w:rsidRPr="004E44E8">
        <w:rPr>
          <w:rFonts w:ascii="Arial" w:hAnsi="Arial" w:cs="Arial"/>
          <w:color w:val="000000" w:themeColor="text1"/>
        </w:rPr>
        <w:t>A implementação de uma plataforma web contribuirá significativamente para a profissionalização da imagem da instituição, ampliando seu alcance, promovendo transparência e facilitando a comunicação com a sociedade e demais parceiros.</w:t>
      </w:r>
    </w:p>
    <w:p w14:paraId="3ED1B154" w14:textId="77777777" w:rsidR="00C267D1" w:rsidRPr="004E44E8" w:rsidRDefault="00C267D1" w:rsidP="00534563">
      <w:pPr>
        <w:pStyle w:val="Ttulo2"/>
        <w:tabs>
          <w:tab w:val="clear" w:pos="0"/>
        </w:tabs>
        <w:spacing w:line="360" w:lineRule="auto"/>
        <w:ind w:left="862"/>
        <w:rPr>
          <w:rFonts w:ascii="Arial" w:hAnsi="Arial" w:cs="Arial"/>
          <w:b/>
          <w:color w:val="000000" w:themeColor="text1"/>
        </w:rPr>
      </w:pPr>
    </w:p>
    <w:p w14:paraId="44DD4462" w14:textId="6982F229" w:rsidR="00C267D1" w:rsidRPr="004E44E8" w:rsidRDefault="00C267D1" w:rsidP="00534563">
      <w:pPr>
        <w:pStyle w:val="Ttulo2"/>
        <w:numPr>
          <w:ilvl w:val="1"/>
          <w:numId w:val="7"/>
        </w:numPr>
        <w:spacing w:line="360" w:lineRule="auto"/>
        <w:rPr>
          <w:rFonts w:ascii="Arial" w:hAnsi="Arial" w:cs="Arial"/>
          <w:b/>
          <w:color w:val="000000" w:themeColor="text1"/>
        </w:rPr>
      </w:pPr>
      <w:bookmarkStart w:id="22" w:name="_Toc201044798"/>
      <w:r w:rsidRPr="004E44E8">
        <w:rPr>
          <w:rFonts w:ascii="Arial" w:hAnsi="Arial" w:cs="Arial"/>
          <w:b/>
          <w:color w:val="000000" w:themeColor="text1"/>
        </w:rPr>
        <w:t>PROPÓSITO E METAS</w:t>
      </w:r>
      <w:bookmarkEnd w:id="22"/>
    </w:p>
    <w:p w14:paraId="6A1775A3" w14:textId="77777777" w:rsidR="00C267D1" w:rsidRPr="004E44E8" w:rsidRDefault="00C267D1" w:rsidP="00534563">
      <w:pPr>
        <w:spacing w:line="360" w:lineRule="auto"/>
        <w:rPr>
          <w:rFonts w:ascii="Arial" w:hAnsi="Arial" w:cs="Arial"/>
          <w:b/>
          <w:lang w:eastAsia="ar-SA"/>
        </w:rPr>
      </w:pPr>
    </w:p>
    <w:p w14:paraId="064C42F9" w14:textId="77777777" w:rsidR="00C267D1" w:rsidRPr="004E44E8" w:rsidRDefault="00C267D1" w:rsidP="00534563">
      <w:pPr>
        <w:spacing w:line="360" w:lineRule="auto"/>
        <w:ind w:left="142" w:firstLine="566"/>
        <w:rPr>
          <w:rFonts w:ascii="Arial" w:hAnsi="Arial" w:cs="Arial"/>
          <w:color w:val="000000" w:themeColor="text1"/>
        </w:rPr>
      </w:pPr>
      <w:r w:rsidRPr="004E44E8">
        <w:rPr>
          <w:rFonts w:ascii="Arial" w:hAnsi="Arial" w:cs="Arial"/>
          <w:color w:val="000000" w:themeColor="text1"/>
        </w:rPr>
        <w:t>O propósito deste projeto é modernizar os processos internos da organização e fortalecer sua presença digital, tornando-a mais eficiente, acessível e visualmente estruturada.</w:t>
      </w:r>
    </w:p>
    <w:p w14:paraId="5BDCCE08" w14:textId="77777777" w:rsidR="00C267D1" w:rsidRPr="004E44E8" w:rsidRDefault="00C267D1" w:rsidP="00534563">
      <w:pPr>
        <w:spacing w:line="360" w:lineRule="auto"/>
        <w:ind w:left="142" w:firstLine="566"/>
        <w:rPr>
          <w:rFonts w:ascii="Arial" w:hAnsi="Arial" w:cs="Arial"/>
          <w:color w:val="000000" w:themeColor="text1"/>
        </w:rPr>
      </w:pPr>
      <w:r w:rsidRPr="004E44E8">
        <w:rPr>
          <w:rFonts w:ascii="Arial" w:hAnsi="Arial" w:cs="Arial"/>
          <w:color w:val="000000" w:themeColor="text1"/>
        </w:rPr>
        <w:t>Entre as metas do projeto, destacam-se:</w:t>
      </w:r>
    </w:p>
    <w:p w14:paraId="04C1B0FB" w14:textId="77777777" w:rsidR="00C267D1" w:rsidRPr="004E44E8" w:rsidRDefault="00C267D1" w:rsidP="00534563">
      <w:pPr>
        <w:pStyle w:val="PargrafodaLista"/>
        <w:numPr>
          <w:ilvl w:val="0"/>
          <w:numId w:val="22"/>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A modelagem dos processos internos;</w:t>
      </w:r>
    </w:p>
    <w:p w14:paraId="4A6133AC" w14:textId="77777777" w:rsidR="00C267D1" w:rsidRPr="004E44E8" w:rsidRDefault="00C267D1" w:rsidP="00534563">
      <w:pPr>
        <w:pStyle w:val="PargrafodaLista"/>
        <w:numPr>
          <w:ilvl w:val="0"/>
          <w:numId w:val="22"/>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A construção do diagrama de classes do sistema;</w:t>
      </w:r>
    </w:p>
    <w:p w14:paraId="66D14127" w14:textId="77777777" w:rsidR="00C267D1" w:rsidRPr="004E44E8" w:rsidRDefault="00C267D1" w:rsidP="00534563">
      <w:pPr>
        <w:pStyle w:val="PargrafodaLista"/>
        <w:numPr>
          <w:ilvl w:val="0"/>
          <w:numId w:val="22"/>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O planejamento da arquitetura da aplicação.</w:t>
      </w:r>
    </w:p>
    <w:p w14:paraId="63B57F06" w14:textId="5B1D344D" w:rsidR="00C267D1" w:rsidRPr="004E44E8" w:rsidRDefault="00C267D1" w:rsidP="00534563">
      <w:pPr>
        <w:spacing w:line="360" w:lineRule="auto"/>
        <w:ind w:firstLine="708"/>
        <w:rPr>
          <w:rFonts w:ascii="Arial" w:hAnsi="Arial" w:cs="Arial"/>
          <w:color w:val="000000" w:themeColor="text1"/>
        </w:rPr>
      </w:pPr>
      <w:r w:rsidRPr="004E44E8">
        <w:rPr>
          <w:rFonts w:ascii="Arial" w:hAnsi="Arial" w:cs="Arial"/>
          <w:color w:val="000000" w:themeColor="text1"/>
        </w:rPr>
        <w:t xml:space="preserve">Essas etapas são cruciais para garantir que o sistema atenda às necessidades reais da instituição. A escolha por uma aplicação web, iniciando-se com tecnologias como HTML5, CSS3 e </w:t>
      </w:r>
      <w:proofErr w:type="spellStart"/>
      <w:r w:rsidRPr="004E44E8">
        <w:rPr>
          <w:rFonts w:ascii="Arial" w:hAnsi="Arial" w:cs="Arial"/>
          <w:color w:val="000000" w:themeColor="text1"/>
        </w:rPr>
        <w:t>JavaScript</w:t>
      </w:r>
      <w:proofErr w:type="spellEnd"/>
      <w:r w:rsidRPr="004E44E8">
        <w:rPr>
          <w:rFonts w:ascii="Arial" w:hAnsi="Arial" w:cs="Arial"/>
          <w:color w:val="000000" w:themeColor="text1"/>
        </w:rPr>
        <w:t xml:space="preserve"> — e futuramente com a adoção de </w:t>
      </w:r>
      <w:proofErr w:type="spellStart"/>
      <w:r w:rsidRPr="004E44E8">
        <w:rPr>
          <w:rFonts w:ascii="Arial" w:hAnsi="Arial" w:cs="Arial"/>
          <w:color w:val="000000" w:themeColor="text1"/>
        </w:rPr>
        <w:t>React</w:t>
      </w:r>
      <w:proofErr w:type="spellEnd"/>
      <w:r w:rsidRPr="004E44E8">
        <w:rPr>
          <w:rFonts w:ascii="Arial" w:hAnsi="Arial" w:cs="Arial"/>
          <w:color w:val="000000" w:themeColor="text1"/>
        </w:rPr>
        <w:t xml:space="preserve"> e PostgreSQL — representa</w:t>
      </w:r>
      <w:r w:rsidR="002A7B35" w:rsidRPr="004E44E8">
        <w:rPr>
          <w:rFonts w:ascii="Arial" w:hAnsi="Arial" w:cs="Arial"/>
          <w:color w:val="000000" w:themeColor="text1"/>
        </w:rPr>
        <w:t>m</w:t>
      </w:r>
      <w:r w:rsidRPr="004E44E8">
        <w:rPr>
          <w:rFonts w:ascii="Arial" w:hAnsi="Arial" w:cs="Arial"/>
          <w:color w:val="000000" w:themeColor="text1"/>
        </w:rPr>
        <w:t xml:space="preserve"> uma abordagem moderna, escalável e adaptável, mesmo considerando as limitações tecnológicas do ambiente atual da organização.</w:t>
      </w:r>
    </w:p>
    <w:p w14:paraId="44D6EB09" w14:textId="77777777" w:rsidR="00C267D1" w:rsidRPr="004E44E8" w:rsidRDefault="00C267D1" w:rsidP="00534563">
      <w:pPr>
        <w:spacing w:line="360" w:lineRule="auto"/>
        <w:ind w:left="142" w:firstLine="566"/>
        <w:rPr>
          <w:rFonts w:ascii="Arial" w:hAnsi="Arial" w:cs="Arial"/>
          <w:color w:val="000000" w:themeColor="text1"/>
        </w:rPr>
      </w:pPr>
      <w:r w:rsidRPr="004E44E8">
        <w:rPr>
          <w:rFonts w:ascii="Arial" w:hAnsi="Arial" w:cs="Arial"/>
          <w:color w:val="000000" w:themeColor="text1"/>
        </w:rPr>
        <w:t>Além disso, a substituição gradual dos processos manuais por sistemas digitais irá otimizar o tempo de resposta, reduzir erros e melhorar o gerenciamento de informações.</w:t>
      </w:r>
    </w:p>
    <w:p w14:paraId="6382291C" w14:textId="77777777" w:rsidR="00C267D1" w:rsidRPr="004E44E8" w:rsidRDefault="00C267D1" w:rsidP="00534563">
      <w:pPr>
        <w:spacing w:line="360" w:lineRule="auto"/>
        <w:ind w:left="142" w:firstLine="566"/>
        <w:rPr>
          <w:rFonts w:ascii="Arial" w:hAnsi="Arial" w:cs="Arial"/>
          <w:color w:val="000000" w:themeColor="text1"/>
        </w:rPr>
      </w:pPr>
    </w:p>
    <w:p w14:paraId="42231D7B" w14:textId="0EAC0CD0" w:rsidR="00C267D1" w:rsidRPr="004E44E8" w:rsidRDefault="00C267D1" w:rsidP="00534563">
      <w:pPr>
        <w:pStyle w:val="PargrafodaLista"/>
        <w:numPr>
          <w:ilvl w:val="1"/>
          <w:numId w:val="7"/>
        </w:numPr>
        <w:spacing w:line="360" w:lineRule="auto"/>
        <w:rPr>
          <w:rFonts w:ascii="Arial" w:hAnsi="Arial" w:cs="Arial"/>
          <w:b/>
          <w:color w:val="000000" w:themeColor="text1"/>
          <w:sz w:val="24"/>
          <w:szCs w:val="24"/>
        </w:rPr>
      </w:pPr>
      <w:r w:rsidRPr="004E44E8">
        <w:rPr>
          <w:rFonts w:ascii="Arial" w:hAnsi="Arial" w:cs="Arial"/>
          <w:b/>
          <w:color w:val="000000" w:themeColor="text1"/>
          <w:sz w:val="24"/>
          <w:szCs w:val="24"/>
        </w:rPr>
        <w:t>DESCRIÇÃO DO PROJETO</w:t>
      </w:r>
    </w:p>
    <w:p w14:paraId="03BEDB53" w14:textId="77777777" w:rsidR="00C267D1" w:rsidRPr="004E44E8" w:rsidRDefault="00C267D1" w:rsidP="00534563">
      <w:pPr>
        <w:spacing w:line="360" w:lineRule="auto"/>
        <w:rPr>
          <w:rFonts w:ascii="Arial" w:hAnsi="Arial" w:cs="Arial"/>
          <w:color w:val="000000" w:themeColor="text1"/>
        </w:rPr>
      </w:pPr>
      <w:r w:rsidRPr="004E44E8">
        <w:rPr>
          <w:rFonts w:ascii="Arial" w:hAnsi="Arial" w:cs="Arial"/>
          <w:color w:val="000000" w:themeColor="text1"/>
        </w:rPr>
        <w:t xml:space="preserve">O projeto consiste na criação de uma </w:t>
      </w:r>
      <w:r w:rsidRPr="004E44E8">
        <w:rPr>
          <w:rFonts w:ascii="Arial" w:hAnsi="Arial" w:cs="Arial"/>
          <w:i/>
          <w:color w:val="000000" w:themeColor="text1"/>
        </w:rPr>
        <w:t xml:space="preserve">landing </w:t>
      </w:r>
      <w:proofErr w:type="spellStart"/>
      <w:r w:rsidRPr="004E44E8">
        <w:rPr>
          <w:rFonts w:ascii="Arial" w:hAnsi="Arial" w:cs="Arial"/>
          <w:i/>
          <w:color w:val="000000" w:themeColor="text1"/>
        </w:rPr>
        <w:t>page</w:t>
      </w:r>
      <w:proofErr w:type="spellEnd"/>
      <w:r w:rsidRPr="004E44E8">
        <w:rPr>
          <w:rFonts w:ascii="Arial" w:hAnsi="Arial" w:cs="Arial"/>
          <w:color w:val="000000" w:themeColor="text1"/>
        </w:rPr>
        <w:t xml:space="preserve"> com funcionalidades específicas, incluindo:</w:t>
      </w:r>
    </w:p>
    <w:p w14:paraId="4BF0A571" w14:textId="77777777" w:rsidR="00C267D1" w:rsidRPr="004E44E8" w:rsidRDefault="00C267D1" w:rsidP="00534563">
      <w:pPr>
        <w:pStyle w:val="PargrafodaLista"/>
        <w:numPr>
          <w:ilvl w:val="0"/>
          <w:numId w:val="23"/>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Formulários de contato e cadastro de beneficiários e voluntários;</w:t>
      </w:r>
    </w:p>
    <w:p w14:paraId="4467DD87" w14:textId="77777777" w:rsidR="00C267D1" w:rsidRPr="004E44E8" w:rsidRDefault="00C267D1" w:rsidP="00534563">
      <w:pPr>
        <w:pStyle w:val="PargrafodaLista"/>
        <w:numPr>
          <w:ilvl w:val="0"/>
          <w:numId w:val="23"/>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Fácil acesso a informações institucionais, canais de comunicação e localização da ONG;</w:t>
      </w:r>
    </w:p>
    <w:p w14:paraId="5FAA5D0E" w14:textId="77777777" w:rsidR="00C267D1" w:rsidRPr="004E44E8" w:rsidRDefault="00C267D1" w:rsidP="00534563">
      <w:pPr>
        <w:pStyle w:val="PargrafodaLista"/>
        <w:numPr>
          <w:ilvl w:val="0"/>
          <w:numId w:val="23"/>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Captação de doações financeiras através da divulgação das contas bancárias na página web.</w:t>
      </w:r>
    </w:p>
    <w:p w14:paraId="25C0DA33" w14:textId="35557B15" w:rsidR="00C267D1" w:rsidRPr="004E44E8" w:rsidRDefault="00192D6C" w:rsidP="00534563">
      <w:pPr>
        <w:spacing w:line="360" w:lineRule="auto"/>
        <w:rPr>
          <w:rFonts w:ascii="Arial" w:hAnsi="Arial" w:cs="Arial"/>
          <w:color w:val="000000" w:themeColor="text1"/>
        </w:rPr>
      </w:pPr>
      <w:r w:rsidRPr="004E44E8">
        <w:rPr>
          <w:rFonts w:ascii="Arial" w:hAnsi="Arial" w:cs="Arial"/>
          <w:color w:val="000000" w:themeColor="text1"/>
        </w:rPr>
        <w:tab/>
      </w:r>
      <w:r w:rsidR="00C267D1" w:rsidRPr="004E44E8">
        <w:rPr>
          <w:rFonts w:ascii="Arial" w:hAnsi="Arial" w:cs="Arial"/>
          <w:color w:val="000000" w:themeColor="text1"/>
        </w:rPr>
        <w:t xml:space="preserve">Esse ambiente virtual será desenvolvido de forma intuitiva, visando facilitar a interação com o público e otimizar a coleta </w:t>
      </w:r>
      <w:r w:rsidRPr="004E44E8">
        <w:rPr>
          <w:rFonts w:ascii="Arial" w:hAnsi="Arial" w:cs="Arial"/>
          <w:color w:val="000000" w:themeColor="text1"/>
        </w:rPr>
        <w:t>dos</w:t>
      </w:r>
      <w:r w:rsidR="00C267D1" w:rsidRPr="004E44E8">
        <w:rPr>
          <w:rFonts w:ascii="Arial" w:hAnsi="Arial" w:cs="Arial"/>
          <w:color w:val="000000" w:themeColor="text1"/>
        </w:rPr>
        <w:t xml:space="preserve"> dados.</w:t>
      </w:r>
    </w:p>
    <w:p w14:paraId="797442AE" w14:textId="77777777" w:rsidR="00C267D1" w:rsidRPr="004E44E8" w:rsidRDefault="00C267D1" w:rsidP="00534563">
      <w:pPr>
        <w:spacing w:line="360" w:lineRule="auto"/>
        <w:ind w:left="142"/>
        <w:rPr>
          <w:rFonts w:ascii="Arial" w:hAnsi="Arial" w:cs="Arial"/>
          <w:b/>
          <w:color w:val="000000" w:themeColor="text1"/>
        </w:rPr>
      </w:pPr>
    </w:p>
    <w:p w14:paraId="582ECA1B" w14:textId="324C0456" w:rsidR="00C267D1" w:rsidRPr="004E44E8" w:rsidRDefault="00C267D1" w:rsidP="00534563">
      <w:pPr>
        <w:pStyle w:val="PargrafodaLista"/>
        <w:numPr>
          <w:ilvl w:val="1"/>
          <w:numId w:val="7"/>
        </w:numPr>
        <w:spacing w:line="360" w:lineRule="auto"/>
        <w:rPr>
          <w:rFonts w:ascii="Arial" w:hAnsi="Arial" w:cs="Arial"/>
          <w:b/>
          <w:color w:val="000000" w:themeColor="text1"/>
          <w:sz w:val="24"/>
          <w:szCs w:val="24"/>
        </w:rPr>
      </w:pPr>
      <w:r w:rsidRPr="004E44E8">
        <w:rPr>
          <w:rFonts w:ascii="Arial" w:hAnsi="Arial" w:cs="Arial"/>
          <w:b/>
          <w:color w:val="000000" w:themeColor="text1"/>
          <w:sz w:val="24"/>
          <w:szCs w:val="24"/>
        </w:rPr>
        <w:t>PREMISSAS</w:t>
      </w:r>
    </w:p>
    <w:p w14:paraId="19F355A3" w14:textId="08101094" w:rsidR="00C267D1" w:rsidRPr="004E44E8" w:rsidRDefault="00192D6C" w:rsidP="00534563">
      <w:pPr>
        <w:spacing w:line="360" w:lineRule="auto"/>
        <w:ind w:left="142"/>
        <w:rPr>
          <w:rFonts w:ascii="Arial" w:hAnsi="Arial" w:cs="Arial"/>
          <w:color w:val="000000" w:themeColor="text1"/>
        </w:rPr>
      </w:pPr>
      <w:r w:rsidRPr="004E44E8">
        <w:rPr>
          <w:rFonts w:ascii="Arial" w:hAnsi="Arial" w:cs="Arial"/>
          <w:color w:val="000000" w:themeColor="text1"/>
        </w:rPr>
        <w:tab/>
      </w:r>
      <w:r w:rsidR="00C267D1" w:rsidRPr="004E44E8">
        <w:rPr>
          <w:rFonts w:ascii="Arial" w:hAnsi="Arial" w:cs="Arial"/>
          <w:color w:val="000000" w:themeColor="text1"/>
        </w:rPr>
        <w:t xml:space="preserve">O projeto será guiado </w:t>
      </w:r>
      <w:r w:rsidRPr="004E44E8">
        <w:rPr>
          <w:rFonts w:ascii="Arial" w:hAnsi="Arial" w:cs="Arial"/>
          <w:color w:val="000000" w:themeColor="text1"/>
        </w:rPr>
        <w:t>de acordo com as</w:t>
      </w:r>
      <w:r w:rsidR="00C267D1" w:rsidRPr="004E44E8">
        <w:rPr>
          <w:rFonts w:ascii="Arial" w:hAnsi="Arial" w:cs="Arial"/>
          <w:color w:val="000000" w:themeColor="text1"/>
        </w:rPr>
        <w:t xml:space="preserve"> seguintes premissas:</w:t>
      </w:r>
    </w:p>
    <w:p w14:paraId="27291D1E" w14:textId="6CCCD585" w:rsidR="00C267D1" w:rsidRPr="004E44E8" w:rsidRDefault="00C267D1" w:rsidP="00534563">
      <w:pPr>
        <w:pStyle w:val="PargrafodaLista"/>
        <w:numPr>
          <w:ilvl w:val="0"/>
          <w:numId w:val="24"/>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Desenvolvimento de um software com interface intuitiva;</w:t>
      </w:r>
    </w:p>
    <w:p w14:paraId="6F4EC5A3" w14:textId="7880A03C" w:rsidR="00C267D1" w:rsidRPr="004E44E8" w:rsidRDefault="00C267D1" w:rsidP="00534563">
      <w:pPr>
        <w:pStyle w:val="PargrafodaLista"/>
        <w:numPr>
          <w:ilvl w:val="0"/>
          <w:numId w:val="24"/>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 xml:space="preserve"> Facilidade de uso para todos;</w:t>
      </w:r>
    </w:p>
    <w:p w14:paraId="3C00F1D4" w14:textId="5C385779" w:rsidR="00C267D1" w:rsidRPr="004E44E8" w:rsidRDefault="00C267D1" w:rsidP="00534563">
      <w:pPr>
        <w:pStyle w:val="PargrafodaLista"/>
        <w:numPr>
          <w:ilvl w:val="0"/>
          <w:numId w:val="24"/>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 xml:space="preserve"> Baixo custo de implementação e manutenção;</w:t>
      </w:r>
    </w:p>
    <w:p w14:paraId="3A538CC4" w14:textId="22F6416A" w:rsidR="00C267D1" w:rsidRPr="004E44E8" w:rsidRDefault="00C267D1" w:rsidP="00534563">
      <w:pPr>
        <w:pStyle w:val="PargrafodaLista"/>
        <w:numPr>
          <w:ilvl w:val="0"/>
          <w:numId w:val="24"/>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Aderência ao planejamento inicial, com foco no cumprimento das metas propostas.</w:t>
      </w:r>
    </w:p>
    <w:p w14:paraId="5CCC9E77" w14:textId="77777777" w:rsidR="00C267D1" w:rsidRPr="004E44E8" w:rsidRDefault="00C267D1" w:rsidP="00534563">
      <w:pPr>
        <w:pStyle w:val="PargrafodaLista"/>
        <w:spacing w:line="360" w:lineRule="auto"/>
        <w:ind w:left="862"/>
        <w:rPr>
          <w:rFonts w:ascii="Arial" w:hAnsi="Arial" w:cs="Arial"/>
          <w:color w:val="000000" w:themeColor="text1"/>
          <w:sz w:val="24"/>
          <w:szCs w:val="24"/>
        </w:rPr>
      </w:pPr>
    </w:p>
    <w:p w14:paraId="244F914B" w14:textId="54FFB566" w:rsidR="00C267D1" w:rsidRPr="004E44E8" w:rsidRDefault="00C267D1" w:rsidP="00534563">
      <w:pPr>
        <w:pStyle w:val="PargrafodaLista"/>
        <w:numPr>
          <w:ilvl w:val="1"/>
          <w:numId w:val="7"/>
        </w:numPr>
        <w:spacing w:line="360" w:lineRule="auto"/>
        <w:rPr>
          <w:rFonts w:ascii="Arial" w:hAnsi="Arial" w:cs="Arial"/>
          <w:b/>
          <w:color w:val="000000" w:themeColor="text1"/>
          <w:sz w:val="24"/>
          <w:szCs w:val="24"/>
        </w:rPr>
      </w:pPr>
      <w:r w:rsidRPr="004E44E8">
        <w:rPr>
          <w:rFonts w:ascii="Arial" w:hAnsi="Arial" w:cs="Arial"/>
          <w:b/>
          <w:color w:val="000000" w:themeColor="text1"/>
          <w:sz w:val="24"/>
          <w:szCs w:val="24"/>
        </w:rPr>
        <w:t>RESTRIÇÕES</w:t>
      </w:r>
    </w:p>
    <w:p w14:paraId="2597CE21" w14:textId="7A67E7E6" w:rsidR="00C267D1" w:rsidRPr="004E44E8" w:rsidRDefault="00192D6C" w:rsidP="00534563">
      <w:pPr>
        <w:spacing w:line="360" w:lineRule="auto"/>
        <w:jc w:val="both"/>
        <w:rPr>
          <w:rFonts w:ascii="Arial" w:hAnsi="Arial" w:cs="Arial"/>
          <w:color w:val="000000" w:themeColor="text1"/>
        </w:rPr>
      </w:pPr>
      <w:r w:rsidRPr="004E44E8">
        <w:rPr>
          <w:rFonts w:ascii="Arial" w:hAnsi="Arial" w:cs="Arial"/>
          <w:color w:val="000000" w:themeColor="text1"/>
        </w:rPr>
        <w:tab/>
        <w:t>As</w:t>
      </w:r>
      <w:r w:rsidR="00C267D1" w:rsidRPr="004E44E8">
        <w:rPr>
          <w:rFonts w:ascii="Arial" w:hAnsi="Arial" w:cs="Arial"/>
          <w:color w:val="000000" w:themeColor="text1"/>
        </w:rPr>
        <w:t xml:space="preserve"> prin</w:t>
      </w:r>
      <w:r w:rsidRPr="004E44E8">
        <w:rPr>
          <w:rFonts w:ascii="Arial" w:hAnsi="Arial" w:cs="Arial"/>
          <w:color w:val="000000" w:themeColor="text1"/>
        </w:rPr>
        <w:t>cipais restrições identificadas foram</w:t>
      </w:r>
      <w:r w:rsidR="00C267D1" w:rsidRPr="004E44E8">
        <w:rPr>
          <w:rFonts w:ascii="Arial" w:hAnsi="Arial" w:cs="Arial"/>
          <w:color w:val="000000" w:themeColor="text1"/>
        </w:rPr>
        <w:t>:</w:t>
      </w:r>
    </w:p>
    <w:p w14:paraId="5A9BE46C" w14:textId="77777777" w:rsidR="00C267D1" w:rsidRPr="004E44E8" w:rsidRDefault="00C267D1" w:rsidP="00534563">
      <w:pPr>
        <w:pStyle w:val="PargrafodaLista"/>
        <w:numPr>
          <w:ilvl w:val="0"/>
          <w:numId w:val="25"/>
        </w:numPr>
        <w:spacing w:line="360" w:lineRule="auto"/>
        <w:jc w:val="both"/>
        <w:rPr>
          <w:rFonts w:ascii="Arial" w:hAnsi="Arial" w:cs="Arial"/>
          <w:color w:val="000000" w:themeColor="text1"/>
          <w:sz w:val="24"/>
          <w:szCs w:val="24"/>
        </w:rPr>
      </w:pPr>
      <w:r w:rsidRPr="004E44E8">
        <w:rPr>
          <w:rFonts w:ascii="Arial" w:hAnsi="Arial" w:cs="Arial"/>
          <w:color w:val="000000" w:themeColor="text1"/>
          <w:sz w:val="24"/>
          <w:szCs w:val="24"/>
        </w:rPr>
        <w:t>A disponibilidade limitada de horários da equipe da ONG para reuniões, testes e validações;</w:t>
      </w:r>
    </w:p>
    <w:p w14:paraId="4F5EA433" w14:textId="77777777" w:rsidR="00C267D1" w:rsidRPr="004E44E8" w:rsidRDefault="00C267D1" w:rsidP="00534563">
      <w:pPr>
        <w:pStyle w:val="PargrafodaLista"/>
        <w:numPr>
          <w:ilvl w:val="0"/>
          <w:numId w:val="25"/>
        </w:numPr>
        <w:spacing w:line="360" w:lineRule="auto"/>
        <w:jc w:val="both"/>
        <w:rPr>
          <w:rFonts w:ascii="Arial" w:hAnsi="Arial" w:cs="Arial"/>
          <w:color w:val="000000" w:themeColor="text1"/>
          <w:sz w:val="24"/>
          <w:szCs w:val="24"/>
        </w:rPr>
      </w:pPr>
      <w:r w:rsidRPr="004E44E8">
        <w:rPr>
          <w:rFonts w:ascii="Arial" w:hAnsi="Arial" w:cs="Arial"/>
          <w:color w:val="000000" w:themeColor="text1"/>
          <w:sz w:val="24"/>
          <w:szCs w:val="24"/>
        </w:rPr>
        <w:t>A necessidade de capacitação técnica da equipe interna para uso e manutenção do sistema;</w:t>
      </w:r>
    </w:p>
    <w:p w14:paraId="529896FD" w14:textId="7CCE0985" w:rsidR="00C267D1" w:rsidRPr="004E44E8" w:rsidRDefault="00C267D1" w:rsidP="00534563">
      <w:pPr>
        <w:pStyle w:val="PargrafodaLista"/>
        <w:numPr>
          <w:ilvl w:val="0"/>
          <w:numId w:val="25"/>
        </w:numPr>
        <w:spacing w:line="360" w:lineRule="auto"/>
        <w:jc w:val="both"/>
        <w:rPr>
          <w:rFonts w:ascii="Arial" w:hAnsi="Arial" w:cs="Arial"/>
          <w:color w:val="000000" w:themeColor="text1"/>
          <w:sz w:val="24"/>
          <w:szCs w:val="24"/>
        </w:rPr>
      </w:pPr>
      <w:r w:rsidRPr="004E44E8">
        <w:rPr>
          <w:rFonts w:ascii="Arial" w:hAnsi="Arial" w:cs="Arial"/>
          <w:color w:val="000000" w:themeColor="text1"/>
          <w:sz w:val="24"/>
          <w:szCs w:val="24"/>
        </w:rPr>
        <w:t>O poder de hardware atual (muito baixo), que exige atenção especial durante a implementação.</w:t>
      </w:r>
    </w:p>
    <w:p w14:paraId="6B5394E1" w14:textId="77777777" w:rsidR="00C267D1" w:rsidRPr="004E44E8" w:rsidRDefault="00C267D1" w:rsidP="00534563">
      <w:pPr>
        <w:pStyle w:val="PargrafodaLista"/>
        <w:spacing w:line="360" w:lineRule="auto"/>
        <w:jc w:val="both"/>
        <w:rPr>
          <w:rFonts w:ascii="Arial" w:hAnsi="Arial" w:cs="Arial"/>
          <w:b/>
          <w:color w:val="000000" w:themeColor="text1"/>
          <w:sz w:val="24"/>
          <w:szCs w:val="24"/>
        </w:rPr>
      </w:pPr>
    </w:p>
    <w:p w14:paraId="22245102" w14:textId="3CFDAFF1" w:rsidR="00C267D1" w:rsidRPr="004E44E8" w:rsidRDefault="00C267D1" w:rsidP="00534563">
      <w:pPr>
        <w:pStyle w:val="PargrafodaLista"/>
        <w:numPr>
          <w:ilvl w:val="1"/>
          <w:numId w:val="7"/>
        </w:numPr>
        <w:spacing w:line="360" w:lineRule="auto"/>
        <w:rPr>
          <w:rFonts w:ascii="Arial" w:hAnsi="Arial" w:cs="Arial"/>
          <w:b/>
          <w:color w:val="000000" w:themeColor="text1"/>
          <w:sz w:val="24"/>
          <w:szCs w:val="24"/>
        </w:rPr>
      </w:pPr>
      <w:r w:rsidRPr="004E44E8">
        <w:rPr>
          <w:rFonts w:ascii="Arial" w:hAnsi="Arial" w:cs="Arial"/>
          <w:b/>
          <w:color w:val="000000" w:themeColor="text1"/>
          <w:sz w:val="24"/>
          <w:szCs w:val="24"/>
        </w:rPr>
        <w:t>STAKEHOLDERS</w:t>
      </w:r>
    </w:p>
    <w:p w14:paraId="7B108DD2" w14:textId="1CF73830" w:rsidR="00C267D1" w:rsidRPr="004E44E8" w:rsidRDefault="00192D6C" w:rsidP="00534563">
      <w:pPr>
        <w:spacing w:line="360" w:lineRule="auto"/>
        <w:jc w:val="both"/>
        <w:rPr>
          <w:rFonts w:ascii="Arial" w:hAnsi="Arial" w:cs="Arial"/>
          <w:color w:val="000000" w:themeColor="text1"/>
        </w:rPr>
      </w:pPr>
      <w:r w:rsidRPr="004E44E8">
        <w:rPr>
          <w:rFonts w:ascii="Arial" w:hAnsi="Arial" w:cs="Arial"/>
          <w:color w:val="000000" w:themeColor="text1"/>
        </w:rPr>
        <w:tab/>
      </w:r>
      <w:r w:rsidR="00C267D1" w:rsidRPr="004E44E8">
        <w:rPr>
          <w:rFonts w:ascii="Arial" w:hAnsi="Arial" w:cs="Arial"/>
          <w:color w:val="000000" w:themeColor="text1"/>
        </w:rPr>
        <w:t xml:space="preserve">Os principais </w:t>
      </w:r>
      <w:r w:rsidR="00C267D1" w:rsidRPr="004E44E8">
        <w:rPr>
          <w:rFonts w:ascii="Arial" w:hAnsi="Arial" w:cs="Arial"/>
          <w:i/>
          <w:color w:val="000000" w:themeColor="text1"/>
        </w:rPr>
        <w:t>stakeholders</w:t>
      </w:r>
      <w:r w:rsidR="00C267D1" w:rsidRPr="004E44E8">
        <w:rPr>
          <w:rFonts w:ascii="Arial" w:hAnsi="Arial" w:cs="Arial"/>
          <w:color w:val="000000" w:themeColor="text1"/>
        </w:rPr>
        <w:t xml:space="preserve"> envolvidos no projeto são:</w:t>
      </w:r>
    </w:p>
    <w:p w14:paraId="366B5B00" w14:textId="77777777" w:rsidR="00C267D1" w:rsidRPr="004E44E8" w:rsidRDefault="00C267D1" w:rsidP="00534563">
      <w:pPr>
        <w:pStyle w:val="PargrafodaLista"/>
        <w:numPr>
          <w:ilvl w:val="0"/>
          <w:numId w:val="26"/>
        </w:numPr>
        <w:spacing w:line="360" w:lineRule="auto"/>
        <w:jc w:val="both"/>
        <w:rPr>
          <w:rFonts w:ascii="Arial" w:hAnsi="Arial" w:cs="Arial"/>
          <w:color w:val="000000" w:themeColor="text1"/>
          <w:sz w:val="24"/>
          <w:szCs w:val="24"/>
        </w:rPr>
      </w:pPr>
      <w:r w:rsidRPr="004E44E8">
        <w:rPr>
          <w:rFonts w:ascii="Arial" w:hAnsi="Arial" w:cs="Arial"/>
          <w:color w:val="000000" w:themeColor="text1"/>
          <w:sz w:val="24"/>
          <w:szCs w:val="24"/>
        </w:rPr>
        <w:t>Milena – Diretora da ONG, responsável pela tomada de decisões estratégicas;</w:t>
      </w:r>
    </w:p>
    <w:p w14:paraId="3AB67001" w14:textId="77777777" w:rsidR="00C267D1" w:rsidRPr="004E44E8" w:rsidRDefault="00C267D1" w:rsidP="00534563">
      <w:pPr>
        <w:pStyle w:val="PargrafodaLista"/>
        <w:numPr>
          <w:ilvl w:val="0"/>
          <w:numId w:val="26"/>
        </w:numPr>
        <w:spacing w:line="360" w:lineRule="auto"/>
        <w:jc w:val="both"/>
        <w:rPr>
          <w:rFonts w:ascii="Arial" w:hAnsi="Arial" w:cs="Arial"/>
          <w:color w:val="000000" w:themeColor="text1"/>
          <w:sz w:val="24"/>
          <w:szCs w:val="24"/>
        </w:rPr>
      </w:pPr>
      <w:proofErr w:type="spellStart"/>
      <w:r w:rsidRPr="004E44E8">
        <w:rPr>
          <w:rFonts w:ascii="Arial" w:hAnsi="Arial" w:cs="Arial"/>
          <w:color w:val="000000" w:themeColor="text1"/>
          <w:sz w:val="24"/>
          <w:szCs w:val="24"/>
        </w:rPr>
        <w:t>Joviane</w:t>
      </w:r>
      <w:proofErr w:type="spellEnd"/>
      <w:r w:rsidRPr="004E44E8">
        <w:rPr>
          <w:rFonts w:ascii="Arial" w:hAnsi="Arial" w:cs="Arial"/>
          <w:color w:val="000000" w:themeColor="text1"/>
          <w:sz w:val="24"/>
          <w:szCs w:val="24"/>
        </w:rPr>
        <w:t xml:space="preserve"> – Secretária, responsável pelo apoio administrativo e organização dos processos;</w:t>
      </w:r>
    </w:p>
    <w:p w14:paraId="00835DE6" w14:textId="1235ECF4" w:rsidR="00C267D1" w:rsidRPr="004E44E8" w:rsidRDefault="00C267D1" w:rsidP="00534563">
      <w:pPr>
        <w:pStyle w:val="PargrafodaLista"/>
        <w:numPr>
          <w:ilvl w:val="0"/>
          <w:numId w:val="26"/>
        </w:numPr>
        <w:spacing w:line="360" w:lineRule="auto"/>
        <w:jc w:val="both"/>
        <w:rPr>
          <w:rFonts w:ascii="Arial" w:hAnsi="Arial" w:cs="Arial"/>
          <w:color w:val="000000" w:themeColor="text1"/>
          <w:sz w:val="24"/>
          <w:szCs w:val="24"/>
        </w:rPr>
      </w:pPr>
      <w:r w:rsidRPr="004E44E8">
        <w:rPr>
          <w:rFonts w:ascii="Arial" w:hAnsi="Arial" w:cs="Arial"/>
          <w:color w:val="000000" w:themeColor="text1"/>
          <w:sz w:val="24"/>
          <w:szCs w:val="24"/>
        </w:rPr>
        <w:t>Voluntários rotativos – Atuam em diferentes atividades da organização e interagem com os sistemas propostos.</w:t>
      </w:r>
    </w:p>
    <w:p w14:paraId="39D013E6" w14:textId="77777777" w:rsidR="00C267D1" w:rsidRPr="004E44E8" w:rsidRDefault="00C267D1" w:rsidP="00534563">
      <w:pPr>
        <w:pStyle w:val="PargrafodaLista"/>
        <w:spacing w:line="360" w:lineRule="auto"/>
        <w:jc w:val="both"/>
        <w:rPr>
          <w:rFonts w:ascii="Arial" w:hAnsi="Arial" w:cs="Arial"/>
          <w:color w:val="000000" w:themeColor="text1"/>
          <w:sz w:val="24"/>
          <w:szCs w:val="24"/>
        </w:rPr>
      </w:pPr>
    </w:p>
    <w:p w14:paraId="7E982E6D" w14:textId="3BD1727A" w:rsidR="00C267D1" w:rsidRPr="004E44E8" w:rsidRDefault="00C267D1" w:rsidP="00534563">
      <w:pPr>
        <w:pStyle w:val="PargrafodaLista"/>
        <w:numPr>
          <w:ilvl w:val="1"/>
          <w:numId w:val="7"/>
        </w:numPr>
        <w:spacing w:line="360" w:lineRule="auto"/>
        <w:jc w:val="both"/>
        <w:rPr>
          <w:rFonts w:ascii="Arial" w:hAnsi="Arial" w:cs="Arial"/>
          <w:b/>
          <w:color w:val="000000" w:themeColor="text1"/>
          <w:sz w:val="24"/>
          <w:szCs w:val="24"/>
        </w:rPr>
      </w:pPr>
      <w:r w:rsidRPr="004E44E8">
        <w:rPr>
          <w:rFonts w:ascii="Arial" w:hAnsi="Arial" w:cs="Arial"/>
          <w:b/>
          <w:color w:val="000000" w:themeColor="text1"/>
          <w:sz w:val="24"/>
          <w:szCs w:val="24"/>
        </w:rPr>
        <w:t>RISCOS</w:t>
      </w:r>
    </w:p>
    <w:p w14:paraId="53209152" w14:textId="45328215" w:rsidR="00C267D1" w:rsidRPr="004E44E8" w:rsidRDefault="00192D6C" w:rsidP="00534563">
      <w:pPr>
        <w:spacing w:line="360" w:lineRule="auto"/>
        <w:rPr>
          <w:rFonts w:ascii="Arial" w:hAnsi="Arial" w:cs="Arial"/>
          <w:color w:val="000000" w:themeColor="text1"/>
        </w:rPr>
      </w:pPr>
      <w:r w:rsidRPr="004E44E8">
        <w:rPr>
          <w:rFonts w:ascii="Arial" w:hAnsi="Arial" w:cs="Arial"/>
          <w:color w:val="000000" w:themeColor="text1"/>
        </w:rPr>
        <w:tab/>
      </w:r>
      <w:r w:rsidR="00C267D1" w:rsidRPr="004E44E8">
        <w:rPr>
          <w:rFonts w:ascii="Arial" w:hAnsi="Arial" w:cs="Arial"/>
          <w:color w:val="000000" w:themeColor="text1"/>
        </w:rPr>
        <w:t>Foram</w:t>
      </w:r>
      <w:r w:rsidRPr="004E44E8">
        <w:rPr>
          <w:rFonts w:ascii="Arial" w:hAnsi="Arial" w:cs="Arial"/>
          <w:color w:val="000000" w:themeColor="text1"/>
        </w:rPr>
        <w:t xml:space="preserve"> identificados</w:t>
      </w:r>
      <w:r w:rsidR="00C267D1" w:rsidRPr="004E44E8">
        <w:rPr>
          <w:rFonts w:ascii="Arial" w:hAnsi="Arial" w:cs="Arial"/>
          <w:color w:val="000000" w:themeColor="text1"/>
        </w:rPr>
        <w:t xml:space="preserve"> os seguintes riscos para o projeto:</w:t>
      </w:r>
    </w:p>
    <w:p w14:paraId="08EFC577" w14:textId="77777777" w:rsidR="00C267D1" w:rsidRPr="004E44E8" w:rsidRDefault="00C267D1" w:rsidP="00534563">
      <w:pPr>
        <w:pStyle w:val="PargrafodaLista"/>
        <w:numPr>
          <w:ilvl w:val="0"/>
          <w:numId w:val="27"/>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Desistência ou mudança de prioridades por parte da ONG;</w:t>
      </w:r>
    </w:p>
    <w:p w14:paraId="54197E34" w14:textId="77777777" w:rsidR="00C267D1" w:rsidRPr="004E44E8" w:rsidRDefault="00C267D1" w:rsidP="00534563">
      <w:pPr>
        <w:pStyle w:val="PargrafodaLista"/>
        <w:numPr>
          <w:ilvl w:val="0"/>
          <w:numId w:val="27"/>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Concorrência com outras organizações sociais na arrecadação de recursos;</w:t>
      </w:r>
    </w:p>
    <w:p w14:paraId="3BB74650" w14:textId="4D867BF4" w:rsidR="00C267D1" w:rsidRPr="004E44E8" w:rsidRDefault="00C267D1" w:rsidP="00534563">
      <w:pPr>
        <w:pStyle w:val="PargrafodaLista"/>
        <w:numPr>
          <w:ilvl w:val="0"/>
          <w:numId w:val="27"/>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Risco de baixa qualidade nos entregáveis devido a restrições de tempo;</w:t>
      </w:r>
    </w:p>
    <w:p w14:paraId="056A9D89" w14:textId="77777777" w:rsidR="00C267D1" w:rsidRPr="004E44E8" w:rsidRDefault="00C267D1" w:rsidP="00534563">
      <w:pPr>
        <w:pStyle w:val="PargrafodaLista"/>
        <w:numPr>
          <w:ilvl w:val="0"/>
          <w:numId w:val="27"/>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Falta de comprometimento dos envolvidos;</w:t>
      </w:r>
    </w:p>
    <w:p w14:paraId="162EBA3B" w14:textId="662A4F72" w:rsidR="00C267D1" w:rsidRPr="004E44E8" w:rsidRDefault="00C267D1" w:rsidP="00534563">
      <w:pPr>
        <w:pStyle w:val="PargrafodaLista"/>
        <w:numPr>
          <w:ilvl w:val="0"/>
          <w:numId w:val="27"/>
        </w:numPr>
        <w:spacing w:line="360" w:lineRule="auto"/>
        <w:rPr>
          <w:rFonts w:ascii="Arial" w:hAnsi="Arial" w:cs="Arial"/>
          <w:color w:val="000000" w:themeColor="text1"/>
          <w:sz w:val="24"/>
          <w:szCs w:val="24"/>
        </w:rPr>
      </w:pPr>
      <w:r w:rsidRPr="004E44E8">
        <w:rPr>
          <w:rFonts w:ascii="Arial" w:hAnsi="Arial" w:cs="Arial"/>
          <w:color w:val="000000" w:themeColor="text1"/>
          <w:sz w:val="24"/>
          <w:szCs w:val="24"/>
        </w:rPr>
        <w:t>Possível descumprimento do cronograma estabelecido.</w:t>
      </w:r>
    </w:p>
    <w:p w14:paraId="3B4E2F36" w14:textId="77777777" w:rsidR="00C267D1" w:rsidRPr="004E44E8" w:rsidRDefault="00C267D1" w:rsidP="00534563">
      <w:pPr>
        <w:pStyle w:val="PargrafodaLista"/>
        <w:spacing w:line="360" w:lineRule="auto"/>
        <w:rPr>
          <w:rFonts w:ascii="Arial" w:hAnsi="Arial" w:cs="Arial"/>
          <w:color w:val="000000" w:themeColor="text1"/>
          <w:sz w:val="24"/>
          <w:szCs w:val="24"/>
        </w:rPr>
      </w:pPr>
    </w:p>
    <w:p w14:paraId="4175FE3D" w14:textId="45699563" w:rsidR="00C267D1" w:rsidRPr="004E44E8" w:rsidRDefault="00C267D1" w:rsidP="00534563">
      <w:pPr>
        <w:pStyle w:val="PargrafodaLista"/>
        <w:numPr>
          <w:ilvl w:val="1"/>
          <w:numId w:val="7"/>
        </w:numPr>
        <w:spacing w:line="360" w:lineRule="auto"/>
        <w:rPr>
          <w:rFonts w:ascii="Arial" w:hAnsi="Arial" w:cs="Arial"/>
          <w:b/>
          <w:color w:val="000000" w:themeColor="text1"/>
          <w:sz w:val="24"/>
          <w:szCs w:val="24"/>
        </w:rPr>
      </w:pPr>
      <w:r w:rsidRPr="004E44E8">
        <w:rPr>
          <w:rFonts w:ascii="Arial" w:hAnsi="Arial" w:cs="Arial"/>
          <w:b/>
          <w:color w:val="000000" w:themeColor="text1"/>
          <w:sz w:val="24"/>
          <w:szCs w:val="24"/>
        </w:rPr>
        <w:t xml:space="preserve"> MARCO</w:t>
      </w:r>
    </w:p>
    <w:p w14:paraId="7E94C8C8" w14:textId="1EEEA6B0" w:rsidR="00C267D1" w:rsidRPr="004E44E8" w:rsidRDefault="00C267D1" w:rsidP="00534563">
      <w:pPr>
        <w:spacing w:line="360" w:lineRule="auto"/>
        <w:ind w:left="142"/>
        <w:jc w:val="both"/>
        <w:rPr>
          <w:rFonts w:ascii="Arial" w:hAnsi="Arial" w:cs="Arial"/>
          <w:color w:val="000000" w:themeColor="text1"/>
        </w:rPr>
      </w:pPr>
      <w:r w:rsidRPr="004E44E8">
        <w:rPr>
          <w:rFonts w:ascii="Arial" w:hAnsi="Arial" w:cs="Arial"/>
          <w:color w:val="000000" w:themeColor="text1"/>
        </w:rPr>
        <w:t>A entrega da documentação do projeto deve ocorrer até o dia 25 de abril de 2025.</w:t>
      </w:r>
    </w:p>
    <w:p w14:paraId="5074DE71" w14:textId="77777777" w:rsidR="00C267D1" w:rsidRPr="004E44E8" w:rsidRDefault="00C267D1" w:rsidP="00534563">
      <w:pPr>
        <w:spacing w:line="360" w:lineRule="auto"/>
        <w:ind w:left="142"/>
        <w:jc w:val="both"/>
        <w:rPr>
          <w:rFonts w:ascii="Arial" w:hAnsi="Arial" w:cs="Arial"/>
          <w:color w:val="000000" w:themeColor="text1"/>
        </w:rPr>
      </w:pPr>
    </w:p>
    <w:p w14:paraId="6091F391" w14:textId="36CBC9A3" w:rsidR="006A2278" w:rsidRPr="004E44E8" w:rsidRDefault="00C267D1" w:rsidP="00534563">
      <w:pPr>
        <w:pStyle w:val="PargrafodaLista"/>
        <w:numPr>
          <w:ilvl w:val="1"/>
          <w:numId w:val="7"/>
        </w:numPr>
        <w:spacing w:line="360" w:lineRule="auto"/>
        <w:jc w:val="both"/>
        <w:rPr>
          <w:rFonts w:ascii="Arial" w:hAnsi="Arial" w:cs="Arial"/>
          <w:b/>
          <w:color w:val="000000" w:themeColor="text1"/>
          <w:sz w:val="24"/>
          <w:szCs w:val="24"/>
        </w:rPr>
      </w:pPr>
      <w:r w:rsidRPr="004E44E8">
        <w:rPr>
          <w:rFonts w:ascii="Arial" w:hAnsi="Arial" w:cs="Arial"/>
          <w:b/>
          <w:color w:val="000000" w:themeColor="text1"/>
          <w:sz w:val="24"/>
          <w:szCs w:val="24"/>
        </w:rPr>
        <w:t>RESPONSABILIDADES</w:t>
      </w:r>
    </w:p>
    <w:p w14:paraId="5A39DD29" w14:textId="77777777" w:rsidR="006A2278" w:rsidRPr="004E44E8" w:rsidRDefault="006A2278" w:rsidP="00534563">
      <w:pPr>
        <w:numPr>
          <w:ilvl w:val="0"/>
          <w:numId w:val="20"/>
        </w:numPr>
        <w:spacing w:line="360" w:lineRule="auto"/>
        <w:jc w:val="both"/>
        <w:rPr>
          <w:rFonts w:ascii="Arial" w:hAnsi="Arial" w:cs="Arial"/>
        </w:rPr>
      </w:pPr>
      <w:r w:rsidRPr="004E44E8">
        <w:rPr>
          <w:rStyle w:val="Forte"/>
          <w:rFonts w:ascii="Arial" w:hAnsi="Arial" w:cs="Arial"/>
          <w:bCs w:val="0"/>
          <w:color w:val="000000"/>
        </w:rPr>
        <w:t xml:space="preserve">Rick (Gerente): </w:t>
      </w:r>
      <w:r w:rsidRPr="004E44E8">
        <w:rPr>
          <w:rStyle w:val="Forte"/>
          <w:rFonts w:ascii="Arial" w:hAnsi="Arial" w:cs="Arial"/>
          <w:b w:val="0"/>
          <w:bCs w:val="0"/>
          <w:color w:val="000000"/>
        </w:rPr>
        <w:t>Responsável pela atribuição das tarefas, condução da entrevista com a ONG, desenvolvimento dos documentos de caso de uso e requisitos, além da revisão do relatório geral.</w:t>
      </w:r>
    </w:p>
    <w:p w14:paraId="78E665C7" w14:textId="77777777" w:rsidR="006A2278" w:rsidRPr="004E44E8" w:rsidRDefault="006A2278" w:rsidP="00534563">
      <w:pPr>
        <w:spacing w:line="360" w:lineRule="auto"/>
        <w:ind w:firstLine="1418"/>
        <w:jc w:val="both"/>
        <w:rPr>
          <w:rFonts w:ascii="Arial" w:hAnsi="Arial" w:cs="Arial"/>
        </w:rPr>
      </w:pPr>
    </w:p>
    <w:p w14:paraId="39DB751C" w14:textId="77777777" w:rsidR="006A2278" w:rsidRPr="004E44E8" w:rsidRDefault="006A2278" w:rsidP="00534563">
      <w:pPr>
        <w:numPr>
          <w:ilvl w:val="0"/>
          <w:numId w:val="20"/>
        </w:numPr>
        <w:spacing w:line="360" w:lineRule="auto"/>
        <w:jc w:val="both"/>
        <w:rPr>
          <w:rFonts w:ascii="Arial" w:hAnsi="Arial" w:cs="Arial"/>
        </w:rPr>
      </w:pPr>
      <w:r w:rsidRPr="004E44E8">
        <w:rPr>
          <w:rStyle w:val="Forte"/>
          <w:rFonts w:ascii="Arial" w:hAnsi="Arial" w:cs="Arial"/>
          <w:bCs w:val="0"/>
          <w:color w:val="000000"/>
        </w:rPr>
        <w:t xml:space="preserve">Gabriel: </w:t>
      </w:r>
      <w:r w:rsidRPr="004E44E8">
        <w:rPr>
          <w:rStyle w:val="Forte"/>
          <w:rFonts w:ascii="Arial" w:hAnsi="Arial" w:cs="Arial"/>
          <w:b w:val="0"/>
          <w:bCs w:val="0"/>
          <w:color w:val="000000"/>
        </w:rPr>
        <w:t>Responsável pela elaboração da EAP, redação do relatório e elaboração das perguntas.</w:t>
      </w:r>
    </w:p>
    <w:p w14:paraId="332889B7" w14:textId="77777777" w:rsidR="006A2278" w:rsidRPr="004E44E8" w:rsidRDefault="006A2278" w:rsidP="00534563">
      <w:pPr>
        <w:spacing w:line="360" w:lineRule="auto"/>
        <w:ind w:firstLine="1418"/>
        <w:jc w:val="both"/>
        <w:rPr>
          <w:rFonts w:ascii="Arial" w:hAnsi="Arial" w:cs="Arial"/>
        </w:rPr>
      </w:pPr>
    </w:p>
    <w:p w14:paraId="35380374" w14:textId="77777777" w:rsidR="006A2278" w:rsidRPr="004E44E8" w:rsidRDefault="006A2278" w:rsidP="00534563">
      <w:pPr>
        <w:numPr>
          <w:ilvl w:val="0"/>
          <w:numId w:val="20"/>
        </w:numPr>
        <w:spacing w:line="360" w:lineRule="auto"/>
        <w:jc w:val="both"/>
        <w:rPr>
          <w:rFonts w:ascii="Arial" w:hAnsi="Arial" w:cs="Arial"/>
        </w:rPr>
      </w:pPr>
      <w:r w:rsidRPr="004E44E8">
        <w:rPr>
          <w:rStyle w:val="Forte"/>
          <w:rFonts w:ascii="Arial" w:hAnsi="Arial" w:cs="Arial"/>
          <w:bCs w:val="0"/>
          <w:color w:val="000000"/>
        </w:rPr>
        <w:t xml:space="preserve">Igor: </w:t>
      </w:r>
      <w:r w:rsidRPr="004E44E8">
        <w:rPr>
          <w:rStyle w:val="Forte"/>
          <w:rFonts w:ascii="Arial" w:hAnsi="Arial" w:cs="Arial"/>
          <w:b w:val="0"/>
          <w:bCs w:val="0"/>
          <w:color w:val="000000"/>
        </w:rPr>
        <w:t>Responsável pelo desenvolvimento do BPMN e do diagrama de caso de uso, redação do relatório e elaboração das perguntas.</w:t>
      </w:r>
    </w:p>
    <w:p w14:paraId="40E9480A" w14:textId="77777777" w:rsidR="006A2278" w:rsidRPr="004E44E8" w:rsidRDefault="006A2278" w:rsidP="00534563">
      <w:pPr>
        <w:spacing w:line="360" w:lineRule="auto"/>
        <w:ind w:firstLine="1418"/>
        <w:jc w:val="both"/>
        <w:rPr>
          <w:rFonts w:ascii="Arial" w:hAnsi="Arial" w:cs="Arial"/>
        </w:rPr>
      </w:pPr>
    </w:p>
    <w:p w14:paraId="507D8BBD" w14:textId="77777777" w:rsidR="006A2278" w:rsidRPr="004E44E8" w:rsidRDefault="006A2278" w:rsidP="00534563">
      <w:pPr>
        <w:numPr>
          <w:ilvl w:val="0"/>
          <w:numId w:val="20"/>
        </w:numPr>
        <w:spacing w:line="360" w:lineRule="auto"/>
        <w:jc w:val="both"/>
        <w:rPr>
          <w:rFonts w:ascii="Arial" w:hAnsi="Arial" w:cs="Arial"/>
        </w:rPr>
      </w:pPr>
      <w:r w:rsidRPr="004E44E8">
        <w:rPr>
          <w:rStyle w:val="Forte"/>
          <w:rFonts w:ascii="Arial" w:hAnsi="Arial" w:cs="Arial"/>
          <w:bCs w:val="0"/>
          <w:color w:val="000000"/>
        </w:rPr>
        <w:t xml:space="preserve">Jonathan: </w:t>
      </w:r>
      <w:r w:rsidRPr="004E44E8">
        <w:rPr>
          <w:rStyle w:val="Forte"/>
          <w:rFonts w:ascii="Arial" w:hAnsi="Arial" w:cs="Arial"/>
          <w:b w:val="0"/>
          <w:bCs w:val="0"/>
          <w:color w:val="000000"/>
        </w:rPr>
        <w:t>Responsável pela entrevista com a ONG, elaboração do TAP, redação do relatório e elaboração das perguntas.</w:t>
      </w:r>
    </w:p>
    <w:p w14:paraId="7B669EE8" w14:textId="77777777" w:rsidR="006A2278" w:rsidRPr="004E44E8" w:rsidRDefault="006A2278" w:rsidP="00534563">
      <w:pPr>
        <w:pStyle w:val="PargrafodaLista"/>
        <w:spacing w:line="360" w:lineRule="auto"/>
        <w:rPr>
          <w:rFonts w:ascii="Arial" w:hAnsi="Arial" w:cs="Arial"/>
        </w:rPr>
      </w:pPr>
    </w:p>
    <w:p w14:paraId="2AEB34E6" w14:textId="77777777" w:rsidR="006A2278" w:rsidRPr="004E44E8" w:rsidRDefault="006A2278" w:rsidP="00534563">
      <w:pPr>
        <w:numPr>
          <w:ilvl w:val="0"/>
          <w:numId w:val="20"/>
        </w:numPr>
        <w:spacing w:line="360" w:lineRule="auto"/>
        <w:jc w:val="both"/>
        <w:rPr>
          <w:rStyle w:val="Forte"/>
          <w:rFonts w:ascii="Arial" w:hAnsi="Arial" w:cs="Arial"/>
          <w:b w:val="0"/>
          <w:bCs w:val="0"/>
        </w:rPr>
      </w:pPr>
      <w:r w:rsidRPr="004E44E8">
        <w:rPr>
          <w:rStyle w:val="Forte"/>
          <w:rFonts w:ascii="Arial" w:hAnsi="Arial" w:cs="Arial"/>
          <w:bCs w:val="0"/>
          <w:color w:val="000000"/>
        </w:rPr>
        <w:t xml:space="preserve">Maria Gabriela: </w:t>
      </w:r>
      <w:r w:rsidRPr="004E44E8">
        <w:rPr>
          <w:rStyle w:val="Forte"/>
          <w:rFonts w:ascii="Arial" w:hAnsi="Arial" w:cs="Arial"/>
          <w:b w:val="0"/>
          <w:bCs w:val="0"/>
          <w:color w:val="000000"/>
        </w:rPr>
        <w:t>Responsável pela elaboração da SWOT, 2W1H, redação do relatório e elaboração das perguntas.</w:t>
      </w:r>
    </w:p>
    <w:p w14:paraId="2F3A0498" w14:textId="77777777" w:rsidR="00122EB5" w:rsidRPr="004E44E8" w:rsidRDefault="00122EB5" w:rsidP="00122EB5">
      <w:pPr>
        <w:spacing w:line="360" w:lineRule="auto"/>
        <w:ind w:left="360"/>
        <w:jc w:val="both"/>
        <w:rPr>
          <w:rStyle w:val="Forte"/>
          <w:rFonts w:ascii="Arial" w:hAnsi="Arial" w:cs="Arial"/>
          <w:b w:val="0"/>
          <w:bCs w:val="0"/>
        </w:rPr>
      </w:pPr>
    </w:p>
    <w:p w14:paraId="0A2E59DC" w14:textId="23347367" w:rsidR="00122EB5" w:rsidRPr="004E44E8" w:rsidRDefault="00B3477A" w:rsidP="00122EB5">
      <w:pPr>
        <w:pStyle w:val="Ttulo1"/>
        <w:numPr>
          <w:ilvl w:val="0"/>
          <w:numId w:val="7"/>
        </w:numPr>
        <w:spacing w:line="360" w:lineRule="auto"/>
        <w:jc w:val="both"/>
        <w:rPr>
          <w:rFonts w:ascii="Arial" w:hAnsi="Arial" w:cs="Arial"/>
          <w:sz w:val="26"/>
          <w:szCs w:val="26"/>
        </w:rPr>
      </w:pPr>
      <w:bookmarkStart w:id="23" w:name="_Toc201044799"/>
      <w:r w:rsidRPr="004E44E8">
        <w:rPr>
          <w:rFonts w:ascii="Arial" w:hAnsi="Arial" w:cs="Arial"/>
          <w:sz w:val="26"/>
          <w:szCs w:val="26"/>
        </w:rPr>
        <w:t>PORTABILIDADE</w:t>
      </w:r>
      <w:bookmarkEnd w:id="23"/>
    </w:p>
    <w:p w14:paraId="5FDEA22F" w14:textId="77777777" w:rsidR="00A53CC1" w:rsidRPr="004E44E8" w:rsidRDefault="00A53CC1" w:rsidP="00A53CC1"/>
    <w:p w14:paraId="0510F760" w14:textId="674C714F" w:rsidR="00727636" w:rsidRPr="004E44E8" w:rsidRDefault="00122EB5" w:rsidP="00534563">
      <w:pPr>
        <w:spacing w:line="360" w:lineRule="auto"/>
        <w:rPr>
          <w:rFonts w:ascii="Arial" w:hAnsi="Arial" w:cs="Arial"/>
        </w:rPr>
      </w:pPr>
      <w:r w:rsidRPr="004E44E8">
        <w:rPr>
          <w:rFonts w:ascii="Arial" w:hAnsi="Arial" w:cs="Arial"/>
          <w:b/>
          <w:sz w:val="28"/>
          <w:szCs w:val="28"/>
        </w:rPr>
        <w:tab/>
      </w:r>
      <w:r w:rsidR="00A53CC1" w:rsidRPr="004E44E8">
        <w:rPr>
          <w:rFonts w:ascii="Arial" w:hAnsi="Arial" w:cs="Arial"/>
        </w:rPr>
        <w:t>O Formulário de Análise de Portabilidade é um documento essencial para garantir a padronização no levantamento de itens e necessidades estruturais de uma organização. Ele auxilia na avaliação técnica e na adequação das tecnologias utilizadas, garantindo que o sistema atenda às exigências da empr</w:t>
      </w:r>
      <w:r w:rsidR="00785D8D" w:rsidRPr="004E44E8">
        <w:rPr>
          <w:rFonts w:ascii="Arial" w:hAnsi="Arial" w:cs="Arial"/>
        </w:rPr>
        <w:t xml:space="preserve">esa de forma eficiente. </w:t>
      </w:r>
      <w:r w:rsidR="00A53CC1" w:rsidRPr="004E44E8">
        <w:rPr>
          <w:rFonts w:ascii="Arial" w:hAnsi="Arial" w:cs="Arial"/>
        </w:rPr>
        <w:t>A seguir, estão listados os principais pontos a serem considerados na análise de portabilidade:</w:t>
      </w:r>
    </w:p>
    <w:p w14:paraId="15B6F678" w14:textId="77777777" w:rsidR="007B7D13" w:rsidRPr="004E44E8" w:rsidRDefault="007B7D13" w:rsidP="00534563">
      <w:pPr>
        <w:spacing w:line="360" w:lineRule="auto"/>
        <w:rPr>
          <w:rFonts w:ascii="Arial" w:hAnsi="Arial" w:cs="Arial"/>
        </w:rPr>
      </w:pPr>
    </w:p>
    <w:p w14:paraId="5FFAB0E1" w14:textId="37BC80AA" w:rsidR="007B7D13" w:rsidRPr="004E44E8" w:rsidRDefault="007B7D13" w:rsidP="001B5188">
      <w:pPr>
        <w:pStyle w:val="PargrafodaLista"/>
        <w:numPr>
          <w:ilvl w:val="1"/>
          <w:numId w:val="7"/>
        </w:numPr>
        <w:spacing w:line="360" w:lineRule="auto"/>
        <w:rPr>
          <w:rFonts w:ascii="Arial" w:hAnsi="Arial" w:cs="Arial"/>
          <w:b/>
          <w:color w:val="000000" w:themeColor="text1"/>
          <w:sz w:val="24"/>
          <w:szCs w:val="24"/>
        </w:rPr>
      </w:pPr>
      <w:r w:rsidRPr="004E44E8">
        <w:rPr>
          <w:rFonts w:ascii="Arial" w:hAnsi="Arial" w:cs="Arial"/>
          <w:b/>
          <w:color w:val="000000" w:themeColor="text1"/>
          <w:sz w:val="24"/>
          <w:szCs w:val="24"/>
        </w:rPr>
        <w:t>DADOS DA EMPRESA</w:t>
      </w:r>
    </w:p>
    <w:p w14:paraId="42C1F5A2" w14:textId="1E57D657" w:rsidR="007B7D13" w:rsidRPr="004E44E8" w:rsidRDefault="007B7D13" w:rsidP="001B5188">
      <w:pPr>
        <w:spacing w:line="360" w:lineRule="auto"/>
        <w:rPr>
          <w:rFonts w:ascii="Arial" w:hAnsi="Arial" w:cs="Arial"/>
        </w:rPr>
      </w:pPr>
      <w:r w:rsidRPr="004E44E8">
        <w:rPr>
          <w:rFonts w:ascii="Arial" w:hAnsi="Arial" w:cs="Arial"/>
        </w:rPr>
        <w:tab/>
      </w:r>
      <w:r w:rsidRPr="004E44E8">
        <w:rPr>
          <w:rFonts w:ascii="Arial" w:hAnsi="Arial" w:cs="Arial"/>
          <w:i/>
        </w:rPr>
        <w:t>Razão social:</w:t>
      </w:r>
      <w:r w:rsidRPr="004E44E8">
        <w:rPr>
          <w:rFonts w:ascii="Arial" w:hAnsi="Arial" w:cs="Arial"/>
        </w:rPr>
        <w:t xml:space="preserve"> 47.104.068/0001-84</w:t>
      </w:r>
    </w:p>
    <w:p w14:paraId="25F92C55" w14:textId="2AC68F17" w:rsidR="007B7D13" w:rsidRPr="004E44E8" w:rsidRDefault="007B7D13" w:rsidP="001B5188">
      <w:pPr>
        <w:spacing w:line="360" w:lineRule="auto"/>
        <w:rPr>
          <w:rFonts w:ascii="Arial" w:hAnsi="Arial" w:cs="Arial"/>
        </w:rPr>
      </w:pPr>
      <w:r w:rsidRPr="004E44E8">
        <w:rPr>
          <w:rFonts w:ascii="Arial" w:hAnsi="Arial" w:cs="Arial"/>
        </w:rPr>
        <w:tab/>
      </w:r>
      <w:r w:rsidRPr="004E44E8">
        <w:rPr>
          <w:rFonts w:ascii="Arial" w:hAnsi="Arial" w:cs="Arial"/>
          <w:i/>
        </w:rPr>
        <w:t>Nome Fantasia:</w:t>
      </w:r>
      <w:r w:rsidRPr="004E44E8">
        <w:rPr>
          <w:rFonts w:ascii="Arial" w:hAnsi="Arial" w:cs="Arial"/>
        </w:rPr>
        <w:t xml:space="preserve"> Grupo Amparo e Alívio </w:t>
      </w:r>
    </w:p>
    <w:p w14:paraId="6326829B" w14:textId="1E6C23C6" w:rsidR="007B7D13" w:rsidRPr="004E44E8" w:rsidRDefault="007B7D13" w:rsidP="001B5188">
      <w:pPr>
        <w:spacing w:line="360" w:lineRule="auto"/>
        <w:rPr>
          <w:rFonts w:ascii="Arial" w:hAnsi="Arial" w:cs="Arial"/>
        </w:rPr>
      </w:pPr>
      <w:r w:rsidRPr="004E44E8">
        <w:rPr>
          <w:rFonts w:ascii="Arial" w:hAnsi="Arial" w:cs="Arial"/>
        </w:rPr>
        <w:tab/>
      </w:r>
      <w:r w:rsidRPr="004E44E8">
        <w:rPr>
          <w:rFonts w:ascii="Arial" w:hAnsi="Arial" w:cs="Arial"/>
          <w:i/>
        </w:rPr>
        <w:t>Contato:</w:t>
      </w:r>
      <w:r w:rsidRPr="004E44E8">
        <w:rPr>
          <w:rFonts w:ascii="Arial" w:hAnsi="Arial" w:cs="Arial"/>
        </w:rPr>
        <w:t xml:space="preserve"> </w:t>
      </w:r>
      <w:proofErr w:type="spellStart"/>
      <w:r w:rsidRPr="004E44E8">
        <w:rPr>
          <w:rFonts w:ascii="Arial" w:hAnsi="Arial" w:cs="Arial"/>
        </w:rPr>
        <w:t>Joviana</w:t>
      </w:r>
      <w:proofErr w:type="spellEnd"/>
    </w:p>
    <w:p w14:paraId="62885F90" w14:textId="6BFAA51C" w:rsidR="007B7D13" w:rsidRPr="004E44E8" w:rsidRDefault="007B7D13" w:rsidP="001B5188">
      <w:pPr>
        <w:spacing w:line="360" w:lineRule="auto"/>
        <w:rPr>
          <w:rFonts w:ascii="Arial" w:hAnsi="Arial" w:cs="Arial"/>
        </w:rPr>
      </w:pPr>
      <w:r w:rsidRPr="004E44E8">
        <w:rPr>
          <w:rFonts w:ascii="Arial" w:hAnsi="Arial" w:cs="Arial"/>
        </w:rPr>
        <w:lastRenderedPageBreak/>
        <w:tab/>
      </w:r>
      <w:r w:rsidRPr="004E44E8">
        <w:rPr>
          <w:rFonts w:ascii="Arial" w:hAnsi="Arial" w:cs="Arial"/>
          <w:i/>
        </w:rPr>
        <w:t>Telefone:</w:t>
      </w:r>
      <w:r w:rsidRPr="004E44E8">
        <w:rPr>
          <w:rFonts w:ascii="Arial" w:hAnsi="Arial" w:cs="Arial"/>
        </w:rPr>
        <w:t xml:space="preserve"> (</w:t>
      </w:r>
      <w:r w:rsidR="00135FC3" w:rsidRPr="004E44E8">
        <w:rPr>
          <w:rFonts w:ascii="Arial" w:hAnsi="Arial" w:cs="Arial"/>
        </w:rPr>
        <w:t>16) 9</w:t>
      </w:r>
      <w:r w:rsidRPr="004E44E8">
        <w:rPr>
          <w:rFonts w:ascii="Arial" w:hAnsi="Arial" w:cs="Arial"/>
        </w:rPr>
        <w:t>8169</w:t>
      </w:r>
      <w:r w:rsidR="00135FC3" w:rsidRPr="004E44E8">
        <w:rPr>
          <w:rFonts w:ascii="Arial" w:hAnsi="Arial" w:cs="Arial"/>
        </w:rPr>
        <w:t xml:space="preserve"> – </w:t>
      </w:r>
      <w:r w:rsidRPr="004E44E8">
        <w:rPr>
          <w:rFonts w:ascii="Arial" w:hAnsi="Arial" w:cs="Arial"/>
        </w:rPr>
        <w:t>6446</w:t>
      </w:r>
    </w:p>
    <w:p w14:paraId="74491D64" w14:textId="77777777" w:rsidR="007B7D13" w:rsidRPr="004E44E8" w:rsidRDefault="007B7D13" w:rsidP="001B5188">
      <w:pPr>
        <w:spacing w:line="360" w:lineRule="auto"/>
        <w:rPr>
          <w:rFonts w:ascii="Arial" w:hAnsi="Arial" w:cs="Arial"/>
        </w:rPr>
      </w:pPr>
    </w:p>
    <w:p w14:paraId="027FDB99" w14:textId="5D199BC1" w:rsidR="00AD4E71" w:rsidRPr="004E44E8" w:rsidRDefault="007B7D13" w:rsidP="00AD4E71">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INFRAESTRUTURA</w:t>
      </w:r>
    </w:p>
    <w:p w14:paraId="3A792117" w14:textId="77777777" w:rsidR="00AD4E71" w:rsidRPr="004E44E8" w:rsidRDefault="00AD4E71" w:rsidP="00AD4E71">
      <w:pPr>
        <w:pStyle w:val="PargrafodaLista"/>
        <w:spacing w:line="360" w:lineRule="auto"/>
        <w:ind w:left="862"/>
        <w:rPr>
          <w:rFonts w:ascii="Arial" w:hAnsi="Arial" w:cs="Arial"/>
          <w:b/>
          <w:sz w:val="24"/>
          <w:szCs w:val="24"/>
        </w:rPr>
      </w:pPr>
    </w:p>
    <w:p w14:paraId="5A9FD13D" w14:textId="69EE830E" w:rsidR="001B5188" w:rsidRPr="004E44E8" w:rsidRDefault="007B7D13" w:rsidP="00785D8D">
      <w:pPr>
        <w:pStyle w:val="PargrafodaLista"/>
        <w:numPr>
          <w:ilvl w:val="2"/>
          <w:numId w:val="7"/>
        </w:numPr>
        <w:tabs>
          <w:tab w:val="left" w:pos="851"/>
        </w:tabs>
        <w:spacing w:line="360" w:lineRule="auto"/>
        <w:ind w:left="426" w:firstLine="0"/>
        <w:rPr>
          <w:rFonts w:ascii="Arial" w:hAnsi="Arial" w:cs="Arial"/>
          <w:b/>
          <w:i/>
          <w:sz w:val="24"/>
          <w:szCs w:val="24"/>
        </w:rPr>
      </w:pPr>
      <w:r w:rsidRPr="004E44E8">
        <w:rPr>
          <w:rFonts w:ascii="Arial" w:hAnsi="Arial" w:cs="Arial"/>
          <w:b/>
          <w:i/>
          <w:sz w:val="24"/>
          <w:szCs w:val="24"/>
        </w:rPr>
        <w:t xml:space="preserve"> REDE ELÉTRICA</w:t>
      </w:r>
    </w:p>
    <w:p w14:paraId="37CE2E04" w14:textId="36A9A713" w:rsidR="00C94D25" w:rsidRPr="004E44E8" w:rsidRDefault="007B7D13" w:rsidP="00AD4E71">
      <w:pPr>
        <w:pStyle w:val="PargrafodaLista"/>
        <w:tabs>
          <w:tab w:val="left" w:pos="709"/>
        </w:tabs>
        <w:spacing w:line="360" w:lineRule="auto"/>
        <w:ind w:left="142"/>
        <w:rPr>
          <w:rFonts w:ascii="Arial" w:hAnsi="Arial" w:cs="Arial"/>
          <w:sz w:val="24"/>
          <w:szCs w:val="24"/>
        </w:rPr>
      </w:pPr>
      <w:r w:rsidRPr="004E44E8">
        <w:rPr>
          <w:rFonts w:ascii="Arial" w:hAnsi="Arial" w:cs="Arial"/>
          <w:sz w:val="24"/>
          <w:szCs w:val="24"/>
        </w:rPr>
        <w:tab/>
        <w:t>Possui 1 estabilizador para o computador da secretaria.</w:t>
      </w:r>
    </w:p>
    <w:p w14:paraId="593EC956" w14:textId="20F6278B" w:rsidR="007B7D13" w:rsidRPr="004E44E8" w:rsidRDefault="007B7D13" w:rsidP="00AD4E71">
      <w:pPr>
        <w:tabs>
          <w:tab w:val="left" w:pos="851"/>
        </w:tabs>
        <w:spacing w:line="360" w:lineRule="auto"/>
        <w:ind w:left="567" w:hanging="141"/>
        <w:rPr>
          <w:rFonts w:ascii="Arial" w:hAnsi="Arial" w:cs="Arial"/>
          <w:b/>
          <w:i/>
        </w:rPr>
      </w:pPr>
      <w:r w:rsidRPr="004E44E8">
        <w:rPr>
          <w:rFonts w:ascii="Arial" w:eastAsia="Calibri" w:hAnsi="Arial" w:cs="Arial"/>
          <w:b/>
          <w:i/>
        </w:rPr>
        <w:t>10</w:t>
      </w:r>
      <w:r w:rsidRPr="004E44E8">
        <w:rPr>
          <w:rFonts w:ascii="Arial" w:hAnsi="Arial" w:cs="Arial"/>
          <w:b/>
          <w:i/>
        </w:rPr>
        <w:t>.2.2. REDE DE DADOS</w:t>
      </w:r>
    </w:p>
    <w:p w14:paraId="16016DC5" w14:textId="0106E07B" w:rsidR="001B5188" w:rsidRPr="004E44E8" w:rsidRDefault="007B7D13" w:rsidP="00AD4E71">
      <w:pPr>
        <w:tabs>
          <w:tab w:val="left" w:pos="709"/>
        </w:tabs>
        <w:spacing w:line="360" w:lineRule="auto"/>
        <w:ind w:left="142" w:right="-285"/>
        <w:rPr>
          <w:rFonts w:ascii="Arial" w:hAnsi="Arial" w:cs="Arial"/>
        </w:rPr>
      </w:pPr>
      <w:r w:rsidRPr="004E44E8">
        <w:rPr>
          <w:rFonts w:ascii="Arial" w:hAnsi="Arial" w:cs="Arial"/>
        </w:rPr>
        <w:tab/>
      </w:r>
      <w:r w:rsidR="00AD4E71" w:rsidRPr="004E44E8">
        <w:rPr>
          <w:rFonts w:ascii="Arial" w:hAnsi="Arial" w:cs="Arial"/>
        </w:rPr>
        <w:t xml:space="preserve">Possui fibra ótica </w:t>
      </w:r>
      <w:proofErr w:type="spellStart"/>
      <w:r w:rsidR="00AD4E71" w:rsidRPr="004E44E8">
        <w:rPr>
          <w:rFonts w:ascii="Arial" w:hAnsi="Arial" w:cs="Arial"/>
        </w:rPr>
        <w:t>co</w:t>
      </w:r>
      <w:proofErr w:type="spellEnd"/>
      <w:r w:rsidRPr="004E44E8">
        <w:rPr>
          <w:rFonts w:ascii="Arial" w:hAnsi="Arial" w:cs="Arial"/>
        </w:rPr>
        <w:t xml:space="preserve"> ponto de acesso para </w:t>
      </w:r>
      <w:proofErr w:type="spellStart"/>
      <w:r w:rsidRPr="004E44E8">
        <w:rPr>
          <w:rFonts w:ascii="Arial" w:hAnsi="Arial" w:cs="Arial"/>
          <w:i/>
        </w:rPr>
        <w:t>wi-fi</w:t>
      </w:r>
      <w:proofErr w:type="spellEnd"/>
      <w:r w:rsidRPr="004E44E8">
        <w:rPr>
          <w:rFonts w:ascii="Arial" w:hAnsi="Arial" w:cs="Arial"/>
        </w:rPr>
        <w:t xml:space="preserve"> com a velocidade de 120MP</w:t>
      </w:r>
    </w:p>
    <w:p w14:paraId="02C07AD4" w14:textId="77777777" w:rsidR="00093FBC" w:rsidRPr="004E44E8" w:rsidRDefault="00093FBC" w:rsidP="00785D8D">
      <w:pPr>
        <w:tabs>
          <w:tab w:val="left" w:pos="851"/>
        </w:tabs>
        <w:spacing w:line="360" w:lineRule="auto"/>
        <w:ind w:left="142"/>
        <w:rPr>
          <w:rFonts w:ascii="Arial" w:hAnsi="Arial" w:cs="Arial"/>
          <w:sz w:val="6"/>
        </w:rPr>
      </w:pPr>
    </w:p>
    <w:p w14:paraId="2ECA4DD3" w14:textId="6CD00247" w:rsidR="007B7D13" w:rsidRPr="004E44E8" w:rsidRDefault="007B7D13" w:rsidP="00AD4E71">
      <w:pPr>
        <w:spacing w:line="360" w:lineRule="auto"/>
        <w:ind w:left="709" w:hanging="283"/>
        <w:rPr>
          <w:rFonts w:ascii="Arial" w:hAnsi="Arial" w:cs="Arial"/>
          <w:b/>
          <w:i/>
        </w:rPr>
      </w:pPr>
      <w:r w:rsidRPr="004E44E8">
        <w:rPr>
          <w:rFonts w:ascii="Arial" w:hAnsi="Arial" w:cs="Arial"/>
          <w:b/>
          <w:i/>
        </w:rPr>
        <w:t>10.2.3. COMPUTADORES</w:t>
      </w:r>
    </w:p>
    <w:p w14:paraId="067FF70A" w14:textId="44B370B7" w:rsidR="007B7D13" w:rsidRPr="004E44E8" w:rsidRDefault="007B7D13" w:rsidP="00785D8D">
      <w:pPr>
        <w:spacing w:line="360" w:lineRule="auto"/>
        <w:ind w:left="567"/>
        <w:rPr>
          <w:rFonts w:ascii="Arial" w:hAnsi="Arial" w:cs="Arial"/>
        </w:rPr>
      </w:pPr>
      <w:r w:rsidRPr="004E44E8">
        <w:rPr>
          <w:rFonts w:ascii="Arial" w:hAnsi="Arial" w:cs="Arial"/>
        </w:rPr>
        <w:tab/>
      </w:r>
      <w:r w:rsidRPr="004E44E8">
        <w:rPr>
          <w:rFonts w:ascii="Arial" w:hAnsi="Arial" w:cs="Arial"/>
          <w:i/>
        </w:rPr>
        <w:t>Departamento:</w:t>
      </w:r>
      <w:r w:rsidRPr="004E44E8">
        <w:rPr>
          <w:rFonts w:ascii="Arial" w:hAnsi="Arial" w:cs="Arial"/>
        </w:rPr>
        <w:t xml:space="preserve">  Secretaria </w:t>
      </w:r>
    </w:p>
    <w:p w14:paraId="7634F839" w14:textId="32F7FE6A" w:rsidR="007B7D13" w:rsidRPr="004E44E8" w:rsidRDefault="007B7D13" w:rsidP="00785D8D">
      <w:pPr>
        <w:spacing w:line="360" w:lineRule="auto"/>
        <w:ind w:left="567"/>
        <w:rPr>
          <w:rFonts w:ascii="Arial" w:hAnsi="Arial" w:cs="Arial"/>
        </w:rPr>
      </w:pPr>
      <w:r w:rsidRPr="004E44E8">
        <w:rPr>
          <w:rFonts w:ascii="Arial" w:hAnsi="Arial" w:cs="Arial"/>
        </w:rPr>
        <w:tab/>
      </w:r>
      <w:r w:rsidRPr="004E44E8">
        <w:rPr>
          <w:rFonts w:ascii="Arial" w:hAnsi="Arial" w:cs="Arial"/>
          <w:i/>
        </w:rPr>
        <w:t>Arquitetura:</w:t>
      </w:r>
      <w:r w:rsidRPr="004E44E8">
        <w:rPr>
          <w:rFonts w:ascii="Arial" w:hAnsi="Arial" w:cs="Arial"/>
        </w:rPr>
        <w:t xml:space="preserve">  Desktop</w:t>
      </w:r>
    </w:p>
    <w:p w14:paraId="69238862" w14:textId="42317CF5" w:rsidR="007B7D13" w:rsidRPr="004E44E8" w:rsidRDefault="007B7D13" w:rsidP="00785D8D">
      <w:pPr>
        <w:spacing w:line="360" w:lineRule="auto"/>
        <w:ind w:left="567"/>
        <w:rPr>
          <w:rFonts w:ascii="Arial" w:hAnsi="Arial" w:cs="Arial"/>
          <w:i/>
        </w:rPr>
      </w:pPr>
      <w:r w:rsidRPr="004E44E8">
        <w:rPr>
          <w:rFonts w:ascii="Arial" w:hAnsi="Arial" w:cs="Arial"/>
        </w:rPr>
        <w:tab/>
      </w:r>
      <w:r w:rsidR="001B5188" w:rsidRPr="004E44E8">
        <w:rPr>
          <w:rFonts w:ascii="Arial" w:hAnsi="Arial" w:cs="Arial"/>
          <w:i/>
        </w:rPr>
        <w:t>Características do desktop:</w:t>
      </w:r>
    </w:p>
    <w:p w14:paraId="4D90ED64" w14:textId="7F939E6A" w:rsidR="007B7D13" w:rsidRPr="004E44E8" w:rsidRDefault="007B7D13" w:rsidP="00785D8D">
      <w:pPr>
        <w:spacing w:line="360" w:lineRule="auto"/>
        <w:ind w:left="567"/>
        <w:rPr>
          <w:rFonts w:ascii="Arial" w:hAnsi="Arial" w:cs="Arial"/>
          <w:i/>
        </w:rPr>
      </w:pPr>
      <w:r w:rsidRPr="004E44E8">
        <w:rPr>
          <w:rFonts w:ascii="Arial" w:hAnsi="Arial" w:cs="Arial"/>
        </w:rPr>
        <w:tab/>
      </w:r>
      <w:r w:rsidR="001B5188" w:rsidRPr="004E44E8">
        <w:rPr>
          <w:rFonts w:ascii="Arial" w:hAnsi="Arial" w:cs="Arial"/>
          <w:i/>
        </w:rPr>
        <w:t xml:space="preserve">Processador: </w:t>
      </w:r>
      <w:r w:rsidRPr="004E44E8">
        <w:rPr>
          <w:rFonts w:ascii="Arial" w:hAnsi="Arial" w:cs="Arial"/>
        </w:rPr>
        <w:t>Equipado com processador Intel Core 2 Duo.</w:t>
      </w:r>
    </w:p>
    <w:p w14:paraId="4F7A8D80" w14:textId="5D31396C" w:rsidR="007B7D13" w:rsidRPr="004E44E8" w:rsidRDefault="00785D8D" w:rsidP="00785D8D">
      <w:pPr>
        <w:spacing w:line="360" w:lineRule="auto"/>
        <w:ind w:left="567"/>
        <w:rPr>
          <w:rFonts w:ascii="Arial" w:hAnsi="Arial" w:cs="Arial"/>
          <w:i/>
        </w:rPr>
      </w:pPr>
      <w:r w:rsidRPr="004E44E8">
        <w:rPr>
          <w:rFonts w:ascii="Arial" w:hAnsi="Arial" w:cs="Arial"/>
          <w:i/>
        </w:rPr>
        <w:tab/>
      </w:r>
      <w:r w:rsidR="001B5188" w:rsidRPr="004E44E8">
        <w:rPr>
          <w:rFonts w:ascii="Arial" w:hAnsi="Arial" w:cs="Arial"/>
          <w:i/>
        </w:rPr>
        <w:t xml:space="preserve">Memória RAM: </w:t>
      </w:r>
      <w:r w:rsidR="007B7D13" w:rsidRPr="004E44E8">
        <w:rPr>
          <w:rFonts w:ascii="Arial" w:hAnsi="Arial" w:cs="Arial"/>
        </w:rPr>
        <w:t>8GB.</w:t>
      </w:r>
    </w:p>
    <w:p w14:paraId="496CCD3A" w14:textId="4474DA3F" w:rsidR="007B7D13" w:rsidRPr="004E44E8" w:rsidRDefault="007B7D13" w:rsidP="00785D8D">
      <w:pPr>
        <w:spacing w:line="360" w:lineRule="auto"/>
        <w:ind w:left="567"/>
        <w:rPr>
          <w:rFonts w:ascii="Arial" w:hAnsi="Arial" w:cs="Arial"/>
          <w:i/>
        </w:rPr>
      </w:pPr>
      <w:r w:rsidRPr="004E44E8">
        <w:rPr>
          <w:rFonts w:ascii="Arial" w:hAnsi="Arial" w:cs="Arial"/>
        </w:rPr>
        <w:tab/>
      </w:r>
      <w:r w:rsidR="001B5188" w:rsidRPr="004E44E8">
        <w:rPr>
          <w:rFonts w:ascii="Arial" w:hAnsi="Arial" w:cs="Arial"/>
          <w:i/>
        </w:rPr>
        <w:t xml:space="preserve">Armazenamento: </w:t>
      </w:r>
      <w:r w:rsidRPr="004E44E8">
        <w:rPr>
          <w:rFonts w:ascii="Arial" w:hAnsi="Arial" w:cs="Arial"/>
        </w:rPr>
        <w:t>Disco rígido (HD) de 240GB.</w:t>
      </w:r>
    </w:p>
    <w:p w14:paraId="22BB5E5D" w14:textId="77777777" w:rsidR="00093FBC" w:rsidRPr="004E44E8" w:rsidRDefault="007B7D13" w:rsidP="00093FBC">
      <w:pPr>
        <w:spacing w:line="360" w:lineRule="auto"/>
        <w:ind w:left="567"/>
        <w:rPr>
          <w:rFonts w:ascii="Arial" w:hAnsi="Arial" w:cs="Arial"/>
        </w:rPr>
      </w:pPr>
      <w:r w:rsidRPr="004E44E8">
        <w:rPr>
          <w:rFonts w:ascii="Arial" w:hAnsi="Arial" w:cs="Arial"/>
        </w:rPr>
        <w:tab/>
      </w:r>
      <w:r w:rsidR="001B5188" w:rsidRPr="004E44E8">
        <w:rPr>
          <w:rFonts w:ascii="Arial" w:hAnsi="Arial" w:cs="Arial"/>
          <w:i/>
        </w:rPr>
        <w:t xml:space="preserve">Sistema Operacional: </w:t>
      </w:r>
      <w:r w:rsidRPr="004E44E8">
        <w:rPr>
          <w:rFonts w:ascii="Arial" w:hAnsi="Arial" w:cs="Arial"/>
        </w:rPr>
        <w:t>Windows 11</w:t>
      </w:r>
    </w:p>
    <w:p w14:paraId="3354294A" w14:textId="77777777" w:rsidR="00093FBC" w:rsidRPr="004E44E8" w:rsidRDefault="00093FBC" w:rsidP="00093FBC">
      <w:pPr>
        <w:spacing w:line="360" w:lineRule="auto"/>
        <w:ind w:left="567"/>
        <w:rPr>
          <w:rFonts w:ascii="Arial" w:hAnsi="Arial" w:cs="Arial"/>
          <w:sz w:val="10"/>
        </w:rPr>
      </w:pPr>
    </w:p>
    <w:p w14:paraId="4610CD8A" w14:textId="091FD135" w:rsidR="00785D8D" w:rsidRPr="004E44E8" w:rsidRDefault="007B7D13" w:rsidP="00AD4E71">
      <w:pPr>
        <w:spacing w:line="360" w:lineRule="auto"/>
        <w:ind w:left="567" w:hanging="141"/>
        <w:rPr>
          <w:rFonts w:ascii="Arial" w:hAnsi="Arial" w:cs="Arial"/>
        </w:rPr>
      </w:pPr>
      <w:r w:rsidRPr="004E44E8">
        <w:rPr>
          <w:rFonts w:ascii="Arial" w:hAnsi="Arial" w:cs="Arial"/>
          <w:b/>
          <w:i/>
        </w:rPr>
        <w:t>10.2.4. SERVIDORES</w:t>
      </w:r>
    </w:p>
    <w:p w14:paraId="76C628BB" w14:textId="7A9C6AB5" w:rsidR="001B5188" w:rsidRPr="004E44E8" w:rsidRDefault="00785D8D" w:rsidP="00AD4E71">
      <w:pPr>
        <w:spacing w:line="360" w:lineRule="auto"/>
        <w:ind w:left="709" w:hanging="142"/>
        <w:rPr>
          <w:rFonts w:ascii="Arial" w:hAnsi="Arial" w:cs="Arial"/>
        </w:rPr>
      </w:pPr>
      <w:r w:rsidRPr="004E44E8">
        <w:rPr>
          <w:rFonts w:ascii="Arial" w:hAnsi="Arial" w:cs="Arial"/>
          <w:b/>
          <w:i/>
        </w:rPr>
        <w:tab/>
      </w:r>
      <w:r w:rsidR="007B7D13" w:rsidRPr="004E44E8">
        <w:rPr>
          <w:rFonts w:ascii="Arial" w:hAnsi="Arial" w:cs="Arial"/>
        </w:rPr>
        <w:t>Não possui servidores</w:t>
      </w:r>
    </w:p>
    <w:p w14:paraId="3EC0BA86" w14:textId="77777777" w:rsidR="00093FBC" w:rsidRPr="004E44E8" w:rsidRDefault="00093FBC" w:rsidP="00785D8D">
      <w:pPr>
        <w:spacing w:line="360" w:lineRule="auto"/>
        <w:ind w:left="851" w:hanging="284"/>
        <w:rPr>
          <w:rFonts w:ascii="Arial" w:hAnsi="Arial" w:cs="Arial"/>
          <w:b/>
          <w:i/>
          <w:sz w:val="10"/>
        </w:rPr>
      </w:pPr>
    </w:p>
    <w:p w14:paraId="50892C91" w14:textId="77777777" w:rsidR="00785D8D" w:rsidRPr="004E44E8" w:rsidRDefault="007B7D13" w:rsidP="00AD4E71">
      <w:pPr>
        <w:spacing w:line="360" w:lineRule="auto"/>
        <w:ind w:left="993" w:hanging="567"/>
        <w:rPr>
          <w:rFonts w:ascii="Arial" w:hAnsi="Arial" w:cs="Arial"/>
          <w:b/>
          <w:i/>
        </w:rPr>
      </w:pPr>
      <w:r w:rsidRPr="004E44E8">
        <w:rPr>
          <w:rFonts w:ascii="Arial" w:hAnsi="Arial" w:cs="Arial"/>
          <w:b/>
          <w:i/>
        </w:rPr>
        <w:t>10.2.5. PERIFÉRICOS</w:t>
      </w:r>
    </w:p>
    <w:p w14:paraId="228DEB46" w14:textId="11CB8C52" w:rsidR="007B7D13" w:rsidRPr="004E44E8" w:rsidRDefault="00AD4E71" w:rsidP="00AD4E71">
      <w:pPr>
        <w:spacing w:line="360" w:lineRule="auto"/>
        <w:ind w:left="709" w:hanging="284"/>
        <w:rPr>
          <w:rFonts w:ascii="Arial" w:hAnsi="Arial" w:cs="Arial"/>
          <w:b/>
          <w:i/>
        </w:rPr>
      </w:pPr>
      <w:r w:rsidRPr="004E44E8">
        <w:rPr>
          <w:rFonts w:ascii="Arial" w:hAnsi="Arial" w:cs="Arial"/>
          <w:b/>
          <w:i/>
        </w:rPr>
        <w:tab/>
      </w:r>
      <w:r w:rsidR="007B7D13" w:rsidRPr="004E44E8">
        <w:rPr>
          <w:rFonts w:ascii="Arial" w:hAnsi="Arial" w:cs="Arial"/>
        </w:rPr>
        <w:t>Impressora Brother DCP-8085 DN</w:t>
      </w:r>
    </w:p>
    <w:p w14:paraId="5A98387B" w14:textId="77777777" w:rsidR="00785D8D" w:rsidRPr="004E44E8" w:rsidRDefault="00785D8D" w:rsidP="001B5188">
      <w:pPr>
        <w:spacing w:line="360" w:lineRule="auto"/>
        <w:rPr>
          <w:rFonts w:ascii="Arial" w:hAnsi="Arial" w:cs="Arial"/>
        </w:rPr>
      </w:pPr>
    </w:p>
    <w:p w14:paraId="332A61AB" w14:textId="66607948" w:rsidR="007B7D13" w:rsidRPr="004E44E8" w:rsidRDefault="007B7D13" w:rsidP="001B5188">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LICENÇAS</w:t>
      </w:r>
    </w:p>
    <w:p w14:paraId="06B04F4B" w14:textId="77777777" w:rsidR="007B7D13" w:rsidRPr="004E44E8" w:rsidRDefault="007B7D13" w:rsidP="001B5188">
      <w:pPr>
        <w:pStyle w:val="PargrafodaLista"/>
        <w:spacing w:line="360" w:lineRule="auto"/>
        <w:ind w:left="142"/>
        <w:rPr>
          <w:rFonts w:ascii="Arial" w:hAnsi="Arial" w:cs="Arial"/>
          <w:sz w:val="24"/>
          <w:szCs w:val="24"/>
        </w:rPr>
      </w:pPr>
      <w:r w:rsidRPr="004E44E8">
        <w:rPr>
          <w:rFonts w:ascii="Arial" w:hAnsi="Arial" w:cs="Arial"/>
          <w:sz w:val="24"/>
          <w:szCs w:val="24"/>
        </w:rPr>
        <w:tab/>
        <w:t>Possui licença do Sistema Operacional Windows.</w:t>
      </w:r>
    </w:p>
    <w:p w14:paraId="1E19ACA2" w14:textId="5F244062" w:rsidR="007B7D13" w:rsidRPr="004E44E8" w:rsidRDefault="007B7D13" w:rsidP="001B5188">
      <w:pPr>
        <w:pStyle w:val="PargrafodaLista"/>
        <w:spacing w:line="360" w:lineRule="auto"/>
        <w:ind w:left="142"/>
        <w:rPr>
          <w:rFonts w:ascii="Arial" w:hAnsi="Arial" w:cs="Arial"/>
          <w:sz w:val="24"/>
          <w:szCs w:val="24"/>
        </w:rPr>
      </w:pPr>
      <w:r w:rsidRPr="004E44E8">
        <w:rPr>
          <w:rFonts w:ascii="Arial" w:hAnsi="Arial" w:cs="Arial"/>
          <w:sz w:val="24"/>
          <w:szCs w:val="24"/>
        </w:rPr>
        <w:tab/>
        <w:t>Possui antivírus Avast (versão gratuita).</w:t>
      </w:r>
    </w:p>
    <w:p w14:paraId="5315A5AA" w14:textId="77777777" w:rsidR="007B7D13" w:rsidRPr="004E44E8" w:rsidRDefault="007B7D13" w:rsidP="001B5188">
      <w:pPr>
        <w:pStyle w:val="PargrafodaLista"/>
        <w:spacing w:line="360" w:lineRule="auto"/>
        <w:ind w:left="142"/>
        <w:rPr>
          <w:rFonts w:ascii="Arial" w:hAnsi="Arial" w:cs="Arial"/>
          <w:sz w:val="24"/>
          <w:szCs w:val="24"/>
        </w:rPr>
      </w:pPr>
    </w:p>
    <w:p w14:paraId="65AB88DF" w14:textId="77777777" w:rsidR="001B5188" w:rsidRPr="004E44E8" w:rsidRDefault="007B7D13" w:rsidP="001B5188">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RECURSOS HUMANOS</w:t>
      </w:r>
    </w:p>
    <w:p w14:paraId="221852FF" w14:textId="5D3DFF71" w:rsidR="007B7D13" w:rsidRPr="004E44E8" w:rsidRDefault="001B5188" w:rsidP="00A44FA2">
      <w:pPr>
        <w:pStyle w:val="PargrafodaLista"/>
        <w:spacing w:line="360" w:lineRule="auto"/>
        <w:ind w:left="142" w:right="-143"/>
        <w:rPr>
          <w:rFonts w:ascii="Arial" w:hAnsi="Arial" w:cs="Arial"/>
          <w:sz w:val="24"/>
          <w:szCs w:val="24"/>
        </w:rPr>
      </w:pPr>
      <w:r w:rsidRPr="004E44E8">
        <w:rPr>
          <w:rFonts w:ascii="Arial" w:hAnsi="Arial" w:cs="Arial"/>
          <w:b/>
          <w:sz w:val="24"/>
          <w:szCs w:val="24"/>
        </w:rPr>
        <w:tab/>
      </w:r>
      <w:r w:rsidR="007B7D13" w:rsidRPr="004E44E8">
        <w:rPr>
          <w:rFonts w:ascii="Arial" w:hAnsi="Arial" w:cs="Arial"/>
          <w:sz w:val="24"/>
          <w:szCs w:val="24"/>
        </w:rPr>
        <w:t>Não há rotatividade de funcionários; possui apenas um funcionário (secretaria).</w:t>
      </w:r>
    </w:p>
    <w:p w14:paraId="0FE29521" w14:textId="77777777" w:rsidR="00AD4E71" w:rsidRPr="004E44E8" w:rsidRDefault="00AD4E71" w:rsidP="00A44FA2">
      <w:pPr>
        <w:pStyle w:val="PargrafodaLista"/>
        <w:spacing w:line="360" w:lineRule="auto"/>
        <w:ind w:left="142" w:right="-143"/>
        <w:rPr>
          <w:rFonts w:ascii="Arial" w:hAnsi="Arial" w:cs="Arial"/>
          <w:b/>
          <w:sz w:val="24"/>
          <w:szCs w:val="24"/>
        </w:rPr>
      </w:pPr>
    </w:p>
    <w:p w14:paraId="344139DA" w14:textId="295FB6B7" w:rsidR="007B7D13" w:rsidRPr="004E44E8" w:rsidRDefault="007B7D13" w:rsidP="001B5188">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CONFIGURAÇÃO MÍNIMA</w:t>
      </w:r>
    </w:p>
    <w:p w14:paraId="0BFA15C4" w14:textId="347C7026" w:rsidR="007B7D13" w:rsidRPr="004E44E8" w:rsidRDefault="001B5188" w:rsidP="001B5188">
      <w:pPr>
        <w:pStyle w:val="PargrafodaLista"/>
        <w:spacing w:line="360" w:lineRule="auto"/>
        <w:ind w:left="142"/>
        <w:rPr>
          <w:rFonts w:ascii="Arial" w:hAnsi="Arial" w:cs="Arial"/>
          <w:sz w:val="24"/>
          <w:szCs w:val="24"/>
        </w:rPr>
      </w:pPr>
      <w:r w:rsidRPr="004E44E8">
        <w:rPr>
          <w:rFonts w:ascii="Arial" w:hAnsi="Arial" w:cs="Arial"/>
          <w:sz w:val="24"/>
          <w:szCs w:val="24"/>
        </w:rPr>
        <w:tab/>
      </w:r>
      <w:r w:rsidR="007B7D13" w:rsidRPr="004E44E8">
        <w:rPr>
          <w:rFonts w:ascii="Arial" w:hAnsi="Arial" w:cs="Arial"/>
          <w:i/>
          <w:sz w:val="24"/>
          <w:szCs w:val="24"/>
        </w:rPr>
        <w:t>Arquitetura:</w:t>
      </w:r>
      <w:r w:rsidR="007B7D13" w:rsidRPr="004E44E8">
        <w:rPr>
          <w:rFonts w:ascii="Arial" w:hAnsi="Arial" w:cs="Arial"/>
          <w:sz w:val="24"/>
          <w:szCs w:val="24"/>
        </w:rPr>
        <w:t xml:space="preserve"> Desktop</w:t>
      </w:r>
    </w:p>
    <w:p w14:paraId="1421BB66" w14:textId="12006702" w:rsidR="007B7D13" w:rsidRPr="004E44E8" w:rsidRDefault="001B5188" w:rsidP="001B5188">
      <w:pPr>
        <w:pStyle w:val="PargrafodaLista"/>
        <w:spacing w:line="360" w:lineRule="auto"/>
        <w:ind w:left="142"/>
        <w:rPr>
          <w:rFonts w:ascii="Arial" w:hAnsi="Arial" w:cs="Arial"/>
          <w:i/>
          <w:sz w:val="24"/>
          <w:szCs w:val="24"/>
        </w:rPr>
      </w:pPr>
      <w:r w:rsidRPr="004E44E8">
        <w:rPr>
          <w:rFonts w:ascii="Arial" w:hAnsi="Arial" w:cs="Arial"/>
          <w:sz w:val="24"/>
          <w:szCs w:val="24"/>
        </w:rPr>
        <w:tab/>
      </w:r>
      <w:r w:rsidR="007B7D13" w:rsidRPr="004E44E8">
        <w:rPr>
          <w:rFonts w:ascii="Arial" w:hAnsi="Arial" w:cs="Arial"/>
          <w:i/>
          <w:sz w:val="24"/>
          <w:szCs w:val="24"/>
        </w:rPr>
        <w:t>Características:</w:t>
      </w:r>
    </w:p>
    <w:p w14:paraId="5918B13A" w14:textId="2C562C83" w:rsidR="007B7D13" w:rsidRPr="004E44E8" w:rsidRDefault="001B5188" w:rsidP="001B5188">
      <w:pPr>
        <w:pStyle w:val="PargrafodaLista"/>
        <w:spacing w:line="360" w:lineRule="auto"/>
        <w:ind w:left="142"/>
        <w:rPr>
          <w:rFonts w:ascii="Arial" w:hAnsi="Arial" w:cs="Arial"/>
          <w:i/>
          <w:sz w:val="24"/>
          <w:szCs w:val="24"/>
        </w:rPr>
      </w:pPr>
      <w:r w:rsidRPr="004E44E8">
        <w:rPr>
          <w:rFonts w:ascii="Arial" w:hAnsi="Arial" w:cs="Arial"/>
          <w:i/>
          <w:sz w:val="24"/>
          <w:szCs w:val="24"/>
        </w:rPr>
        <w:tab/>
        <w:t xml:space="preserve">Processador: </w:t>
      </w:r>
      <w:r w:rsidR="007B7D13" w:rsidRPr="004E44E8">
        <w:rPr>
          <w:rFonts w:ascii="Arial" w:hAnsi="Arial" w:cs="Arial"/>
          <w:sz w:val="24"/>
          <w:szCs w:val="24"/>
        </w:rPr>
        <w:t xml:space="preserve">Processadores Intel i3-2100 ou AMD </w:t>
      </w:r>
      <w:proofErr w:type="spellStart"/>
      <w:r w:rsidR="007B7D13" w:rsidRPr="004E44E8">
        <w:rPr>
          <w:rFonts w:ascii="Arial" w:hAnsi="Arial" w:cs="Arial"/>
          <w:sz w:val="24"/>
          <w:szCs w:val="24"/>
        </w:rPr>
        <w:t>ryzen</w:t>
      </w:r>
      <w:proofErr w:type="spellEnd"/>
      <w:r w:rsidR="007B7D13" w:rsidRPr="004E44E8">
        <w:rPr>
          <w:rFonts w:ascii="Arial" w:hAnsi="Arial" w:cs="Arial"/>
          <w:sz w:val="24"/>
          <w:szCs w:val="24"/>
        </w:rPr>
        <w:t xml:space="preserve"> 3 1600.</w:t>
      </w:r>
    </w:p>
    <w:p w14:paraId="6699A8C2" w14:textId="2B128D71" w:rsidR="007B7D13" w:rsidRPr="004E44E8" w:rsidRDefault="001B5188" w:rsidP="001B5188">
      <w:pPr>
        <w:pStyle w:val="PargrafodaLista"/>
        <w:spacing w:line="360" w:lineRule="auto"/>
        <w:ind w:left="142"/>
        <w:rPr>
          <w:rFonts w:ascii="Arial" w:hAnsi="Arial" w:cs="Arial"/>
          <w:i/>
          <w:sz w:val="24"/>
          <w:szCs w:val="24"/>
        </w:rPr>
      </w:pPr>
      <w:r w:rsidRPr="004E44E8">
        <w:rPr>
          <w:rFonts w:ascii="Arial" w:hAnsi="Arial" w:cs="Arial"/>
          <w:sz w:val="24"/>
          <w:szCs w:val="24"/>
        </w:rPr>
        <w:tab/>
      </w:r>
      <w:r w:rsidRPr="004E44E8">
        <w:rPr>
          <w:rFonts w:ascii="Arial" w:hAnsi="Arial" w:cs="Arial"/>
          <w:i/>
          <w:sz w:val="24"/>
          <w:szCs w:val="24"/>
        </w:rPr>
        <w:t xml:space="preserve">Memória RAM: </w:t>
      </w:r>
      <w:r w:rsidR="007B7D13" w:rsidRPr="004E44E8">
        <w:rPr>
          <w:rFonts w:ascii="Arial" w:hAnsi="Arial" w:cs="Arial"/>
          <w:sz w:val="24"/>
          <w:szCs w:val="24"/>
        </w:rPr>
        <w:t>8GB.</w:t>
      </w:r>
    </w:p>
    <w:p w14:paraId="0BDA4426" w14:textId="4CBE9785" w:rsidR="007B7D13" w:rsidRPr="004E44E8" w:rsidRDefault="001B5188" w:rsidP="001B5188">
      <w:pPr>
        <w:pStyle w:val="PargrafodaLista"/>
        <w:spacing w:line="360" w:lineRule="auto"/>
        <w:ind w:left="142"/>
        <w:rPr>
          <w:rFonts w:ascii="Arial" w:hAnsi="Arial" w:cs="Arial"/>
          <w:i/>
          <w:sz w:val="24"/>
          <w:szCs w:val="24"/>
        </w:rPr>
      </w:pPr>
      <w:r w:rsidRPr="004E44E8">
        <w:rPr>
          <w:rFonts w:ascii="Arial" w:hAnsi="Arial" w:cs="Arial"/>
          <w:sz w:val="24"/>
          <w:szCs w:val="24"/>
        </w:rPr>
        <w:tab/>
      </w:r>
      <w:r w:rsidRPr="004E44E8">
        <w:rPr>
          <w:rFonts w:ascii="Arial" w:hAnsi="Arial" w:cs="Arial"/>
          <w:i/>
          <w:sz w:val="24"/>
          <w:szCs w:val="24"/>
        </w:rPr>
        <w:t xml:space="preserve">Armazenamento: </w:t>
      </w:r>
      <w:r w:rsidR="007B7D13" w:rsidRPr="004E44E8">
        <w:rPr>
          <w:rFonts w:ascii="Arial" w:hAnsi="Arial" w:cs="Arial"/>
          <w:sz w:val="24"/>
          <w:szCs w:val="24"/>
        </w:rPr>
        <w:t>Disco rígido (HD) de 240GB.</w:t>
      </w:r>
    </w:p>
    <w:p w14:paraId="57F140A7" w14:textId="1351E92C" w:rsidR="007B7D13" w:rsidRPr="004E44E8" w:rsidRDefault="001B5188" w:rsidP="001B5188">
      <w:pPr>
        <w:pStyle w:val="PargrafodaLista"/>
        <w:spacing w:line="360" w:lineRule="auto"/>
        <w:ind w:left="142"/>
        <w:rPr>
          <w:rFonts w:ascii="Arial" w:hAnsi="Arial" w:cs="Arial"/>
          <w:i/>
          <w:sz w:val="24"/>
          <w:szCs w:val="24"/>
        </w:rPr>
      </w:pPr>
      <w:r w:rsidRPr="004E44E8">
        <w:rPr>
          <w:rFonts w:ascii="Arial" w:hAnsi="Arial" w:cs="Arial"/>
          <w:sz w:val="24"/>
          <w:szCs w:val="24"/>
        </w:rPr>
        <w:lastRenderedPageBreak/>
        <w:tab/>
      </w:r>
      <w:r w:rsidRPr="004E44E8">
        <w:rPr>
          <w:rFonts w:ascii="Arial" w:hAnsi="Arial" w:cs="Arial"/>
          <w:i/>
          <w:sz w:val="24"/>
          <w:szCs w:val="24"/>
        </w:rPr>
        <w:t xml:space="preserve">Sistema Operacional: </w:t>
      </w:r>
      <w:r w:rsidR="007B7D13" w:rsidRPr="004E44E8">
        <w:rPr>
          <w:rFonts w:ascii="Arial" w:hAnsi="Arial" w:cs="Arial"/>
          <w:sz w:val="24"/>
          <w:szCs w:val="24"/>
        </w:rPr>
        <w:t>Windows 11</w:t>
      </w:r>
    </w:p>
    <w:p w14:paraId="5C89BCC6" w14:textId="77777777" w:rsidR="001B5188" w:rsidRPr="004E44E8" w:rsidRDefault="001B5188" w:rsidP="007B7D13">
      <w:pPr>
        <w:pStyle w:val="PargrafodaLista"/>
        <w:spacing w:line="360" w:lineRule="auto"/>
        <w:ind w:left="142"/>
        <w:rPr>
          <w:rFonts w:ascii="Arial" w:hAnsi="Arial" w:cs="Arial"/>
        </w:rPr>
      </w:pPr>
    </w:p>
    <w:p w14:paraId="11FB7B2D" w14:textId="62D77E37" w:rsidR="00122EB5" w:rsidRPr="004E44E8" w:rsidRDefault="00122EB5" w:rsidP="00122EB5">
      <w:pPr>
        <w:pStyle w:val="Ttulo1"/>
        <w:numPr>
          <w:ilvl w:val="0"/>
          <w:numId w:val="7"/>
        </w:numPr>
        <w:spacing w:line="360" w:lineRule="auto"/>
        <w:jc w:val="both"/>
        <w:rPr>
          <w:rFonts w:ascii="Arial" w:hAnsi="Arial" w:cs="Arial"/>
          <w:sz w:val="26"/>
          <w:szCs w:val="26"/>
        </w:rPr>
      </w:pPr>
      <w:bookmarkStart w:id="24" w:name="_Toc201044800"/>
      <w:r w:rsidRPr="004E44E8">
        <w:rPr>
          <w:rFonts w:ascii="Arial" w:hAnsi="Arial" w:cs="Arial"/>
          <w:sz w:val="26"/>
          <w:szCs w:val="26"/>
        </w:rPr>
        <w:t>PROPOSTA COMERCIAL</w:t>
      </w:r>
      <w:bookmarkEnd w:id="24"/>
    </w:p>
    <w:p w14:paraId="118755D7" w14:textId="77777777" w:rsidR="00122EB5" w:rsidRPr="004E44E8" w:rsidRDefault="00122EB5" w:rsidP="00534563">
      <w:pPr>
        <w:spacing w:line="360" w:lineRule="auto"/>
        <w:rPr>
          <w:rFonts w:ascii="Arial" w:hAnsi="Arial" w:cs="Arial"/>
          <w:b/>
          <w:sz w:val="28"/>
          <w:szCs w:val="28"/>
        </w:rPr>
      </w:pPr>
    </w:p>
    <w:p w14:paraId="12F94424" w14:textId="78D49AE0" w:rsidR="00122EB5" w:rsidRPr="004E44E8" w:rsidRDefault="00122EB5" w:rsidP="00122EB5">
      <w:pPr>
        <w:spacing w:line="360" w:lineRule="auto"/>
        <w:rPr>
          <w:rFonts w:ascii="Arial" w:hAnsi="Arial" w:cs="Arial"/>
        </w:rPr>
      </w:pPr>
      <w:r w:rsidRPr="004E44E8">
        <w:rPr>
          <w:rFonts w:ascii="Arial" w:hAnsi="Arial" w:cs="Arial"/>
          <w:b/>
          <w:sz w:val="28"/>
          <w:szCs w:val="28"/>
        </w:rPr>
        <w:tab/>
      </w:r>
      <w:r w:rsidR="003429C6" w:rsidRPr="004E44E8">
        <w:rPr>
          <w:rFonts w:ascii="Arial" w:hAnsi="Arial" w:cs="Arial"/>
        </w:rPr>
        <w:t xml:space="preserve">A proposta comercial é um documento que descreve a oferta do produto ou serviço, com o objetivo de apresentar de forma clara os benefícios da solução proposta, os custos envolvidos, o cronograma de execução, as condições comerciais e outros detalhes essenciais que visam garantir o entendimento do cliente sobre o projeto e suas implicações. </w:t>
      </w:r>
    </w:p>
    <w:p w14:paraId="0F4669F5" w14:textId="77777777" w:rsidR="00965AD2" w:rsidRPr="004E44E8" w:rsidRDefault="00965AD2" w:rsidP="00122EB5">
      <w:pPr>
        <w:spacing w:line="360" w:lineRule="auto"/>
        <w:rPr>
          <w:rFonts w:ascii="Arial" w:hAnsi="Arial" w:cs="Arial"/>
        </w:rPr>
      </w:pPr>
    </w:p>
    <w:p w14:paraId="0F018493" w14:textId="44139D67" w:rsidR="00965AD2" w:rsidRPr="004E44E8" w:rsidRDefault="00965AD2" w:rsidP="008D4DF5">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 xml:space="preserve"> INTRODUÇÃO</w:t>
      </w:r>
    </w:p>
    <w:p w14:paraId="4847A24A" w14:textId="7B8E0640" w:rsidR="00965AD2" w:rsidRPr="004E44E8" w:rsidRDefault="00965AD2" w:rsidP="008D4DF5">
      <w:pPr>
        <w:spacing w:line="360" w:lineRule="auto"/>
        <w:rPr>
          <w:rFonts w:ascii="Arial" w:hAnsi="Arial" w:cs="Arial"/>
        </w:rPr>
      </w:pPr>
      <w:r w:rsidRPr="004E44E8">
        <w:rPr>
          <w:rFonts w:ascii="Arial" w:hAnsi="Arial" w:cs="Arial"/>
        </w:rPr>
        <w:tab/>
        <w:t xml:space="preserve">Este projeto tem como objetivo produzir uma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para uma organização social sem fins lucrativos. A iniciativa visa engajar discentes em um projeto social, proporcionando experiência prática enquanto contribui com os Objetivos de Desenvolvimento Sustentável (ODS) da ONU, relacionados à promoção da paz, dos direitos humanos e do desenvolvimento sustentável.</w:t>
      </w:r>
    </w:p>
    <w:p w14:paraId="3F8A5C73" w14:textId="77777777" w:rsidR="00965AD2" w:rsidRPr="004E44E8" w:rsidRDefault="00965AD2" w:rsidP="008D4DF5">
      <w:pPr>
        <w:spacing w:line="360" w:lineRule="auto"/>
        <w:rPr>
          <w:rFonts w:ascii="Arial" w:hAnsi="Arial" w:cs="Arial"/>
        </w:rPr>
      </w:pPr>
    </w:p>
    <w:p w14:paraId="3A096E10" w14:textId="598FC539" w:rsidR="00965AD2" w:rsidRPr="004E44E8" w:rsidRDefault="00965AD2" w:rsidP="008D4DF5">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 xml:space="preserve"> SOLUÇÃO PROPOSTA</w:t>
      </w:r>
    </w:p>
    <w:p w14:paraId="02E27AE8" w14:textId="1292D0B2" w:rsidR="00965AD2" w:rsidRPr="004E44E8" w:rsidRDefault="00965AD2" w:rsidP="008D4DF5">
      <w:pPr>
        <w:spacing w:line="360" w:lineRule="auto"/>
        <w:rPr>
          <w:rFonts w:ascii="Arial" w:hAnsi="Arial" w:cs="Arial"/>
        </w:rPr>
      </w:pPr>
      <w:r w:rsidRPr="004E44E8">
        <w:rPr>
          <w:rFonts w:ascii="Arial" w:hAnsi="Arial" w:cs="Arial"/>
        </w:rPr>
        <w:tab/>
        <w:t xml:space="preserve">Fortalecer a identidade digital da ONG Grupo Alívio e Amparo, que atualmente sofre com a falta de visibilidade e baixa relevância online. Como solução, será desenvolvida uma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responsiva e acessível, utilizando HTML, CSS e Java, com o objetivo de:</w:t>
      </w:r>
    </w:p>
    <w:p w14:paraId="255CF17E" w14:textId="77777777" w:rsidR="00965AD2" w:rsidRPr="004E44E8" w:rsidRDefault="00965AD2" w:rsidP="008D4DF5">
      <w:pPr>
        <w:spacing w:line="360" w:lineRule="auto"/>
        <w:rPr>
          <w:rFonts w:ascii="Arial" w:hAnsi="Arial" w:cs="Arial"/>
        </w:rPr>
      </w:pPr>
    </w:p>
    <w:p w14:paraId="4591CC01" w14:textId="79A9246B" w:rsidR="00965AD2" w:rsidRPr="004E44E8" w:rsidRDefault="00965AD2" w:rsidP="008D4DF5">
      <w:pPr>
        <w:pStyle w:val="PargrafodaLista"/>
        <w:numPr>
          <w:ilvl w:val="0"/>
          <w:numId w:val="30"/>
        </w:numPr>
        <w:spacing w:line="360" w:lineRule="auto"/>
        <w:rPr>
          <w:rFonts w:ascii="Arial" w:hAnsi="Arial" w:cs="Arial"/>
          <w:sz w:val="24"/>
          <w:szCs w:val="24"/>
        </w:rPr>
      </w:pPr>
      <w:r w:rsidRPr="004E44E8">
        <w:rPr>
          <w:rFonts w:ascii="Arial" w:hAnsi="Arial" w:cs="Arial"/>
          <w:sz w:val="24"/>
          <w:szCs w:val="24"/>
        </w:rPr>
        <w:t>Ampliar a presença online da organização;</w:t>
      </w:r>
    </w:p>
    <w:p w14:paraId="054C2546" w14:textId="68E71F2B" w:rsidR="00965AD2" w:rsidRPr="004E44E8" w:rsidRDefault="00965AD2" w:rsidP="008D4DF5">
      <w:pPr>
        <w:pStyle w:val="PargrafodaLista"/>
        <w:numPr>
          <w:ilvl w:val="0"/>
          <w:numId w:val="30"/>
        </w:numPr>
        <w:spacing w:line="360" w:lineRule="auto"/>
        <w:rPr>
          <w:rFonts w:ascii="Arial" w:hAnsi="Arial" w:cs="Arial"/>
          <w:sz w:val="24"/>
          <w:szCs w:val="24"/>
        </w:rPr>
      </w:pPr>
      <w:r w:rsidRPr="004E44E8">
        <w:rPr>
          <w:rFonts w:ascii="Arial" w:hAnsi="Arial" w:cs="Arial"/>
          <w:sz w:val="24"/>
          <w:szCs w:val="24"/>
        </w:rPr>
        <w:t>Facilitar o cadastro de voluntários e beneficiários;</w:t>
      </w:r>
    </w:p>
    <w:p w14:paraId="553EAFEB" w14:textId="05A3B008" w:rsidR="00965AD2" w:rsidRPr="004E44E8" w:rsidRDefault="00965AD2" w:rsidP="008D4DF5">
      <w:pPr>
        <w:pStyle w:val="PargrafodaLista"/>
        <w:numPr>
          <w:ilvl w:val="0"/>
          <w:numId w:val="30"/>
        </w:numPr>
        <w:spacing w:line="360" w:lineRule="auto"/>
        <w:rPr>
          <w:rFonts w:ascii="Arial" w:hAnsi="Arial" w:cs="Arial"/>
          <w:sz w:val="24"/>
          <w:szCs w:val="24"/>
        </w:rPr>
      </w:pPr>
      <w:r w:rsidRPr="004E44E8">
        <w:rPr>
          <w:rFonts w:ascii="Arial" w:hAnsi="Arial" w:cs="Arial"/>
          <w:sz w:val="24"/>
          <w:szCs w:val="24"/>
        </w:rPr>
        <w:t>Disponibilizar um canal para recebimento de doações.</w:t>
      </w:r>
    </w:p>
    <w:p w14:paraId="60EF9AC4" w14:textId="6FD972F0" w:rsidR="00965AD2" w:rsidRPr="004E44E8" w:rsidRDefault="00965AD2" w:rsidP="008D4DF5">
      <w:pPr>
        <w:spacing w:line="360" w:lineRule="auto"/>
        <w:rPr>
          <w:rFonts w:ascii="Arial" w:hAnsi="Arial" w:cs="Arial"/>
        </w:rPr>
      </w:pPr>
      <w:r w:rsidRPr="004E44E8">
        <w:rPr>
          <w:rFonts w:ascii="Arial" w:hAnsi="Arial" w:cs="Arial"/>
        </w:rPr>
        <w:tab/>
        <w:t>As decisões e problemas identificados no modelo 2W1H (o que, por que e como) foram considerados para desenhar a solução mais adequada.</w:t>
      </w:r>
    </w:p>
    <w:p w14:paraId="359B6B40" w14:textId="77777777" w:rsidR="008D4DF5" w:rsidRPr="004E44E8" w:rsidRDefault="008D4DF5" w:rsidP="008D4DF5">
      <w:pPr>
        <w:spacing w:line="360" w:lineRule="auto"/>
        <w:rPr>
          <w:rFonts w:ascii="Arial" w:hAnsi="Arial" w:cs="Arial"/>
        </w:rPr>
      </w:pPr>
    </w:p>
    <w:p w14:paraId="49319010" w14:textId="76F93C73" w:rsidR="00965AD2" w:rsidRPr="004E44E8" w:rsidRDefault="00965AD2" w:rsidP="008D4DF5">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 xml:space="preserve"> VISÃO GERAL DA SOLUÇÃO</w:t>
      </w:r>
    </w:p>
    <w:p w14:paraId="29DA3B0D" w14:textId="5290FE2A" w:rsidR="00965AD2" w:rsidRPr="004E44E8" w:rsidRDefault="00965AD2" w:rsidP="008D4DF5">
      <w:pPr>
        <w:spacing w:line="360" w:lineRule="auto"/>
        <w:rPr>
          <w:rFonts w:ascii="Arial" w:hAnsi="Arial" w:cs="Arial"/>
        </w:rPr>
      </w:pPr>
      <w:r w:rsidRPr="004E44E8">
        <w:rPr>
          <w:rFonts w:ascii="Arial" w:hAnsi="Arial" w:cs="Arial"/>
        </w:rPr>
        <w:tab/>
        <w:t>A solução será composta por uma página web com as seguintes funcionalidades:</w:t>
      </w:r>
    </w:p>
    <w:p w14:paraId="3418271B" w14:textId="6AC26FA1" w:rsidR="00965AD2" w:rsidRPr="004E44E8" w:rsidRDefault="00965AD2" w:rsidP="008D4DF5">
      <w:pPr>
        <w:pStyle w:val="PargrafodaLista"/>
        <w:numPr>
          <w:ilvl w:val="0"/>
          <w:numId w:val="31"/>
        </w:numPr>
        <w:spacing w:line="360" w:lineRule="auto"/>
        <w:rPr>
          <w:rFonts w:ascii="Arial" w:hAnsi="Arial" w:cs="Arial"/>
          <w:sz w:val="24"/>
          <w:szCs w:val="24"/>
        </w:rPr>
      </w:pPr>
      <w:r w:rsidRPr="004E44E8">
        <w:rPr>
          <w:rFonts w:ascii="Arial" w:hAnsi="Arial" w:cs="Arial"/>
          <w:sz w:val="24"/>
          <w:szCs w:val="24"/>
        </w:rPr>
        <w:t>Apresentação da missão e visão da ONG;</w:t>
      </w:r>
    </w:p>
    <w:p w14:paraId="1DA1184B" w14:textId="03839A48" w:rsidR="00965AD2" w:rsidRPr="004E44E8" w:rsidRDefault="00965AD2" w:rsidP="008D4DF5">
      <w:pPr>
        <w:pStyle w:val="PargrafodaLista"/>
        <w:numPr>
          <w:ilvl w:val="0"/>
          <w:numId w:val="31"/>
        </w:numPr>
        <w:spacing w:line="360" w:lineRule="auto"/>
        <w:rPr>
          <w:rFonts w:ascii="Arial" w:hAnsi="Arial" w:cs="Arial"/>
          <w:sz w:val="24"/>
          <w:szCs w:val="24"/>
        </w:rPr>
      </w:pPr>
      <w:r w:rsidRPr="004E44E8">
        <w:rPr>
          <w:rFonts w:ascii="Arial" w:hAnsi="Arial" w:cs="Arial"/>
          <w:sz w:val="24"/>
          <w:szCs w:val="24"/>
        </w:rPr>
        <w:lastRenderedPageBreak/>
        <w:t>Formulários para cadastro de voluntários e beneficiários;</w:t>
      </w:r>
    </w:p>
    <w:p w14:paraId="482DB4C9" w14:textId="691270F0" w:rsidR="00965AD2" w:rsidRPr="004E44E8" w:rsidRDefault="00965AD2" w:rsidP="008D4DF5">
      <w:pPr>
        <w:pStyle w:val="PargrafodaLista"/>
        <w:numPr>
          <w:ilvl w:val="0"/>
          <w:numId w:val="31"/>
        </w:numPr>
        <w:spacing w:line="360" w:lineRule="auto"/>
        <w:rPr>
          <w:rFonts w:ascii="Arial" w:hAnsi="Arial" w:cs="Arial"/>
          <w:sz w:val="24"/>
          <w:szCs w:val="24"/>
        </w:rPr>
      </w:pPr>
      <w:r w:rsidRPr="004E44E8">
        <w:rPr>
          <w:rFonts w:ascii="Arial" w:hAnsi="Arial" w:cs="Arial"/>
          <w:sz w:val="24"/>
          <w:szCs w:val="24"/>
        </w:rPr>
        <w:t>Seção dedicada à doação online, com instruções claras e meios de contato;</w:t>
      </w:r>
    </w:p>
    <w:p w14:paraId="1C7D5E0F" w14:textId="29D4F046" w:rsidR="00965AD2" w:rsidRPr="004E44E8" w:rsidRDefault="00965AD2" w:rsidP="008D4DF5">
      <w:pPr>
        <w:pStyle w:val="PargrafodaLista"/>
        <w:numPr>
          <w:ilvl w:val="0"/>
          <w:numId w:val="31"/>
        </w:numPr>
        <w:spacing w:line="360" w:lineRule="auto"/>
        <w:rPr>
          <w:rFonts w:ascii="Arial" w:hAnsi="Arial" w:cs="Arial"/>
          <w:sz w:val="24"/>
          <w:szCs w:val="24"/>
        </w:rPr>
      </w:pPr>
      <w:r w:rsidRPr="004E44E8">
        <w:rPr>
          <w:rFonts w:ascii="Arial" w:hAnsi="Arial" w:cs="Arial"/>
          <w:i/>
          <w:sz w:val="24"/>
          <w:szCs w:val="24"/>
        </w:rPr>
        <w:t>Layout</w:t>
      </w:r>
      <w:r w:rsidRPr="004E44E8">
        <w:rPr>
          <w:rFonts w:ascii="Arial" w:hAnsi="Arial" w:cs="Arial"/>
          <w:sz w:val="24"/>
          <w:szCs w:val="24"/>
        </w:rPr>
        <w:t xml:space="preserve"> responsivo para acesso via celular, </w:t>
      </w:r>
      <w:r w:rsidRPr="004E44E8">
        <w:rPr>
          <w:rFonts w:ascii="Arial" w:hAnsi="Arial" w:cs="Arial"/>
          <w:i/>
          <w:sz w:val="24"/>
          <w:szCs w:val="24"/>
        </w:rPr>
        <w:t>tablet</w:t>
      </w:r>
      <w:r w:rsidRPr="004E44E8">
        <w:rPr>
          <w:rFonts w:ascii="Arial" w:hAnsi="Arial" w:cs="Arial"/>
          <w:sz w:val="24"/>
          <w:szCs w:val="24"/>
        </w:rPr>
        <w:t xml:space="preserve"> e </w:t>
      </w:r>
      <w:r w:rsidRPr="004E44E8">
        <w:rPr>
          <w:rFonts w:ascii="Arial" w:hAnsi="Arial" w:cs="Arial"/>
          <w:i/>
          <w:sz w:val="24"/>
          <w:szCs w:val="24"/>
        </w:rPr>
        <w:t>desktop</w:t>
      </w:r>
      <w:r w:rsidRPr="004E44E8">
        <w:rPr>
          <w:rFonts w:ascii="Arial" w:hAnsi="Arial" w:cs="Arial"/>
          <w:sz w:val="24"/>
          <w:szCs w:val="24"/>
        </w:rPr>
        <w:t>;</w:t>
      </w:r>
    </w:p>
    <w:p w14:paraId="62F29BDA" w14:textId="3C3C8800" w:rsidR="00965AD2" w:rsidRPr="004E44E8" w:rsidRDefault="00965AD2" w:rsidP="008D4DF5">
      <w:pPr>
        <w:pStyle w:val="PargrafodaLista"/>
        <w:numPr>
          <w:ilvl w:val="0"/>
          <w:numId w:val="31"/>
        </w:numPr>
        <w:spacing w:line="360" w:lineRule="auto"/>
        <w:rPr>
          <w:rFonts w:ascii="Arial" w:hAnsi="Arial" w:cs="Arial"/>
          <w:sz w:val="24"/>
          <w:szCs w:val="24"/>
        </w:rPr>
      </w:pPr>
      <w:r w:rsidRPr="004E44E8">
        <w:rPr>
          <w:rFonts w:ascii="Arial" w:hAnsi="Arial" w:cs="Arial"/>
          <w:i/>
          <w:sz w:val="24"/>
          <w:szCs w:val="24"/>
        </w:rPr>
        <w:t>Design</w:t>
      </w:r>
      <w:r w:rsidRPr="004E44E8">
        <w:rPr>
          <w:rFonts w:ascii="Arial" w:hAnsi="Arial" w:cs="Arial"/>
          <w:sz w:val="24"/>
          <w:szCs w:val="24"/>
        </w:rPr>
        <w:t xml:space="preserve"> acessível, alinhado com princípios de usabilidade e identidade visual clara.</w:t>
      </w:r>
    </w:p>
    <w:p w14:paraId="1BB7BD7E" w14:textId="77777777" w:rsidR="00965AD2" w:rsidRPr="004E44E8" w:rsidRDefault="00965AD2" w:rsidP="008D4DF5">
      <w:pPr>
        <w:pStyle w:val="PargrafodaLista"/>
        <w:spacing w:line="360" w:lineRule="auto"/>
        <w:rPr>
          <w:rFonts w:ascii="Arial" w:hAnsi="Arial" w:cs="Arial"/>
          <w:sz w:val="24"/>
          <w:szCs w:val="24"/>
        </w:rPr>
      </w:pPr>
    </w:p>
    <w:p w14:paraId="793A4D3A" w14:textId="666744E2" w:rsidR="00965AD2" w:rsidRPr="004E44E8" w:rsidRDefault="00965AD2" w:rsidP="008D4DF5">
      <w:pPr>
        <w:pStyle w:val="PargrafodaLista"/>
        <w:numPr>
          <w:ilvl w:val="1"/>
          <w:numId w:val="7"/>
        </w:numPr>
        <w:spacing w:line="360" w:lineRule="auto"/>
        <w:rPr>
          <w:rFonts w:ascii="Arial" w:hAnsi="Arial" w:cs="Arial"/>
          <w:b/>
          <w:sz w:val="24"/>
          <w:szCs w:val="24"/>
        </w:rPr>
      </w:pPr>
      <w:r w:rsidRPr="004E44E8">
        <w:rPr>
          <w:rFonts w:ascii="Arial" w:hAnsi="Arial" w:cs="Arial"/>
          <w:b/>
          <w:sz w:val="24"/>
          <w:szCs w:val="24"/>
        </w:rPr>
        <w:t xml:space="preserve"> ESCOPO DA SOLUÇÃO</w:t>
      </w:r>
    </w:p>
    <w:p w14:paraId="6344EF24" w14:textId="4DAB1D76" w:rsidR="00965AD2" w:rsidRPr="004E44E8" w:rsidRDefault="00965AD2" w:rsidP="008D4DF5">
      <w:pPr>
        <w:spacing w:line="360" w:lineRule="auto"/>
        <w:rPr>
          <w:rFonts w:ascii="Arial" w:hAnsi="Arial" w:cs="Arial"/>
        </w:rPr>
      </w:pPr>
      <w:r w:rsidRPr="004E44E8">
        <w:rPr>
          <w:rFonts w:ascii="Arial" w:hAnsi="Arial" w:cs="Arial"/>
        </w:rPr>
        <w:tab/>
        <w:t xml:space="preserve">O escopo deste projeto contempla todas as fases necessárias para o desenvolvimento e entrega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conforme estruturado no cronograma da equipe. As atividades estão organizadas da seguinte forma:</w:t>
      </w:r>
    </w:p>
    <w:p w14:paraId="22CA8C03" w14:textId="77777777" w:rsidR="00965AD2" w:rsidRPr="004E44E8" w:rsidRDefault="00965AD2" w:rsidP="008D4DF5">
      <w:pPr>
        <w:spacing w:line="360" w:lineRule="auto"/>
        <w:rPr>
          <w:rFonts w:ascii="Arial" w:hAnsi="Arial" w:cs="Arial"/>
        </w:rPr>
      </w:pPr>
    </w:p>
    <w:p w14:paraId="66971836" w14:textId="70EB98CE" w:rsidR="00965AD2" w:rsidRPr="004E44E8" w:rsidRDefault="006E6DB2" w:rsidP="008D4DF5">
      <w:pPr>
        <w:pStyle w:val="PargrafodaLista"/>
        <w:numPr>
          <w:ilvl w:val="0"/>
          <w:numId w:val="32"/>
        </w:numPr>
        <w:spacing w:line="360" w:lineRule="auto"/>
        <w:rPr>
          <w:rFonts w:ascii="Arial" w:hAnsi="Arial" w:cs="Arial"/>
          <w:b/>
          <w:sz w:val="24"/>
          <w:szCs w:val="24"/>
        </w:rPr>
      </w:pPr>
      <w:r w:rsidRPr="004E44E8">
        <w:rPr>
          <w:rFonts w:ascii="Arial" w:hAnsi="Arial" w:cs="Arial"/>
          <w:b/>
          <w:sz w:val="24"/>
          <w:szCs w:val="24"/>
        </w:rPr>
        <w:t>Inicialização</w:t>
      </w:r>
    </w:p>
    <w:p w14:paraId="4D88AB2E" w14:textId="3A624455" w:rsidR="00965AD2" w:rsidRPr="004E44E8" w:rsidRDefault="00965AD2" w:rsidP="008D4DF5">
      <w:pPr>
        <w:pStyle w:val="PargrafodaLista"/>
        <w:numPr>
          <w:ilvl w:val="0"/>
          <w:numId w:val="33"/>
        </w:numPr>
        <w:spacing w:line="360" w:lineRule="auto"/>
        <w:ind w:left="993"/>
        <w:rPr>
          <w:rFonts w:ascii="Arial" w:hAnsi="Arial" w:cs="Arial"/>
          <w:sz w:val="24"/>
          <w:szCs w:val="24"/>
        </w:rPr>
      </w:pPr>
      <w:r w:rsidRPr="004E44E8">
        <w:rPr>
          <w:rFonts w:ascii="Arial" w:hAnsi="Arial" w:cs="Arial"/>
          <w:sz w:val="24"/>
          <w:szCs w:val="24"/>
        </w:rPr>
        <w:t>Escolha da ONG e elaboração do Termo de Abertura do Projeto (TAP);</w:t>
      </w:r>
    </w:p>
    <w:p w14:paraId="0F1BDC34" w14:textId="66E43E94" w:rsidR="00965AD2" w:rsidRPr="004E44E8" w:rsidRDefault="00965AD2" w:rsidP="008D4DF5">
      <w:pPr>
        <w:pStyle w:val="PargrafodaLista"/>
        <w:numPr>
          <w:ilvl w:val="0"/>
          <w:numId w:val="33"/>
        </w:numPr>
        <w:spacing w:line="360" w:lineRule="auto"/>
        <w:ind w:left="993"/>
        <w:rPr>
          <w:rFonts w:ascii="Arial" w:hAnsi="Arial" w:cs="Arial"/>
          <w:sz w:val="24"/>
          <w:szCs w:val="24"/>
        </w:rPr>
      </w:pPr>
      <w:r w:rsidRPr="004E44E8">
        <w:rPr>
          <w:rFonts w:ascii="Arial" w:hAnsi="Arial" w:cs="Arial"/>
          <w:sz w:val="24"/>
          <w:szCs w:val="24"/>
        </w:rPr>
        <w:t xml:space="preserve">Definição do escopo inicial e identificação dos </w:t>
      </w:r>
      <w:r w:rsidRPr="004E44E8">
        <w:rPr>
          <w:rFonts w:ascii="Arial" w:hAnsi="Arial" w:cs="Arial"/>
          <w:i/>
          <w:sz w:val="24"/>
          <w:szCs w:val="24"/>
        </w:rPr>
        <w:t>stakeholders</w:t>
      </w:r>
      <w:r w:rsidRPr="004E44E8">
        <w:rPr>
          <w:rFonts w:ascii="Arial" w:hAnsi="Arial" w:cs="Arial"/>
          <w:sz w:val="24"/>
          <w:szCs w:val="24"/>
        </w:rPr>
        <w:t>;</w:t>
      </w:r>
    </w:p>
    <w:p w14:paraId="3ADB7E39" w14:textId="5D419B77" w:rsidR="00965AD2" w:rsidRPr="004E44E8" w:rsidRDefault="00965AD2" w:rsidP="008D4DF5">
      <w:pPr>
        <w:pStyle w:val="PargrafodaLista"/>
        <w:numPr>
          <w:ilvl w:val="0"/>
          <w:numId w:val="33"/>
        </w:numPr>
        <w:spacing w:line="360" w:lineRule="auto"/>
        <w:ind w:left="993"/>
        <w:rPr>
          <w:rFonts w:ascii="Arial" w:hAnsi="Arial" w:cs="Arial"/>
          <w:sz w:val="24"/>
          <w:szCs w:val="24"/>
        </w:rPr>
      </w:pPr>
      <w:r w:rsidRPr="004E44E8">
        <w:rPr>
          <w:rFonts w:ascii="Arial" w:hAnsi="Arial" w:cs="Arial"/>
          <w:sz w:val="24"/>
          <w:szCs w:val="24"/>
        </w:rPr>
        <w:t>Validação do TAP com o grupo.</w:t>
      </w:r>
    </w:p>
    <w:p w14:paraId="03A59D1B" w14:textId="77777777" w:rsidR="00965AD2" w:rsidRPr="004E44E8" w:rsidRDefault="00965AD2" w:rsidP="008D4DF5">
      <w:pPr>
        <w:pStyle w:val="PargrafodaLista"/>
        <w:spacing w:line="360" w:lineRule="auto"/>
        <w:ind w:left="993"/>
        <w:rPr>
          <w:rFonts w:ascii="Arial" w:hAnsi="Arial" w:cs="Arial"/>
          <w:sz w:val="24"/>
          <w:szCs w:val="24"/>
        </w:rPr>
      </w:pPr>
    </w:p>
    <w:p w14:paraId="1221A3C1" w14:textId="3080641C" w:rsidR="00965AD2" w:rsidRPr="004E44E8" w:rsidRDefault="006E6DB2" w:rsidP="008D4DF5">
      <w:pPr>
        <w:pStyle w:val="PargrafodaLista"/>
        <w:numPr>
          <w:ilvl w:val="0"/>
          <w:numId w:val="32"/>
        </w:numPr>
        <w:spacing w:line="360" w:lineRule="auto"/>
        <w:rPr>
          <w:rFonts w:ascii="Arial" w:hAnsi="Arial" w:cs="Arial"/>
          <w:b/>
          <w:sz w:val="24"/>
          <w:szCs w:val="24"/>
        </w:rPr>
      </w:pPr>
      <w:r w:rsidRPr="004E44E8">
        <w:rPr>
          <w:rFonts w:ascii="Arial" w:hAnsi="Arial" w:cs="Arial"/>
          <w:b/>
          <w:sz w:val="24"/>
          <w:szCs w:val="24"/>
        </w:rPr>
        <w:t>Planejamento</w:t>
      </w:r>
    </w:p>
    <w:p w14:paraId="62A813B4" w14:textId="0388CC1C" w:rsidR="00965AD2" w:rsidRPr="004E44E8" w:rsidRDefault="00965AD2" w:rsidP="008D4DF5">
      <w:pPr>
        <w:pStyle w:val="PargrafodaLista"/>
        <w:numPr>
          <w:ilvl w:val="0"/>
          <w:numId w:val="35"/>
        </w:numPr>
        <w:spacing w:line="360" w:lineRule="auto"/>
        <w:rPr>
          <w:rFonts w:ascii="Arial" w:hAnsi="Arial" w:cs="Arial"/>
          <w:sz w:val="24"/>
          <w:szCs w:val="24"/>
        </w:rPr>
      </w:pPr>
      <w:r w:rsidRPr="004E44E8">
        <w:rPr>
          <w:rFonts w:ascii="Arial" w:hAnsi="Arial" w:cs="Arial"/>
          <w:sz w:val="24"/>
          <w:szCs w:val="24"/>
        </w:rPr>
        <w:t>Entrevista com a ONG e elaboração da matriz SWOT;</w:t>
      </w:r>
    </w:p>
    <w:p w14:paraId="6508C52B" w14:textId="0388CC1C" w:rsidR="00965AD2" w:rsidRPr="004E44E8" w:rsidRDefault="00965AD2" w:rsidP="008D4DF5">
      <w:pPr>
        <w:pStyle w:val="PargrafodaLista"/>
        <w:numPr>
          <w:ilvl w:val="0"/>
          <w:numId w:val="34"/>
        </w:numPr>
        <w:spacing w:line="360" w:lineRule="auto"/>
        <w:rPr>
          <w:rFonts w:ascii="Arial" w:hAnsi="Arial" w:cs="Arial"/>
          <w:sz w:val="24"/>
          <w:szCs w:val="24"/>
        </w:rPr>
      </w:pPr>
      <w:r w:rsidRPr="004E44E8">
        <w:rPr>
          <w:rFonts w:ascii="Arial" w:hAnsi="Arial" w:cs="Arial"/>
          <w:sz w:val="24"/>
          <w:szCs w:val="24"/>
        </w:rPr>
        <w:t>Identificação e análise do problema por meio da ferramenta 2W1H;</w:t>
      </w:r>
    </w:p>
    <w:p w14:paraId="1C80E83A" w14:textId="6B95CB9D" w:rsidR="00965AD2" w:rsidRPr="004E44E8" w:rsidRDefault="00965AD2" w:rsidP="008D4DF5">
      <w:pPr>
        <w:pStyle w:val="PargrafodaLista"/>
        <w:numPr>
          <w:ilvl w:val="0"/>
          <w:numId w:val="34"/>
        </w:numPr>
        <w:spacing w:line="360" w:lineRule="auto"/>
        <w:rPr>
          <w:rFonts w:ascii="Arial" w:hAnsi="Arial" w:cs="Arial"/>
          <w:sz w:val="24"/>
          <w:szCs w:val="24"/>
        </w:rPr>
      </w:pPr>
      <w:r w:rsidRPr="004E44E8">
        <w:rPr>
          <w:rFonts w:ascii="Arial" w:hAnsi="Arial" w:cs="Arial"/>
          <w:sz w:val="24"/>
          <w:szCs w:val="24"/>
        </w:rPr>
        <w:t>Planejamento das entregas, definição de responsáveis e cronograma interno.</w:t>
      </w:r>
    </w:p>
    <w:p w14:paraId="0342741D" w14:textId="77777777" w:rsidR="008D4DF5" w:rsidRPr="004E44E8" w:rsidRDefault="008D4DF5" w:rsidP="008D4DF5">
      <w:pPr>
        <w:pStyle w:val="PargrafodaLista"/>
        <w:spacing w:line="360" w:lineRule="auto"/>
        <w:ind w:left="1070"/>
        <w:rPr>
          <w:rFonts w:ascii="Arial" w:hAnsi="Arial" w:cs="Arial"/>
          <w:sz w:val="24"/>
          <w:szCs w:val="24"/>
        </w:rPr>
      </w:pPr>
    </w:p>
    <w:p w14:paraId="1859B83D" w14:textId="45BC0B5C" w:rsidR="00965AD2" w:rsidRPr="004E44E8" w:rsidRDefault="006E6DB2" w:rsidP="008D4DF5">
      <w:pPr>
        <w:pStyle w:val="PargrafodaLista"/>
        <w:numPr>
          <w:ilvl w:val="0"/>
          <w:numId w:val="32"/>
        </w:numPr>
        <w:spacing w:line="360" w:lineRule="auto"/>
        <w:rPr>
          <w:rFonts w:ascii="Arial" w:hAnsi="Arial" w:cs="Arial"/>
          <w:b/>
          <w:sz w:val="24"/>
          <w:szCs w:val="24"/>
        </w:rPr>
      </w:pPr>
      <w:r w:rsidRPr="004E44E8">
        <w:rPr>
          <w:rFonts w:ascii="Arial" w:hAnsi="Arial" w:cs="Arial"/>
          <w:b/>
          <w:sz w:val="24"/>
          <w:szCs w:val="24"/>
        </w:rPr>
        <w:t>Execução</w:t>
      </w:r>
    </w:p>
    <w:p w14:paraId="44FDB45B" w14:textId="276D1E08" w:rsidR="00965AD2" w:rsidRPr="004E44E8" w:rsidRDefault="00965AD2" w:rsidP="008D4DF5">
      <w:pPr>
        <w:pStyle w:val="PargrafodaLista"/>
        <w:numPr>
          <w:ilvl w:val="0"/>
          <w:numId w:val="36"/>
        </w:numPr>
        <w:spacing w:line="360" w:lineRule="auto"/>
        <w:rPr>
          <w:rFonts w:ascii="Arial" w:hAnsi="Arial" w:cs="Arial"/>
          <w:sz w:val="24"/>
          <w:szCs w:val="24"/>
        </w:rPr>
      </w:pPr>
      <w:r w:rsidRPr="004E44E8">
        <w:rPr>
          <w:rFonts w:ascii="Arial" w:hAnsi="Arial" w:cs="Arial"/>
          <w:sz w:val="24"/>
          <w:szCs w:val="24"/>
        </w:rPr>
        <w:t>Levantamento de requisitos com a ONG (</w:t>
      </w:r>
      <w:r w:rsidRPr="004E44E8">
        <w:rPr>
          <w:rFonts w:ascii="Arial" w:hAnsi="Arial" w:cs="Arial"/>
          <w:i/>
          <w:sz w:val="24"/>
          <w:szCs w:val="24"/>
        </w:rPr>
        <w:t>workshops e brainstormings</w:t>
      </w:r>
      <w:r w:rsidRPr="004E44E8">
        <w:rPr>
          <w:rFonts w:ascii="Arial" w:hAnsi="Arial" w:cs="Arial"/>
          <w:sz w:val="24"/>
          <w:szCs w:val="24"/>
        </w:rPr>
        <w:t>);</w:t>
      </w:r>
    </w:p>
    <w:p w14:paraId="53FCE9BD" w14:textId="2025D3CE" w:rsidR="00965AD2" w:rsidRPr="004E44E8" w:rsidRDefault="00965AD2" w:rsidP="008D4DF5">
      <w:pPr>
        <w:pStyle w:val="PargrafodaLista"/>
        <w:numPr>
          <w:ilvl w:val="0"/>
          <w:numId w:val="36"/>
        </w:numPr>
        <w:spacing w:line="360" w:lineRule="auto"/>
        <w:rPr>
          <w:rFonts w:ascii="Arial" w:hAnsi="Arial" w:cs="Arial"/>
          <w:sz w:val="24"/>
          <w:szCs w:val="24"/>
        </w:rPr>
      </w:pPr>
      <w:r w:rsidRPr="004E44E8">
        <w:rPr>
          <w:rFonts w:ascii="Arial" w:hAnsi="Arial" w:cs="Arial"/>
          <w:sz w:val="24"/>
          <w:szCs w:val="24"/>
        </w:rPr>
        <w:t>Elaboração e validação do documento de requisitos (funcionais e não funcionais);</w:t>
      </w:r>
    </w:p>
    <w:p w14:paraId="289FD9F8" w14:textId="663B4779" w:rsidR="00965AD2" w:rsidRPr="004E44E8" w:rsidRDefault="00965AD2" w:rsidP="008D4DF5">
      <w:pPr>
        <w:pStyle w:val="PargrafodaLista"/>
        <w:numPr>
          <w:ilvl w:val="0"/>
          <w:numId w:val="36"/>
        </w:numPr>
        <w:spacing w:line="360" w:lineRule="auto"/>
        <w:rPr>
          <w:rFonts w:ascii="Arial" w:hAnsi="Arial" w:cs="Arial"/>
          <w:sz w:val="24"/>
          <w:szCs w:val="24"/>
        </w:rPr>
      </w:pPr>
      <w:r w:rsidRPr="004E44E8">
        <w:rPr>
          <w:rFonts w:ascii="Arial" w:hAnsi="Arial" w:cs="Arial"/>
          <w:sz w:val="24"/>
          <w:szCs w:val="24"/>
        </w:rPr>
        <w:t>Criação dos casos de uso e do diagrama de casos;</w:t>
      </w:r>
    </w:p>
    <w:p w14:paraId="1779BE90" w14:textId="0B31CB4C" w:rsidR="00965AD2" w:rsidRPr="004E44E8" w:rsidRDefault="00965AD2" w:rsidP="008D4DF5">
      <w:pPr>
        <w:pStyle w:val="PargrafodaLista"/>
        <w:numPr>
          <w:ilvl w:val="0"/>
          <w:numId w:val="36"/>
        </w:numPr>
        <w:spacing w:line="360" w:lineRule="auto"/>
        <w:rPr>
          <w:rFonts w:ascii="Arial" w:hAnsi="Arial" w:cs="Arial"/>
          <w:sz w:val="24"/>
          <w:szCs w:val="24"/>
        </w:rPr>
      </w:pPr>
      <w:r w:rsidRPr="004E44E8">
        <w:rPr>
          <w:rFonts w:ascii="Arial" w:hAnsi="Arial" w:cs="Arial"/>
          <w:sz w:val="24"/>
          <w:szCs w:val="24"/>
        </w:rPr>
        <w:t>Modelagem de processos com BPMN e validação com a ONG.</w:t>
      </w:r>
    </w:p>
    <w:p w14:paraId="65761C74" w14:textId="77777777" w:rsidR="008D4DF5" w:rsidRPr="004E44E8" w:rsidRDefault="008D4DF5" w:rsidP="008D4DF5">
      <w:pPr>
        <w:pStyle w:val="PargrafodaLista"/>
        <w:spacing w:line="360" w:lineRule="auto"/>
        <w:ind w:left="1070"/>
        <w:rPr>
          <w:rFonts w:ascii="Arial" w:hAnsi="Arial" w:cs="Arial"/>
          <w:sz w:val="24"/>
          <w:szCs w:val="24"/>
        </w:rPr>
      </w:pPr>
    </w:p>
    <w:p w14:paraId="34904805" w14:textId="6B8083DA" w:rsidR="00965AD2" w:rsidRPr="004E44E8" w:rsidRDefault="006E6DB2" w:rsidP="008D4DF5">
      <w:pPr>
        <w:pStyle w:val="PargrafodaLista"/>
        <w:numPr>
          <w:ilvl w:val="0"/>
          <w:numId w:val="32"/>
        </w:numPr>
        <w:spacing w:line="360" w:lineRule="auto"/>
        <w:rPr>
          <w:rFonts w:ascii="Arial" w:hAnsi="Arial" w:cs="Arial"/>
          <w:b/>
          <w:sz w:val="24"/>
          <w:szCs w:val="24"/>
        </w:rPr>
      </w:pPr>
      <w:r w:rsidRPr="004E44E8">
        <w:rPr>
          <w:rFonts w:ascii="Arial" w:hAnsi="Arial" w:cs="Arial"/>
          <w:b/>
          <w:sz w:val="24"/>
          <w:szCs w:val="24"/>
        </w:rPr>
        <w:t>Controle</w:t>
      </w:r>
    </w:p>
    <w:p w14:paraId="1E27BA04" w14:textId="7F2E898B" w:rsidR="00965AD2" w:rsidRPr="004E44E8" w:rsidRDefault="00965AD2" w:rsidP="008D4DF5">
      <w:pPr>
        <w:pStyle w:val="PargrafodaLista"/>
        <w:numPr>
          <w:ilvl w:val="0"/>
          <w:numId w:val="37"/>
        </w:numPr>
        <w:spacing w:line="360" w:lineRule="auto"/>
        <w:rPr>
          <w:rFonts w:ascii="Arial" w:hAnsi="Arial" w:cs="Arial"/>
          <w:sz w:val="24"/>
          <w:szCs w:val="24"/>
        </w:rPr>
      </w:pPr>
      <w:r w:rsidRPr="004E44E8">
        <w:rPr>
          <w:rFonts w:ascii="Arial" w:hAnsi="Arial" w:cs="Arial"/>
          <w:sz w:val="24"/>
          <w:szCs w:val="24"/>
        </w:rPr>
        <w:t xml:space="preserve">Acompanhamento e atualização das entregas via </w:t>
      </w:r>
      <w:proofErr w:type="spellStart"/>
      <w:r w:rsidRPr="004E44E8">
        <w:rPr>
          <w:rFonts w:ascii="Arial" w:hAnsi="Arial" w:cs="Arial"/>
          <w:i/>
          <w:sz w:val="24"/>
          <w:szCs w:val="24"/>
        </w:rPr>
        <w:t>planner</w:t>
      </w:r>
      <w:proofErr w:type="spellEnd"/>
      <w:r w:rsidRPr="004E44E8">
        <w:rPr>
          <w:rFonts w:ascii="Arial" w:hAnsi="Arial" w:cs="Arial"/>
          <w:sz w:val="24"/>
          <w:szCs w:val="24"/>
        </w:rPr>
        <w:t xml:space="preserve"> e </w:t>
      </w:r>
      <w:r w:rsidRPr="004E44E8">
        <w:rPr>
          <w:rFonts w:ascii="Arial" w:hAnsi="Arial" w:cs="Arial"/>
          <w:i/>
          <w:sz w:val="24"/>
          <w:szCs w:val="24"/>
        </w:rPr>
        <w:t>Teams</w:t>
      </w:r>
      <w:r w:rsidRPr="004E44E8">
        <w:rPr>
          <w:rFonts w:ascii="Arial" w:hAnsi="Arial" w:cs="Arial"/>
          <w:sz w:val="24"/>
          <w:szCs w:val="24"/>
        </w:rPr>
        <w:t>;</w:t>
      </w:r>
    </w:p>
    <w:p w14:paraId="7517E8E4" w14:textId="375F9FEB" w:rsidR="00965AD2" w:rsidRPr="004E44E8" w:rsidRDefault="00965AD2" w:rsidP="008D4DF5">
      <w:pPr>
        <w:pStyle w:val="PargrafodaLista"/>
        <w:numPr>
          <w:ilvl w:val="0"/>
          <w:numId w:val="37"/>
        </w:numPr>
        <w:spacing w:line="360" w:lineRule="auto"/>
        <w:ind w:right="-285"/>
        <w:rPr>
          <w:rFonts w:ascii="Arial" w:hAnsi="Arial" w:cs="Arial"/>
          <w:sz w:val="24"/>
          <w:szCs w:val="24"/>
        </w:rPr>
      </w:pPr>
      <w:r w:rsidRPr="004E44E8">
        <w:rPr>
          <w:rFonts w:ascii="Arial" w:hAnsi="Arial" w:cs="Arial"/>
          <w:sz w:val="24"/>
          <w:szCs w:val="24"/>
        </w:rPr>
        <w:t>Revisão de documentos e controle de qualidade conforme os critérios da disciplina;</w:t>
      </w:r>
    </w:p>
    <w:p w14:paraId="314E70EF" w14:textId="6A86CF1D" w:rsidR="00965AD2" w:rsidRPr="004E44E8" w:rsidRDefault="00965AD2" w:rsidP="008D4DF5">
      <w:pPr>
        <w:pStyle w:val="PargrafodaLista"/>
        <w:numPr>
          <w:ilvl w:val="0"/>
          <w:numId w:val="37"/>
        </w:numPr>
        <w:spacing w:line="360" w:lineRule="auto"/>
        <w:rPr>
          <w:rFonts w:ascii="Arial" w:hAnsi="Arial" w:cs="Arial"/>
          <w:sz w:val="24"/>
          <w:szCs w:val="24"/>
        </w:rPr>
      </w:pPr>
      <w:r w:rsidRPr="004E44E8">
        <w:rPr>
          <w:rFonts w:ascii="Arial" w:hAnsi="Arial" w:cs="Arial"/>
          <w:sz w:val="24"/>
          <w:szCs w:val="24"/>
        </w:rPr>
        <w:t xml:space="preserve">Ajustes com base em </w:t>
      </w:r>
      <w:r w:rsidRPr="004E44E8">
        <w:rPr>
          <w:rFonts w:ascii="Arial" w:hAnsi="Arial" w:cs="Arial"/>
          <w:i/>
          <w:sz w:val="24"/>
          <w:szCs w:val="24"/>
        </w:rPr>
        <w:t>feedbacks</w:t>
      </w:r>
      <w:r w:rsidRPr="004E44E8">
        <w:rPr>
          <w:rFonts w:ascii="Arial" w:hAnsi="Arial" w:cs="Arial"/>
          <w:sz w:val="24"/>
          <w:szCs w:val="24"/>
        </w:rPr>
        <w:t xml:space="preserve"> do grupo e do professor.</w:t>
      </w:r>
    </w:p>
    <w:p w14:paraId="63FCC53A" w14:textId="77777777" w:rsidR="008D4DF5" w:rsidRPr="004E44E8" w:rsidRDefault="008D4DF5" w:rsidP="008D4DF5">
      <w:pPr>
        <w:pStyle w:val="PargrafodaLista"/>
        <w:spacing w:line="360" w:lineRule="auto"/>
        <w:ind w:left="1070"/>
        <w:rPr>
          <w:rFonts w:ascii="Arial" w:hAnsi="Arial" w:cs="Arial"/>
          <w:sz w:val="24"/>
          <w:szCs w:val="24"/>
        </w:rPr>
      </w:pPr>
    </w:p>
    <w:p w14:paraId="294F4F47" w14:textId="01A623CA" w:rsidR="00965AD2" w:rsidRPr="004E44E8" w:rsidRDefault="006E6DB2" w:rsidP="008D4DF5">
      <w:pPr>
        <w:pStyle w:val="PargrafodaLista"/>
        <w:numPr>
          <w:ilvl w:val="0"/>
          <w:numId w:val="32"/>
        </w:numPr>
        <w:spacing w:line="360" w:lineRule="auto"/>
        <w:rPr>
          <w:rFonts w:ascii="Arial" w:hAnsi="Arial" w:cs="Arial"/>
          <w:b/>
          <w:sz w:val="24"/>
          <w:szCs w:val="24"/>
        </w:rPr>
      </w:pPr>
      <w:r w:rsidRPr="004E44E8">
        <w:rPr>
          <w:rFonts w:ascii="Arial" w:hAnsi="Arial" w:cs="Arial"/>
          <w:b/>
          <w:sz w:val="24"/>
          <w:szCs w:val="24"/>
        </w:rPr>
        <w:lastRenderedPageBreak/>
        <w:t>Finalização</w:t>
      </w:r>
    </w:p>
    <w:p w14:paraId="62A11116" w14:textId="25AA679E" w:rsidR="00965AD2" w:rsidRPr="004E44E8" w:rsidRDefault="00965AD2" w:rsidP="008D4DF5">
      <w:pPr>
        <w:pStyle w:val="PargrafodaLista"/>
        <w:numPr>
          <w:ilvl w:val="0"/>
          <w:numId w:val="38"/>
        </w:numPr>
        <w:spacing w:line="360" w:lineRule="auto"/>
        <w:rPr>
          <w:rFonts w:ascii="Arial" w:hAnsi="Arial" w:cs="Arial"/>
          <w:sz w:val="24"/>
          <w:szCs w:val="24"/>
        </w:rPr>
      </w:pPr>
      <w:r w:rsidRPr="004E44E8">
        <w:rPr>
          <w:rFonts w:ascii="Arial" w:hAnsi="Arial" w:cs="Arial"/>
          <w:sz w:val="24"/>
          <w:szCs w:val="24"/>
        </w:rPr>
        <w:t>Compilação e padronização dos documentos finais;</w:t>
      </w:r>
    </w:p>
    <w:p w14:paraId="58195EF8" w14:textId="4EB58B36" w:rsidR="00965AD2" w:rsidRPr="004E44E8" w:rsidRDefault="00965AD2" w:rsidP="008D4DF5">
      <w:pPr>
        <w:pStyle w:val="PargrafodaLista"/>
        <w:numPr>
          <w:ilvl w:val="0"/>
          <w:numId w:val="38"/>
        </w:numPr>
        <w:spacing w:line="360" w:lineRule="auto"/>
        <w:rPr>
          <w:rFonts w:ascii="Arial" w:hAnsi="Arial" w:cs="Arial"/>
          <w:sz w:val="24"/>
          <w:szCs w:val="24"/>
        </w:rPr>
      </w:pPr>
      <w:r w:rsidRPr="004E44E8">
        <w:rPr>
          <w:rFonts w:ascii="Arial" w:hAnsi="Arial" w:cs="Arial"/>
          <w:sz w:val="24"/>
          <w:szCs w:val="24"/>
        </w:rPr>
        <w:t>Apresentação da solução à disciplina e à ONG;</w:t>
      </w:r>
    </w:p>
    <w:p w14:paraId="605D3219" w14:textId="06964A85" w:rsidR="00965AD2" w:rsidRPr="004E44E8" w:rsidRDefault="00965AD2" w:rsidP="008D4DF5">
      <w:pPr>
        <w:pStyle w:val="PargrafodaLista"/>
        <w:numPr>
          <w:ilvl w:val="0"/>
          <w:numId w:val="38"/>
        </w:numPr>
        <w:spacing w:line="360" w:lineRule="auto"/>
        <w:rPr>
          <w:rFonts w:ascii="Arial" w:hAnsi="Arial" w:cs="Arial"/>
          <w:sz w:val="24"/>
          <w:szCs w:val="24"/>
        </w:rPr>
      </w:pPr>
      <w:r w:rsidRPr="004E44E8">
        <w:rPr>
          <w:rFonts w:ascii="Arial" w:hAnsi="Arial" w:cs="Arial"/>
          <w:sz w:val="24"/>
          <w:szCs w:val="24"/>
        </w:rPr>
        <w:t xml:space="preserve">Reunião de lições aprendidas, </w:t>
      </w:r>
      <w:r w:rsidRPr="004E44E8">
        <w:rPr>
          <w:rFonts w:ascii="Arial" w:hAnsi="Arial" w:cs="Arial"/>
          <w:i/>
          <w:sz w:val="24"/>
          <w:szCs w:val="24"/>
        </w:rPr>
        <w:t>feedbacks</w:t>
      </w:r>
      <w:r w:rsidRPr="004E44E8">
        <w:rPr>
          <w:rFonts w:ascii="Arial" w:hAnsi="Arial" w:cs="Arial"/>
          <w:sz w:val="24"/>
          <w:szCs w:val="24"/>
        </w:rPr>
        <w:t xml:space="preserve"> internos e pesquisa de satisfação com a ONG.</w:t>
      </w:r>
    </w:p>
    <w:p w14:paraId="7257D966" w14:textId="2F8EFB97" w:rsidR="00965AD2" w:rsidRPr="004E44E8" w:rsidRDefault="008D4DF5" w:rsidP="008D4DF5">
      <w:pPr>
        <w:spacing w:line="360" w:lineRule="auto"/>
        <w:rPr>
          <w:rFonts w:ascii="Arial" w:hAnsi="Arial" w:cs="Arial"/>
        </w:rPr>
      </w:pPr>
      <w:r w:rsidRPr="004E44E8">
        <w:rPr>
          <w:rFonts w:ascii="Arial" w:hAnsi="Arial" w:cs="Arial"/>
        </w:rPr>
        <w:tab/>
      </w:r>
      <w:r w:rsidR="00965AD2" w:rsidRPr="004E44E8">
        <w:rPr>
          <w:rFonts w:ascii="Arial" w:hAnsi="Arial" w:cs="Arial"/>
        </w:rPr>
        <w:t>Esse escopo garante a entrega de uma solução funcional, validada em todas as etapas e alinhada aos objetivos da organização parceira e da equipe acadêmica.</w:t>
      </w:r>
    </w:p>
    <w:p w14:paraId="1B5692F5" w14:textId="77777777" w:rsidR="008D4DF5" w:rsidRPr="004E44E8" w:rsidRDefault="008D4DF5" w:rsidP="008D4DF5">
      <w:pPr>
        <w:spacing w:line="360" w:lineRule="auto"/>
        <w:rPr>
          <w:rFonts w:ascii="Arial" w:hAnsi="Arial" w:cs="Arial"/>
        </w:rPr>
      </w:pPr>
    </w:p>
    <w:p w14:paraId="2F3C029C" w14:textId="52D14D45" w:rsidR="00965AD2" w:rsidRPr="004E44E8" w:rsidRDefault="00965AD2" w:rsidP="008D4DF5">
      <w:pPr>
        <w:pStyle w:val="PargrafodaLista"/>
        <w:numPr>
          <w:ilvl w:val="1"/>
          <w:numId w:val="7"/>
        </w:numPr>
        <w:spacing w:line="360" w:lineRule="auto"/>
        <w:rPr>
          <w:rFonts w:ascii="Arial" w:hAnsi="Arial" w:cs="Arial"/>
          <w:b/>
          <w:sz w:val="24"/>
          <w:szCs w:val="24"/>
        </w:rPr>
      </w:pPr>
      <w:r w:rsidRPr="004E44E8">
        <w:rPr>
          <w:rFonts w:ascii="Arial" w:hAnsi="Arial" w:cs="Arial"/>
          <w:sz w:val="24"/>
          <w:szCs w:val="24"/>
        </w:rPr>
        <w:t xml:space="preserve"> </w:t>
      </w:r>
      <w:r w:rsidR="006E6DB2" w:rsidRPr="004E44E8">
        <w:rPr>
          <w:rFonts w:ascii="Arial" w:hAnsi="Arial" w:cs="Arial"/>
          <w:b/>
          <w:sz w:val="24"/>
          <w:szCs w:val="24"/>
        </w:rPr>
        <w:t>PRAZO</w:t>
      </w:r>
    </w:p>
    <w:p w14:paraId="05EE30D5" w14:textId="77777777" w:rsidR="008D4DF5" w:rsidRPr="004E44E8" w:rsidRDefault="008D4DF5" w:rsidP="008D4DF5">
      <w:pPr>
        <w:spacing w:line="360" w:lineRule="auto"/>
        <w:rPr>
          <w:rFonts w:ascii="Arial" w:hAnsi="Arial" w:cs="Arial"/>
        </w:rPr>
      </w:pPr>
      <w:r w:rsidRPr="004E44E8">
        <w:rPr>
          <w:rFonts w:ascii="Arial" w:hAnsi="Arial" w:cs="Arial"/>
        </w:rPr>
        <w:tab/>
      </w:r>
      <w:r w:rsidR="00965AD2" w:rsidRPr="004E44E8">
        <w:rPr>
          <w:rFonts w:ascii="Arial" w:hAnsi="Arial" w:cs="Arial"/>
        </w:rPr>
        <w:t xml:space="preserve">A solução será apresentada e entregue na data da prova do 2º bimestre, que está marcada </w:t>
      </w:r>
      <w:r w:rsidRPr="004E44E8">
        <w:rPr>
          <w:rFonts w:ascii="Arial" w:hAnsi="Arial" w:cs="Arial"/>
        </w:rPr>
        <w:t xml:space="preserve">para o dia 17 de junho de 2025. </w:t>
      </w:r>
    </w:p>
    <w:p w14:paraId="382426C8" w14:textId="6C6D0C2B" w:rsidR="00965AD2" w:rsidRPr="004E44E8" w:rsidRDefault="008D4DF5" w:rsidP="008D4DF5">
      <w:pPr>
        <w:spacing w:line="360" w:lineRule="auto"/>
        <w:rPr>
          <w:rFonts w:ascii="Arial" w:hAnsi="Arial" w:cs="Arial"/>
        </w:rPr>
      </w:pPr>
      <w:r w:rsidRPr="004E44E8">
        <w:rPr>
          <w:rFonts w:ascii="Arial" w:hAnsi="Arial" w:cs="Arial"/>
        </w:rPr>
        <w:tab/>
      </w:r>
      <w:r w:rsidR="00965AD2" w:rsidRPr="004E44E8">
        <w:rPr>
          <w:rFonts w:ascii="Arial" w:hAnsi="Arial" w:cs="Arial"/>
        </w:rPr>
        <w:t>Durante o período de três meses estimado, ocorrerão fases de planejamento, desenvolvimento, testes e implantação da solução.</w:t>
      </w:r>
    </w:p>
    <w:p w14:paraId="770DDEE3" w14:textId="77777777" w:rsidR="008D4DF5" w:rsidRPr="004E44E8" w:rsidRDefault="008D4DF5" w:rsidP="008D4DF5">
      <w:pPr>
        <w:spacing w:line="360" w:lineRule="auto"/>
        <w:rPr>
          <w:rFonts w:ascii="Arial" w:hAnsi="Arial" w:cs="Arial"/>
        </w:rPr>
      </w:pPr>
    </w:p>
    <w:p w14:paraId="5DF09BD9" w14:textId="61832B1E" w:rsidR="00965AD2" w:rsidRPr="004E44E8" w:rsidRDefault="00965AD2" w:rsidP="008D4DF5">
      <w:pPr>
        <w:pStyle w:val="PargrafodaLista"/>
        <w:numPr>
          <w:ilvl w:val="1"/>
          <w:numId w:val="7"/>
        </w:numPr>
        <w:spacing w:line="360" w:lineRule="auto"/>
        <w:rPr>
          <w:rFonts w:ascii="Arial" w:hAnsi="Arial" w:cs="Arial"/>
          <w:b/>
          <w:sz w:val="24"/>
          <w:szCs w:val="24"/>
        </w:rPr>
      </w:pPr>
      <w:r w:rsidRPr="004E44E8">
        <w:rPr>
          <w:rFonts w:ascii="Arial" w:hAnsi="Arial" w:cs="Arial"/>
          <w:sz w:val="24"/>
          <w:szCs w:val="24"/>
        </w:rPr>
        <w:t xml:space="preserve"> </w:t>
      </w:r>
      <w:r w:rsidR="006E6DB2" w:rsidRPr="004E44E8">
        <w:rPr>
          <w:rFonts w:ascii="Arial" w:hAnsi="Arial" w:cs="Arial"/>
          <w:b/>
          <w:sz w:val="24"/>
          <w:szCs w:val="24"/>
        </w:rPr>
        <w:t>CUSTO</w:t>
      </w:r>
    </w:p>
    <w:p w14:paraId="7297C1D3" w14:textId="42825D70" w:rsidR="00965AD2" w:rsidRPr="004E44E8" w:rsidRDefault="008D4DF5" w:rsidP="008D4DF5">
      <w:pPr>
        <w:spacing w:line="360" w:lineRule="auto"/>
        <w:rPr>
          <w:rFonts w:ascii="Arial" w:hAnsi="Arial" w:cs="Arial"/>
        </w:rPr>
      </w:pPr>
      <w:r w:rsidRPr="004E44E8">
        <w:rPr>
          <w:rFonts w:ascii="Arial" w:hAnsi="Arial" w:cs="Arial"/>
        </w:rPr>
        <w:tab/>
      </w:r>
      <w:r w:rsidR="00965AD2" w:rsidRPr="004E44E8">
        <w:rPr>
          <w:rFonts w:ascii="Arial" w:hAnsi="Arial" w:cs="Arial"/>
        </w:rPr>
        <w:t xml:space="preserve">Considerando o diagrama de classes e a estrutura funcional definida, os custos estimados para operação da </w:t>
      </w:r>
      <w:r w:rsidR="00965AD2" w:rsidRPr="004E44E8">
        <w:rPr>
          <w:rFonts w:ascii="Arial" w:hAnsi="Arial" w:cs="Arial"/>
          <w:i/>
        </w:rPr>
        <w:t>landing</w:t>
      </w:r>
      <w:r w:rsidR="00965AD2" w:rsidRPr="004E44E8">
        <w:rPr>
          <w:rFonts w:ascii="Arial" w:hAnsi="Arial" w:cs="Arial"/>
        </w:rPr>
        <w:t xml:space="preserve"> </w:t>
      </w:r>
      <w:proofErr w:type="spellStart"/>
      <w:r w:rsidR="00965AD2" w:rsidRPr="004E44E8">
        <w:rPr>
          <w:rFonts w:ascii="Arial" w:hAnsi="Arial" w:cs="Arial"/>
          <w:i/>
        </w:rPr>
        <w:t>page</w:t>
      </w:r>
      <w:proofErr w:type="spellEnd"/>
      <w:r w:rsidR="00965AD2" w:rsidRPr="004E44E8">
        <w:rPr>
          <w:rFonts w:ascii="Arial" w:hAnsi="Arial" w:cs="Arial"/>
        </w:rPr>
        <w:t xml:space="preserve"> são:</w:t>
      </w:r>
    </w:p>
    <w:p w14:paraId="42F3AE5E" w14:textId="1E476370" w:rsidR="00965AD2" w:rsidRPr="004E44E8" w:rsidRDefault="00965AD2" w:rsidP="008D4DF5">
      <w:pPr>
        <w:pStyle w:val="PargrafodaLista"/>
        <w:numPr>
          <w:ilvl w:val="0"/>
          <w:numId w:val="40"/>
        </w:numPr>
        <w:spacing w:line="360" w:lineRule="auto"/>
        <w:rPr>
          <w:rFonts w:ascii="Arial" w:hAnsi="Arial" w:cs="Arial"/>
          <w:sz w:val="24"/>
          <w:szCs w:val="24"/>
        </w:rPr>
      </w:pPr>
      <w:r w:rsidRPr="004E44E8">
        <w:rPr>
          <w:rFonts w:ascii="Arial" w:hAnsi="Arial" w:cs="Arial"/>
          <w:sz w:val="24"/>
          <w:szCs w:val="24"/>
        </w:rPr>
        <w:t>Registro de Domínio: R$ 40,00 (anual)</w:t>
      </w:r>
    </w:p>
    <w:p w14:paraId="19752996" w14:textId="33BE79AF" w:rsidR="00965AD2" w:rsidRPr="004E44E8" w:rsidRDefault="00965AD2" w:rsidP="008D4DF5">
      <w:pPr>
        <w:pStyle w:val="PargrafodaLista"/>
        <w:numPr>
          <w:ilvl w:val="0"/>
          <w:numId w:val="40"/>
        </w:numPr>
        <w:spacing w:line="360" w:lineRule="auto"/>
        <w:rPr>
          <w:rFonts w:ascii="Arial" w:hAnsi="Arial" w:cs="Arial"/>
          <w:sz w:val="24"/>
          <w:szCs w:val="24"/>
        </w:rPr>
      </w:pPr>
      <w:r w:rsidRPr="004E44E8">
        <w:rPr>
          <w:rFonts w:ascii="Arial" w:hAnsi="Arial" w:cs="Arial"/>
          <w:sz w:val="24"/>
          <w:szCs w:val="24"/>
        </w:rPr>
        <w:t>Hospedagem Web: Entre R$ 50,00 e R$ 100,00 (mensal)</w:t>
      </w:r>
    </w:p>
    <w:p w14:paraId="1B5B82BF" w14:textId="4BEFC12F" w:rsidR="00965AD2" w:rsidRPr="004E44E8" w:rsidRDefault="008D4DF5" w:rsidP="008D4DF5">
      <w:pPr>
        <w:spacing w:line="360" w:lineRule="auto"/>
        <w:rPr>
          <w:rFonts w:ascii="Arial" w:hAnsi="Arial" w:cs="Arial"/>
        </w:rPr>
      </w:pPr>
      <w:r w:rsidRPr="004E44E8">
        <w:rPr>
          <w:rFonts w:ascii="Arial" w:hAnsi="Arial" w:cs="Arial"/>
        </w:rPr>
        <w:tab/>
      </w:r>
      <w:r w:rsidR="00965AD2" w:rsidRPr="004E44E8">
        <w:rPr>
          <w:rFonts w:ascii="Arial" w:hAnsi="Arial" w:cs="Arial"/>
        </w:rPr>
        <w:t>Por se tratar de um projeto social sem fins lucrativos, desenvolvido em parceria com uma instituição de ensino e com fins acadêmicos e sociais, não haverá cobrança pelo desenvolvimento da solução. Os custos acima referem-se exclusivamente à infraestrutura necessária para manter o site online, podendo ser otimizados conforme a escolha do provedor de hospedagem e domínio.</w:t>
      </w:r>
    </w:p>
    <w:p w14:paraId="22A8B20A" w14:textId="77777777" w:rsidR="00965AD2" w:rsidRPr="004E44E8" w:rsidRDefault="00965AD2" w:rsidP="00122EB5">
      <w:pPr>
        <w:spacing w:line="360" w:lineRule="auto"/>
        <w:rPr>
          <w:rFonts w:ascii="Arial" w:hAnsi="Arial" w:cs="Arial"/>
          <w:b/>
          <w:sz w:val="28"/>
          <w:szCs w:val="28"/>
        </w:rPr>
      </w:pPr>
    </w:p>
    <w:p w14:paraId="326CCCCB" w14:textId="77777777" w:rsidR="00122EB5" w:rsidRPr="004E44E8" w:rsidRDefault="00122EB5" w:rsidP="00534563">
      <w:pPr>
        <w:spacing w:line="360" w:lineRule="auto"/>
        <w:rPr>
          <w:rFonts w:ascii="Arial" w:hAnsi="Arial" w:cs="Arial"/>
          <w:b/>
          <w:sz w:val="28"/>
          <w:szCs w:val="28"/>
        </w:rPr>
      </w:pPr>
    </w:p>
    <w:p w14:paraId="76EEC01D" w14:textId="77777777" w:rsidR="00727636" w:rsidRPr="004E44E8" w:rsidRDefault="00727636" w:rsidP="00534563">
      <w:pPr>
        <w:pStyle w:val="Ttulo1"/>
        <w:numPr>
          <w:ilvl w:val="0"/>
          <w:numId w:val="7"/>
        </w:numPr>
        <w:spacing w:line="360" w:lineRule="auto"/>
        <w:jc w:val="both"/>
        <w:rPr>
          <w:rFonts w:ascii="Arial" w:hAnsi="Arial" w:cs="Arial"/>
          <w:sz w:val="26"/>
          <w:szCs w:val="26"/>
        </w:rPr>
      </w:pPr>
      <w:bookmarkStart w:id="25" w:name="_Toc201044801"/>
      <w:r w:rsidRPr="004E44E8">
        <w:rPr>
          <w:rFonts w:ascii="Arial" w:hAnsi="Arial" w:cs="Arial"/>
          <w:sz w:val="26"/>
          <w:szCs w:val="26"/>
        </w:rPr>
        <w:t>PRINCIPAIS RESULTADOS</w:t>
      </w:r>
      <w:bookmarkEnd w:id="25"/>
    </w:p>
    <w:p w14:paraId="404D191D" w14:textId="77777777" w:rsidR="00727636" w:rsidRPr="004E44E8" w:rsidRDefault="00727636" w:rsidP="00534563">
      <w:pPr>
        <w:spacing w:line="360" w:lineRule="auto"/>
        <w:ind w:firstLine="1418"/>
        <w:jc w:val="both"/>
        <w:rPr>
          <w:rFonts w:ascii="Arial" w:hAnsi="Arial" w:cs="Arial"/>
          <w:sz w:val="26"/>
          <w:szCs w:val="26"/>
        </w:rPr>
      </w:pPr>
    </w:p>
    <w:p w14:paraId="0B0393BA" w14:textId="4514FBF1" w:rsidR="00727636" w:rsidRPr="004E44E8" w:rsidRDefault="00BC0726" w:rsidP="00534563">
      <w:pPr>
        <w:spacing w:line="360" w:lineRule="auto"/>
        <w:ind w:firstLine="420"/>
        <w:jc w:val="both"/>
        <w:rPr>
          <w:rFonts w:ascii="Arial" w:hAnsi="Arial" w:cs="Arial"/>
        </w:rPr>
      </w:pPr>
      <w:r w:rsidRPr="004E44E8">
        <w:rPr>
          <w:rFonts w:ascii="Arial" w:hAnsi="Arial" w:cs="Arial"/>
        </w:rPr>
        <w:t xml:space="preserve">A criação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foi concluída com êxito, atingindo seus objetivos principais de proporcionar à ONG uma presença digital marcante, estruturada e funcional. Além disso, os artefatos adicionais desenvolvidos contribuíram para o acervo de documentação essencial para o desenvolvimento do sistema integrado, que seguirá </w:t>
      </w:r>
      <w:r w:rsidRPr="004E44E8">
        <w:rPr>
          <w:rFonts w:ascii="Arial" w:hAnsi="Arial" w:cs="Arial"/>
        </w:rPr>
        <w:lastRenderedPageBreak/>
        <w:t>sendo trabalhado nos próximos semestres. Dessa forma, os principais resultados alcançados foram:</w:t>
      </w:r>
    </w:p>
    <w:p w14:paraId="2346F04F" w14:textId="77777777" w:rsidR="00727636" w:rsidRPr="004E44E8" w:rsidRDefault="00727636" w:rsidP="00534563">
      <w:pPr>
        <w:spacing w:line="360" w:lineRule="auto"/>
        <w:ind w:firstLine="708"/>
        <w:jc w:val="both"/>
        <w:rPr>
          <w:rFonts w:ascii="Arial" w:hAnsi="Arial" w:cs="Arial"/>
        </w:rPr>
      </w:pPr>
    </w:p>
    <w:p w14:paraId="737DC0D7" w14:textId="77777777" w:rsidR="00727636" w:rsidRPr="004E44E8" w:rsidRDefault="00727636" w:rsidP="00534563">
      <w:pPr>
        <w:numPr>
          <w:ilvl w:val="0"/>
          <w:numId w:val="5"/>
        </w:numPr>
        <w:spacing w:line="360" w:lineRule="auto"/>
        <w:jc w:val="both"/>
        <w:rPr>
          <w:rFonts w:ascii="Arial" w:hAnsi="Arial" w:cs="Arial"/>
        </w:rPr>
      </w:pPr>
      <w:r w:rsidRPr="004E44E8">
        <w:rPr>
          <w:rFonts w:ascii="Arial" w:hAnsi="Arial" w:cs="Arial"/>
          <w:b/>
        </w:rPr>
        <w:t>Entendimento profundo da ONG:</w:t>
      </w:r>
      <w:r w:rsidRPr="004E44E8">
        <w:rPr>
          <w:rFonts w:ascii="Arial" w:hAnsi="Arial" w:cs="Arial"/>
        </w:rPr>
        <w:t xml:space="preserve"> Através da imersão e das entrevistas, foi possível mapear as necessidades e desafios da ONG, o que permitiu um melhor planejamento das soluções propostas.</w:t>
      </w:r>
    </w:p>
    <w:p w14:paraId="3A5BF683" w14:textId="77777777" w:rsidR="00727636" w:rsidRPr="004E44E8" w:rsidRDefault="00727636" w:rsidP="00534563">
      <w:pPr>
        <w:spacing w:line="360" w:lineRule="auto"/>
        <w:ind w:firstLine="708"/>
        <w:jc w:val="both"/>
        <w:rPr>
          <w:rFonts w:ascii="Arial" w:hAnsi="Arial" w:cs="Arial"/>
        </w:rPr>
      </w:pPr>
    </w:p>
    <w:p w14:paraId="0958C1D7" w14:textId="4AE0B7BE" w:rsidR="00BC0726" w:rsidRPr="004E44E8" w:rsidRDefault="00727636" w:rsidP="00BC0726">
      <w:pPr>
        <w:numPr>
          <w:ilvl w:val="0"/>
          <w:numId w:val="5"/>
        </w:numPr>
        <w:spacing w:line="360" w:lineRule="auto"/>
        <w:jc w:val="both"/>
        <w:rPr>
          <w:rFonts w:ascii="Arial" w:hAnsi="Arial" w:cs="Arial"/>
        </w:rPr>
      </w:pPr>
      <w:r w:rsidRPr="004E44E8">
        <w:rPr>
          <w:rFonts w:ascii="Arial" w:hAnsi="Arial" w:cs="Arial"/>
          <w:b/>
        </w:rPr>
        <w:t>Definição das necessidades tecnológicas:</w:t>
      </w:r>
      <w:r w:rsidRPr="004E44E8">
        <w:rPr>
          <w:rFonts w:ascii="Arial" w:hAnsi="Arial" w:cs="Arial"/>
        </w:rPr>
        <w:t xml:space="preserve"> A partir da análise, ficou claro que a organização carece de uma presença digital mais estruturada, que será atendida pela criação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e posteriormente com o desenvolvimento de um sistema interno.</w:t>
      </w:r>
    </w:p>
    <w:p w14:paraId="5412DE09" w14:textId="77777777" w:rsidR="00BC0726" w:rsidRPr="004E44E8" w:rsidRDefault="00BC0726" w:rsidP="00BC0726">
      <w:pPr>
        <w:pStyle w:val="PargrafodaLista"/>
        <w:rPr>
          <w:rFonts w:ascii="Arial" w:hAnsi="Arial" w:cs="Arial"/>
        </w:rPr>
      </w:pPr>
    </w:p>
    <w:p w14:paraId="3B79FDC3" w14:textId="61F1FB86" w:rsidR="00BC0726" w:rsidRPr="004E44E8" w:rsidRDefault="00BC0726" w:rsidP="00BC0726">
      <w:pPr>
        <w:pStyle w:val="PargrafodaLista"/>
        <w:numPr>
          <w:ilvl w:val="0"/>
          <w:numId w:val="5"/>
        </w:numPr>
        <w:spacing w:line="360" w:lineRule="auto"/>
        <w:rPr>
          <w:rFonts w:ascii="Arial" w:eastAsia="Times New Roman" w:hAnsi="Arial" w:cs="Arial"/>
          <w:sz w:val="24"/>
          <w:szCs w:val="24"/>
        </w:rPr>
      </w:pPr>
      <w:r w:rsidRPr="004E44E8">
        <w:rPr>
          <w:rFonts w:ascii="Arial" w:eastAsia="Times New Roman" w:hAnsi="Arial" w:cs="Arial"/>
          <w:b/>
          <w:sz w:val="24"/>
          <w:szCs w:val="24"/>
        </w:rPr>
        <w:t>Desenvolvimento da</w:t>
      </w:r>
      <w:r w:rsidRPr="004E44E8">
        <w:rPr>
          <w:rFonts w:ascii="Arial" w:eastAsia="Times New Roman" w:hAnsi="Arial" w:cs="Arial"/>
          <w:b/>
          <w:i/>
          <w:sz w:val="24"/>
          <w:szCs w:val="24"/>
        </w:rPr>
        <w:t xml:space="preserve"> landing </w:t>
      </w:r>
      <w:proofErr w:type="spellStart"/>
      <w:r w:rsidRPr="004E44E8">
        <w:rPr>
          <w:rFonts w:ascii="Arial" w:eastAsia="Times New Roman" w:hAnsi="Arial" w:cs="Arial"/>
          <w:b/>
          <w:i/>
          <w:sz w:val="24"/>
          <w:szCs w:val="24"/>
        </w:rPr>
        <w:t>page</w:t>
      </w:r>
      <w:proofErr w:type="spellEnd"/>
      <w:r w:rsidRPr="004E44E8">
        <w:rPr>
          <w:rFonts w:ascii="Arial" w:eastAsia="Times New Roman" w:hAnsi="Arial" w:cs="Arial"/>
          <w:b/>
          <w:sz w:val="24"/>
          <w:szCs w:val="24"/>
        </w:rPr>
        <w:t>:</w:t>
      </w:r>
      <w:r w:rsidRPr="004E44E8">
        <w:rPr>
          <w:rFonts w:ascii="Arial" w:eastAsia="Times New Roman" w:hAnsi="Arial" w:cs="Arial"/>
          <w:sz w:val="24"/>
          <w:szCs w:val="24"/>
        </w:rPr>
        <w:t xml:space="preserve"> A </w:t>
      </w:r>
      <w:r w:rsidRPr="004E44E8">
        <w:rPr>
          <w:rFonts w:ascii="Arial" w:eastAsia="Times New Roman" w:hAnsi="Arial" w:cs="Arial"/>
          <w:i/>
          <w:sz w:val="24"/>
          <w:szCs w:val="24"/>
        </w:rPr>
        <w:t xml:space="preserve">landing </w:t>
      </w:r>
      <w:proofErr w:type="spellStart"/>
      <w:r w:rsidRPr="004E44E8">
        <w:rPr>
          <w:rFonts w:ascii="Arial" w:eastAsia="Times New Roman" w:hAnsi="Arial" w:cs="Arial"/>
          <w:i/>
          <w:sz w:val="24"/>
          <w:szCs w:val="24"/>
        </w:rPr>
        <w:t>page</w:t>
      </w:r>
      <w:proofErr w:type="spellEnd"/>
      <w:r w:rsidRPr="004E44E8">
        <w:rPr>
          <w:rFonts w:ascii="Arial" w:eastAsia="Times New Roman" w:hAnsi="Arial" w:cs="Arial"/>
          <w:sz w:val="24"/>
          <w:szCs w:val="24"/>
        </w:rPr>
        <w:t xml:space="preserve"> foi finalizada com sucesso, utilizando </w:t>
      </w:r>
      <w:proofErr w:type="spellStart"/>
      <w:r w:rsidRPr="004E44E8">
        <w:rPr>
          <w:rFonts w:ascii="Arial" w:eastAsia="Times New Roman" w:hAnsi="Arial" w:cs="Arial"/>
          <w:i/>
          <w:sz w:val="24"/>
          <w:szCs w:val="24"/>
        </w:rPr>
        <w:t>JavaScript</w:t>
      </w:r>
      <w:proofErr w:type="spellEnd"/>
      <w:r w:rsidRPr="004E44E8">
        <w:rPr>
          <w:rFonts w:ascii="Arial" w:eastAsia="Times New Roman" w:hAnsi="Arial" w:cs="Arial"/>
          <w:sz w:val="24"/>
          <w:szCs w:val="24"/>
        </w:rPr>
        <w:t>, HTML5 e CSS3, garantindo responsividade tanto para telas maiores quanto para dispositivos móveis. A aplicação oferece boa capacidade de adaptação e interatividade, com um visual alinhado às exigências da ONG.</w:t>
      </w:r>
    </w:p>
    <w:p w14:paraId="29F5C1A7" w14:textId="15361A7F" w:rsidR="00BC0726" w:rsidRPr="004E44E8" w:rsidRDefault="00BC0726" w:rsidP="00BC0726">
      <w:pPr>
        <w:numPr>
          <w:ilvl w:val="0"/>
          <w:numId w:val="5"/>
        </w:numPr>
        <w:spacing w:line="360" w:lineRule="auto"/>
        <w:jc w:val="both"/>
        <w:rPr>
          <w:rFonts w:ascii="Arial" w:hAnsi="Arial" w:cs="Arial"/>
        </w:rPr>
      </w:pPr>
      <w:r w:rsidRPr="004E44E8">
        <w:rPr>
          <w:rFonts w:ascii="Arial" w:hAnsi="Arial" w:cs="Arial"/>
          <w:b/>
        </w:rPr>
        <w:t>Mapeamento dos Processos:</w:t>
      </w:r>
      <w:r w:rsidRPr="004E44E8">
        <w:rPr>
          <w:rFonts w:ascii="Arial" w:hAnsi="Arial" w:cs="Arial"/>
        </w:rPr>
        <w:t xml:space="preserve"> Com base nos artefatos desenvolvidos no 2º semestre, foi possível compreender mais profundamente as atividades realizadas pela organização, bem como a interação com seus atores. Esse mapeamento contribuiu significativamente para a visualização do fluxo de trabalho, ampliando nosso entendimento das necessidades da ONG, o que será crucial para os próximos semestres no desenvolvimento do sistema integrado.</w:t>
      </w:r>
    </w:p>
    <w:p w14:paraId="05B6C866" w14:textId="77777777" w:rsidR="00727636" w:rsidRPr="004E44E8" w:rsidRDefault="00727636" w:rsidP="00534563">
      <w:pPr>
        <w:spacing w:line="360" w:lineRule="auto"/>
        <w:jc w:val="both"/>
        <w:rPr>
          <w:rFonts w:ascii="Arial" w:hAnsi="Arial" w:cs="Arial"/>
        </w:rPr>
      </w:pPr>
    </w:p>
    <w:p w14:paraId="5032B22B" w14:textId="77777777" w:rsidR="00727636" w:rsidRPr="004E44E8" w:rsidRDefault="00727636" w:rsidP="00534563">
      <w:pPr>
        <w:spacing w:line="360" w:lineRule="auto"/>
        <w:rPr>
          <w:rFonts w:ascii="Arial" w:hAnsi="Arial" w:cs="Arial"/>
        </w:rPr>
      </w:pPr>
    </w:p>
    <w:p w14:paraId="43E9EF8A" w14:textId="77777777" w:rsidR="00727636" w:rsidRPr="004E44E8" w:rsidRDefault="00727636" w:rsidP="00534563">
      <w:pPr>
        <w:pStyle w:val="Ttulo1"/>
        <w:numPr>
          <w:ilvl w:val="0"/>
          <w:numId w:val="7"/>
        </w:numPr>
        <w:spacing w:line="360" w:lineRule="auto"/>
        <w:rPr>
          <w:rFonts w:ascii="Arial" w:hAnsi="Arial" w:cs="Arial"/>
          <w:sz w:val="26"/>
          <w:szCs w:val="26"/>
        </w:rPr>
      </w:pPr>
      <w:bookmarkStart w:id="26" w:name="_Toc201044802"/>
      <w:r w:rsidRPr="004E44E8">
        <w:rPr>
          <w:rFonts w:ascii="Arial" w:hAnsi="Arial" w:cs="Arial"/>
          <w:sz w:val="26"/>
          <w:szCs w:val="26"/>
        </w:rPr>
        <w:t>CONSIDERAÇÕES FINAIS</w:t>
      </w:r>
      <w:bookmarkEnd w:id="26"/>
    </w:p>
    <w:p w14:paraId="00976BC3" w14:textId="77777777" w:rsidR="00727636" w:rsidRPr="004E44E8" w:rsidRDefault="00727636" w:rsidP="00534563">
      <w:pPr>
        <w:spacing w:line="360" w:lineRule="auto"/>
        <w:ind w:left="720"/>
        <w:rPr>
          <w:rFonts w:ascii="Arial" w:hAnsi="Arial" w:cs="Arial"/>
          <w:b/>
          <w:sz w:val="28"/>
          <w:szCs w:val="28"/>
        </w:rPr>
      </w:pPr>
    </w:p>
    <w:p w14:paraId="4C0DB729"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O projeto de desenvolvimento de uma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para a GAA representou uma oportunidade concreta de aplicar, de forma prática e contextualizada, os conhecimentos adquiridos na disciplina de Engenharia de Software, Programação Web e Lógica de Algoritmo. O objetivo geral, que consiste em propor uma solução tecnológica eficaz e acessível para ampliar a visibilidade, apoiadores e recursos da ONG, foi amplamente contemplado nas etapas executadas até o momento. </w:t>
      </w:r>
    </w:p>
    <w:p w14:paraId="453876E3" w14:textId="1B784B38" w:rsidR="00727636" w:rsidRPr="004E44E8" w:rsidRDefault="002A7B35" w:rsidP="00534563">
      <w:pPr>
        <w:spacing w:line="360" w:lineRule="auto"/>
        <w:ind w:firstLine="708"/>
        <w:jc w:val="both"/>
        <w:rPr>
          <w:rFonts w:ascii="Arial" w:hAnsi="Arial" w:cs="Arial"/>
        </w:rPr>
      </w:pPr>
      <w:r w:rsidRPr="004E44E8">
        <w:rPr>
          <w:rFonts w:ascii="Arial" w:hAnsi="Arial" w:cs="Arial"/>
        </w:rPr>
        <w:t xml:space="preserve">Todos os artefatos desenvolvidos permitiram </w:t>
      </w:r>
      <w:r w:rsidR="002F386C" w:rsidRPr="004E44E8">
        <w:rPr>
          <w:rFonts w:ascii="Arial" w:hAnsi="Arial" w:cs="Arial"/>
        </w:rPr>
        <w:t>estruturar e consolidar a primeira parte do</w:t>
      </w:r>
      <w:r w:rsidRPr="004E44E8">
        <w:rPr>
          <w:rFonts w:ascii="Arial" w:hAnsi="Arial" w:cs="Arial"/>
        </w:rPr>
        <w:t xml:space="preserve"> projeto iniciado no primeiro semestre de 2025, com o intuito de auxiliar a Amparo e Alívio acerca da visibilidade e otimização de seus processos</w:t>
      </w:r>
      <w:r w:rsidR="00727636" w:rsidRPr="004E44E8">
        <w:rPr>
          <w:rFonts w:ascii="Arial" w:hAnsi="Arial" w:cs="Arial"/>
        </w:rPr>
        <w:t xml:space="preserve">. </w:t>
      </w:r>
    </w:p>
    <w:p w14:paraId="2235C359"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lastRenderedPageBreak/>
        <w:t>A modelagem dos processos, a construção do diagrama de classes e o planejamento da arquitetura da aplicação revelaram-se etapas fundamentais para garantir a aderência do sistema às necessidades reais da instituição. A escolha por uma aplicação web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utilizando nessa primeira etapa </w:t>
      </w:r>
      <w:proofErr w:type="spellStart"/>
      <w:r w:rsidRPr="004E44E8">
        <w:rPr>
          <w:rFonts w:ascii="Arial" w:hAnsi="Arial" w:cs="Arial"/>
          <w:i/>
        </w:rPr>
        <w:t>JavaScript</w:t>
      </w:r>
      <w:proofErr w:type="spellEnd"/>
      <w:r w:rsidRPr="004E44E8">
        <w:rPr>
          <w:rFonts w:ascii="Arial" w:hAnsi="Arial" w:cs="Arial"/>
        </w:rPr>
        <w:t xml:space="preserve">, </w:t>
      </w:r>
      <w:r w:rsidRPr="004E44E8">
        <w:rPr>
          <w:rFonts w:ascii="Arial" w:hAnsi="Arial" w:cs="Arial"/>
          <w:i/>
        </w:rPr>
        <w:t>HTM5</w:t>
      </w:r>
      <w:r w:rsidRPr="004E44E8">
        <w:rPr>
          <w:rFonts w:ascii="Arial" w:hAnsi="Arial" w:cs="Arial"/>
        </w:rPr>
        <w:t xml:space="preserve"> e </w:t>
      </w:r>
      <w:r w:rsidRPr="004E44E8">
        <w:rPr>
          <w:rFonts w:ascii="Arial" w:hAnsi="Arial" w:cs="Arial"/>
          <w:i/>
        </w:rPr>
        <w:t>CSS3</w:t>
      </w:r>
      <w:r w:rsidRPr="004E44E8">
        <w:rPr>
          <w:rFonts w:ascii="Arial" w:hAnsi="Arial" w:cs="Arial"/>
        </w:rPr>
        <w:t xml:space="preserve">, - e posteriormente, </w:t>
      </w:r>
      <w:proofErr w:type="spellStart"/>
      <w:r w:rsidRPr="004E44E8">
        <w:rPr>
          <w:rFonts w:ascii="Arial" w:hAnsi="Arial" w:cs="Arial"/>
          <w:i/>
        </w:rPr>
        <w:t>React</w:t>
      </w:r>
      <w:proofErr w:type="spellEnd"/>
      <w:r w:rsidRPr="004E44E8">
        <w:rPr>
          <w:rFonts w:ascii="Arial" w:hAnsi="Arial" w:cs="Arial"/>
          <w:i/>
        </w:rPr>
        <w:t xml:space="preserve"> e PostgreSQL</w:t>
      </w:r>
      <w:r w:rsidRPr="004E44E8">
        <w:rPr>
          <w:rFonts w:ascii="Arial" w:hAnsi="Arial" w:cs="Arial"/>
        </w:rPr>
        <w:t xml:space="preserve"> - aponta para uma solução moderna, escalável e com boa capacidade de adaptação, mesmo diante das limitações tecnológicas observadas no ambiente da organização. </w:t>
      </w:r>
    </w:p>
    <w:p w14:paraId="039401DB"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Ainda assim, algumas fragilidades foram identificadas e merecem atenção contínua, como: </w:t>
      </w:r>
    </w:p>
    <w:p w14:paraId="6017DDD6" w14:textId="77777777" w:rsidR="00727636" w:rsidRPr="004E44E8" w:rsidRDefault="00727636" w:rsidP="00534563">
      <w:pPr>
        <w:numPr>
          <w:ilvl w:val="0"/>
          <w:numId w:val="9"/>
        </w:numPr>
        <w:spacing w:line="360" w:lineRule="auto"/>
        <w:jc w:val="both"/>
        <w:rPr>
          <w:rFonts w:ascii="Arial" w:hAnsi="Arial" w:cs="Arial"/>
        </w:rPr>
      </w:pPr>
      <w:r w:rsidRPr="004E44E8">
        <w:rPr>
          <w:rFonts w:ascii="Arial" w:eastAsia="Arial" w:hAnsi="Arial" w:cs="Arial"/>
        </w:rPr>
        <w:t xml:space="preserve"> </w:t>
      </w:r>
      <w:r w:rsidRPr="004E44E8">
        <w:rPr>
          <w:rFonts w:ascii="Arial" w:hAnsi="Arial" w:cs="Arial"/>
        </w:rPr>
        <w:t xml:space="preserve">A limitação de recursos tecnológicos da instituição (infraestrutura e equipamentos); </w:t>
      </w:r>
    </w:p>
    <w:p w14:paraId="0EA64C30" w14:textId="77777777" w:rsidR="00727636" w:rsidRPr="004E44E8" w:rsidRDefault="00727636" w:rsidP="00534563">
      <w:pPr>
        <w:spacing w:line="360" w:lineRule="auto"/>
        <w:ind w:left="928"/>
        <w:jc w:val="both"/>
        <w:rPr>
          <w:rFonts w:ascii="Arial" w:hAnsi="Arial" w:cs="Arial"/>
        </w:rPr>
      </w:pPr>
    </w:p>
    <w:p w14:paraId="1CC58111" w14:textId="77777777" w:rsidR="00727636" w:rsidRPr="004E44E8" w:rsidRDefault="00727636" w:rsidP="00534563">
      <w:pPr>
        <w:numPr>
          <w:ilvl w:val="0"/>
          <w:numId w:val="9"/>
        </w:numPr>
        <w:spacing w:line="360" w:lineRule="auto"/>
        <w:jc w:val="both"/>
        <w:rPr>
          <w:rFonts w:ascii="Arial" w:hAnsi="Arial" w:cs="Arial"/>
        </w:rPr>
      </w:pPr>
      <w:r w:rsidRPr="004E44E8">
        <w:rPr>
          <w:rFonts w:ascii="Arial" w:eastAsia="Arial" w:hAnsi="Arial" w:cs="Arial"/>
        </w:rPr>
        <w:t xml:space="preserve"> </w:t>
      </w:r>
      <w:r w:rsidRPr="004E44E8">
        <w:rPr>
          <w:rFonts w:ascii="Arial" w:hAnsi="Arial" w:cs="Arial"/>
        </w:rPr>
        <w:t xml:space="preserve">A dificuldade de alguns colaboradores em lidar com novas tecnologias, o que exigirá um plano de capacitação e suporte contínuo; </w:t>
      </w:r>
    </w:p>
    <w:p w14:paraId="5FF5226B" w14:textId="77777777" w:rsidR="00727636" w:rsidRPr="004E44E8" w:rsidRDefault="00727636" w:rsidP="00534563">
      <w:pPr>
        <w:spacing w:line="360" w:lineRule="auto"/>
        <w:jc w:val="both"/>
        <w:rPr>
          <w:rFonts w:ascii="Arial" w:hAnsi="Arial" w:cs="Arial"/>
        </w:rPr>
      </w:pPr>
    </w:p>
    <w:p w14:paraId="5A365A61" w14:textId="77777777" w:rsidR="00727636" w:rsidRPr="004E44E8" w:rsidRDefault="00727636" w:rsidP="00534563">
      <w:pPr>
        <w:numPr>
          <w:ilvl w:val="0"/>
          <w:numId w:val="9"/>
        </w:numPr>
        <w:spacing w:line="360" w:lineRule="auto"/>
        <w:jc w:val="both"/>
        <w:rPr>
          <w:rFonts w:ascii="Arial" w:hAnsi="Arial" w:cs="Arial"/>
        </w:rPr>
      </w:pPr>
      <w:r w:rsidRPr="004E44E8">
        <w:rPr>
          <w:rFonts w:ascii="Arial" w:eastAsia="Arial" w:hAnsi="Arial" w:cs="Arial"/>
        </w:rPr>
        <w:t xml:space="preserve"> </w:t>
      </w:r>
      <w:r w:rsidRPr="004E44E8">
        <w:rPr>
          <w:rFonts w:ascii="Arial" w:hAnsi="Arial" w:cs="Arial"/>
        </w:rPr>
        <w:t xml:space="preserve">A dependência de poucos membros para decisões e processos internos, o que reforça a importância da automação e descentralização via sistema. </w:t>
      </w:r>
    </w:p>
    <w:p w14:paraId="72363093" w14:textId="77777777" w:rsidR="00727636" w:rsidRPr="004E44E8" w:rsidRDefault="00727636" w:rsidP="00534563">
      <w:pPr>
        <w:spacing w:line="360" w:lineRule="auto"/>
        <w:jc w:val="both"/>
        <w:rPr>
          <w:rFonts w:ascii="Arial" w:hAnsi="Arial" w:cs="Arial"/>
        </w:rPr>
      </w:pPr>
    </w:p>
    <w:p w14:paraId="23F2627A" w14:textId="6620682B" w:rsidR="00727636" w:rsidRPr="004E44E8" w:rsidRDefault="00727636" w:rsidP="00534563">
      <w:pPr>
        <w:spacing w:line="360" w:lineRule="auto"/>
        <w:ind w:firstLine="568"/>
        <w:jc w:val="both"/>
        <w:rPr>
          <w:rFonts w:ascii="Arial" w:hAnsi="Arial" w:cs="Arial"/>
        </w:rPr>
      </w:pPr>
      <w:r w:rsidRPr="004E44E8">
        <w:rPr>
          <w:rFonts w:ascii="Arial" w:hAnsi="Arial" w:cs="Arial"/>
        </w:rPr>
        <w:t xml:space="preserve">A continuidade do programa até sua conclusão final </w:t>
      </w:r>
      <w:r w:rsidR="002A7B35" w:rsidRPr="004E44E8">
        <w:rPr>
          <w:rFonts w:ascii="Arial" w:hAnsi="Arial" w:cs="Arial"/>
        </w:rPr>
        <w:t xml:space="preserve">prevista para 2027 </w:t>
      </w:r>
      <w:r w:rsidRPr="004E44E8">
        <w:rPr>
          <w:rFonts w:ascii="Arial" w:hAnsi="Arial" w:cs="Arial"/>
        </w:rPr>
        <w:t xml:space="preserve">será essencial para validar as funcionalidades planejadas e garantir a entrega de uma solução que traga benefícios reais e duradouros à Associação. Também será uma etapa importante para refinar o sistema a partir de feedback contínuo e testes de usabilidade com os usuários reais. </w:t>
      </w:r>
    </w:p>
    <w:p w14:paraId="24B8AB87"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Concluímos, assim, que este projeto de extensão tem impacto direto tanto na melhoria da gestão institucional da organização parceira quanto no processo formativo dos alunos envolvidos, promovendo uma experiência prática, crítica e socialmente relevante para a comunidade.</w:t>
      </w:r>
    </w:p>
    <w:p w14:paraId="5B991F46" w14:textId="77777777" w:rsidR="00727636" w:rsidRPr="004E44E8" w:rsidRDefault="00727636" w:rsidP="00534563">
      <w:pPr>
        <w:spacing w:line="360" w:lineRule="auto"/>
        <w:jc w:val="both"/>
        <w:rPr>
          <w:rFonts w:ascii="Arial" w:hAnsi="Arial" w:cs="Arial"/>
          <w:b/>
          <w:sz w:val="28"/>
          <w:szCs w:val="28"/>
        </w:rPr>
      </w:pPr>
    </w:p>
    <w:p w14:paraId="1C51BA57" w14:textId="77777777" w:rsidR="00727636" w:rsidRPr="004E44E8" w:rsidRDefault="00727636" w:rsidP="00534563">
      <w:pPr>
        <w:pStyle w:val="Ttulo1"/>
        <w:numPr>
          <w:ilvl w:val="0"/>
          <w:numId w:val="7"/>
        </w:numPr>
        <w:spacing w:line="360" w:lineRule="auto"/>
        <w:jc w:val="both"/>
        <w:rPr>
          <w:rFonts w:ascii="Arial" w:hAnsi="Arial" w:cs="Arial"/>
          <w:sz w:val="26"/>
          <w:szCs w:val="26"/>
        </w:rPr>
      </w:pPr>
      <w:r w:rsidRPr="004E44E8">
        <w:rPr>
          <w:rFonts w:ascii="Arial" w:eastAsia="Arial" w:hAnsi="Arial" w:cs="Arial"/>
          <w:sz w:val="26"/>
          <w:szCs w:val="26"/>
        </w:rPr>
        <w:t xml:space="preserve"> </w:t>
      </w:r>
      <w:bookmarkStart w:id="27" w:name="_Toc201044803"/>
      <w:r w:rsidRPr="004E44E8">
        <w:rPr>
          <w:rFonts w:ascii="Arial" w:hAnsi="Arial" w:cs="Arial"/>
          <w:sz w:val="26"/>
          <w:szCs w:val="26"/>
        </w:rPr>
        <w:t>CONTRIBUIÇÕES DA UCE PARA A FORMAÇÃO DISCENTE</w:t>
      </w:r>
      <w:bookmarkEnd w:id="27"/>
    </w:p>
    <w:p w14:paraId="06666364" w14:textId="77777777" w:rsidR="00727636" w:rsidRPr="004E44E8" w:rsidRDefault="00727636" w:rsidP="00534563">
      <w:pPr>
        <w:spacing w:line="360" w:lineRule="auto"/>
        <w:rPr>
          <w:rFonts w:ascii="Arial" w:hAnsi="Arial" w:cs="Arial"/>
          <w:b/>
          <w:bCs/>
          <w:sz w:val="28"/>
          <w:szCs w:val="28"/>
        </w:rPr>
      </w:pPr>
    </w:p>
    <w:p w14:paraId="20FFA741" w14:textId="77777777" w:rsidR="00727636" w:rsidRPr="004E44E8" w:rsidRDefault="00727636" w:rsidP="00534563">
      <w:pPr>
        <w:spacing w:line="360" w:lineRule="auto"/>
        <w:ind w:firstLine="851"/>
        <w:jc w:val="both"/>
        <w:rPr>
          <w:rFonts w:ascii="Arial" w:hAnsi="Arial" w:cs="Arial"/>
        </w:rPr>
      </w:pPr>
      <w:r w:rsidRPr="004E44E8">
        <w:rPr>
          <w:rFonts w:ascii="Arial" w:hAnsi="Arial" w:cs="Arial"/>
        </w:rPr>
        <w:t xml:space="preserve">A participação dos discentes representou uma experiência acadêmica e profissional profundamente enriquecedora, proporcionando o desenvolvimento de competências técnicas, sociais e humanas de forma integrada. Ao aplicar a Engenharia </w:t>
      </w:r>
      <w:r w:rsidRPr="004E44E8">
        <w:rPr>
          <w:rFonts w:ascii="Arial" w:hAnsi="Arial" w:cs="Arial"/>
        </w:rPr>
        <w:lastRenderedPageBreak/>
        <w:t xml:space="preserve">de Software em um caso real, voltado ao atendimento das demandas de uma organização da sociedade civil, nós alunos fomos desafiados a ir além dos conceitos teóricos, promovendo a prática da cidadania ativa e da responsabilidade social. </w:t>
      </w:r>
    </w:p>
    <w:p w14:paraId="0AC03DBC"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Durante o desenvolvimento do programa, atuamos em todas as fases do ciclo de vida de um sistema, conforme previsto pela Estrutura Analítica do Projeto (EAP), organizada segundo as diretrizes do PMBOK. Essa abordagem nos permitiu compreender a importância do planejamento, da divisão de tarefas (pacotes de trabalho) e do controle do progresso em projetos reais, ainda que em ambiente acadêmico. </w:t>
      </w:r>
    </w:p>
    <w:p w14:paraId="5DF7F4D3" w14:textId="77777777" w:rsidR="002F386C" w:rsidRPr="004E44E8" w:rsidRDefault="002F386C" w:rsidP="002F386C">
      <w:pPr>
        <w:spacing w:line="360" w:lineRule="auto"/>
        <w:ind w:firstLine="708"/>
        <w:jc w:val="both"/>
        <w:rPr>
          <w:rFonts w:ascii="Arial" w:hAnsi="Arial" w:cs="Arial"/>
        </w:rPr>
      </w:pPr>
      <w:r w:rsidRPr="004E44E8">
        <w:rPr>
          <w:rFonts w:ascii="Arial" w:hAnsi="Arial" w:cs="Arial"/>
        </w:rPr>
        <w:t xml:space="preserve">A elaboração dos artefatos e o contato direto com os responsáveis da GAA nos permitiram vivenciar situações típicas do cotidiano de um analista de sistemas — como a identificação de requisitos, a mediação entre interesses diversos e a adaptação de soluções às limitações reais do cliente (tecnológicas, financeiras e estruturais). Além disso, o desenvolvimento da </w:t>
      </w:r>
      <w:r w:rsidRPr="004E44E8">
        <w:rPr>
          <w:rFonts w:ascii="Arial" w:hAnsi="Arial" w:cs="Arial"/>
          <w:i/>
        </w:rPr>
        <w:t xml:space="preserve">landing </w:t>
      </w:r>
      <w:proofErr w:type="spellStart"/>
      <w:r w:rsidRPr="004E44E8">
        <w:rPr>
          <w:rFonts w:ascii="Arial" w:hAnsi="Arial" w:cs="Arial"/>
          <w:i/>
        </w:rPr>
        <w:t>page</w:t>
      </w:r>
      <w:proofErr w:type="spellEnd"/>
      <w:r w:rsidRPr="004E44E8">
        <w:rPr>
          <w:rFonts w:ascii="Arial" w:hAnsi="Arial" w:cs="Arial"/>
        </w:rPr>
        <w:t xml:space="preserve"> foi uma oportunidade de aplicar os conhecimentos adquiridos em disciplinas como 'programação web', o que nos inseriu ainda mais no universo da programação e do design — habilidades essenciais para o portfólio de um analista de sistemas.</w:t>
      </w:r>
    </w:p>
    <w:p w14:paraId="0C78349F" w14:textId="77777777" w:rsidR="002F386C" w:rsidRPr="004E44E8" w:rsidRDefault="002F386C" w:rsidP="002F386C">
      <w:pPr>
        <w:spacing w:line="360" w:lineRule="auto"/>
        <w:ind w:firstLine="708"/>
        <w:jc w:val="both"/>
        <w:rPr>
          <w:rFonts w:ascii="Arial" w:hAnsi="Arial" w:cs="Arial"/>
        </w:rPr>
      </w:pPr>
    </w:p>
    <w:p w14:paraId="39BF2299" w14:textId="77777777" w:rsidR="002F386C" w:rsidRPr="004E44E8" w:rsidRDefault="002F386C" w:rsidP="002F386C">
      <w:pPr>
        <w:spacing w:line="360" w:lineRule="auto"/>
        <w:ind w:firstLine="708"/>
        <w:jc w:val="both"/>
        <w:rPr>
          <w:rFonts w:ascii="Arial" w:hAnsi="Arial" w:cs="Arial"/>
        </w:rPr>
      </w:pPr>
      <w:r w:rsidRPr="004E44E8">
        <w:rPr>
          <w:rFonts w:ascii="Arial" w:hAnsi="Arial" w:cs="Arial"/>
        </w:rPr>
        <w:t>Esse processo também nos proporcionou uma compreensão mais profunda da importância da comunicação e colaboração em equipe, aspectos fundamentais para o sucesso de qualquer desenvolvimento de sistemas. A interação contínua com os membros da ONG foi crucial para adaptar as soluções de maneira flexível, considerando não apenas a realidade do cliente, mas também o impacto direto que essas soluções teriam na eficiência dos processos internos da instituição.</w:t>
      </w:r>
    </w:p>
    <w:p w14:paraId="16EC0841" w14:textId="77777777" w:rsidR="002F386C" w:rsidRPr="004E44E8" w:rsidRDefault="002F386C" w:rsidP="002F386C">
      <w:pPr>
        <w:spacing w:line="360" w:lineRule="auto"/>
        <w:ind w:firstLine="708"/>
        <w:jc w:val="both"/>
        <w:rPr>
          <w:rFonts w:ascii="Arial" w:hAnsi="Arial" w:cs="Arial"/>
        </w:rPr>
      </w:pPr>
    </w:p>
    <w:p w14:paraId="25AD6B18"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 xml:space="preserve">A vinculação do projeto aos Objetivos de Desenvolvimento Sustentável (ODS) da ONU, evidenciada no TAP, reforçou o compromisso da proposta pedagógica com a formação de profissionais conscientes de seu papel na transformação social. A missão foi clara: contribuir com a digitalização de uma ONG e, simultaneamente, formar profissionais éticos, críticos e preparados para a realidade do mercado e da comunidade. </w:t>
      </w:r>
    </w:p>
    <w:p w14:paraId="08F23B3C" w14:textId="77777777" w:rsidR="00727636" w:rsidRPr="004E44E8" w:rsidRDefault="00727636" w:rsidP="00534563">
      <w:pPr>
        <w:spacing w:line="360" w:lineRule="auto"/>
        <w:ind w:firstLine="708"/>
        <w:jc w:val="both"/>
        <w:rPr>
          <w:rFonts w:ascii="Arial" w:hAnsi="Arial" w:cs="Arial"/>
        </w:rPr>
      </w:pPr>
      <w:r w:rsidRPr="004E44E8">
        <w:rPr>
          <w:rFonts w:ascii="Arial" w:hAnsi="Arial" w:cs="Arial"/>
        </w:rPr>
        <w:t>Em suma, a UCE foi uma oportunidade de crescimento significativo. Por meio de um projeto concreto, nós, discentes, fomos capazes de unir teoria e prática, nos aproximando da realidade de atuação profissional enquanto gerávamos impacto positivo para uma organização que promove a saúde e o bem-estar social.</w:t>
      </w:r>
    </w:p>
    <w:p w14:paraId="248226B1" w14:textId="77777777" w:rsidR="00192D6C" w:rsidRPr="004E44E8" w:rsidRDefault="00192D6C" w:rsidP="00534563">
      <w:pPr>
        <w:spacing w:line="360" w:lineRule="auto"/>
        <w:ind w:firstLine="708"/>
        <w:jc w:val="both"/>
        <w:rPr>
          <w:rFonts w:ascii="Arial" w:hAnsi="Arial" w:cs="Arial"/>
        </w:rPr>
      </w:pPr>
    </w:p>
    <w:p w14:paraId="4FD71329" w14:textId="1F4620B7" w:rsidR="00727636" w:rsidRPr="004E44E8" w:rsidRDefault="00192D6C" w:rsidP="00534563">
      <w:pPr>
        <w:pStyle w:val="Ttulo1"/>
        <w:numPr>
          <w:ilvl w:val="0"/>
          <w:numId w:val="7"/>
        </w:numPr>
        <w:spacing w:line="360" w:lineRule="auto"/>
        <w:jc w:val="both"/>
        <w:rPr>
          <w:rFonts w:ascii="Arial" w:hAnsi="Arial" w:cs="Arial"/>
          <w:sz w:val="26"/>
          <w:szCs w:val="26"/>
        </w:rPr>
      </w:pPr>
      <w:bookmarkStart w:id="28" w:name="_Toc201044804"/>
      <w:r w:rsidRPr="004E44E8">
        <w:rPr>
          <w:rFonts w:ascii="Arial" w:hAnsi="Arial" w:cs="Arial"/>
          <w:sz w:val="26"/>
          <w:szCs w:val="26"/>
        </w:rPr>
        <w:lastRenderedPageBreak/>
        <w:t>REFERÊNCIAS</w:t>
      </w:r>
      <w:bookmarkEnd w:id="28"/>
    </w:p>
    <w:p w14:paraId="6061DB27" w14:textId="77777777" w:rsidR="00192D6C" w:rsidRPr="004E44E8" w:rsidRDefault="00192D6C" w:rsidP="00534563">
      <w:pPr>
        <w:spacing w:line="360" w:lineRule="auto"/>
        <w:rPr>
          <w:rFonts w:ascii="Arial" w:hAnsi="Arial" w:cs="Arial"/>
        </w:rPr>
      </w:pPr>
    </w:p>
    <w:p w14:paraId="4E13F0A7" w14:textId="3F84B2D0" w:rsidR="00585137" w:rsidRPr="004E44E8" w:rsidRDefault="00585137" w:rsidP="00585137">
      <w:pPr>
        <w:spacing w:line="360" w:lineRule="auto"/>
        <w:rPr>
          <w:rFonts w:ascii="Arial" w:hAnsi="Arial" w:cs="Arial"/>
        </w:rPr>
      </w:pPr>
      <w:r w:rsidRPr="004E44E8">
        <w:rPr>
          <w:rFonts w:ascii="Arial" w:hAnsi="Arial" w:cs="Arial"/>
        </w:rPr>
        <w:t>ANÁLISE DE REQUISITOS. Modelo de Termo de Abertura de Projeto pronto (TAP). Disponível em: https://analisederequisitos.com.br/modelo-de-termo-de-abertura-de-projeto/. Acesso em: 15 jun. 2025.</w:t>
      </w:r>
    </w:p>
    <w:p w14:paraId="6E0402B8" w14:textId="77777777" w:rsidR="00585137" w:rsidRPr="004E44E8" w:rsidRDefault="00585137" w:rsidP="00585137">
      <w:pPr>
        <w:spacing w:line="360" w:lineRule="auto"/>
        <w:rPr>
          <w:rFonts w:ascii="Arial" w:hAnsi="Arial" w:cs="Arial"/>
        </w:rPr>
      </w:pPr>
    </w:p>
    <w:p w14:paraId="2AE934B2" w14:textId="265820C4" w:rsidR="00585137" w:rsidRPr="004E44E8" w:rsidRDefault="00585137" w:rsidP="00585137">
      <w:pPr>
        <w:spacing w:line="360" w:lineRule="auto"/>
        <w:rPr>
          <w:rFonts w:ascii="Arial" w:hAnsi="Arial" w:cs="Arial"/>
        </w:rPr>
      </w:pPr>
      <w:r w:rsidRPr="004E44E8">
        <w:rPr>
          <w:rFonts w:ascii="Arial" w:hAnsi="Arial" w:cs="Arial"/>
        </w:rPr>
        <w:t>BEZERRA, J. Diagrama de sequência. In: COLABORA. Análise orientada a objetos. Disponível em: https://conteudo.colaboraread.com.br/202002/INTERATIVAS_2_0/ANALISE_ORIENTADA_A_OBJETOS/LIVRO_DIGITAL/npf_u4s2.html. Acesso em: 15 jun. 2025.</w:t>
      </w:r>
    </w:p>
    <w:p w14:paraId="4F976136" w14:textId="77777777" w:rsidR="00585137" w:rsidRPr="004E44E8" w:rsidRDefault="00585137" w:rsidP="00585137">
      <w:pPr>
        <w:spacing w:line="360" w:lineRule="auto"/>
        <w:rPr>
          <w:rFonts w:ascii="Arial" w:hAnsi="Arial" w:cs="Arial"/>
        </w:rPr>
      </w:pPr>
    </w:p>
    <w:p w14:paraId="7D793891" w14:textId="45E36CBE" w:rsidR="00585137" w:rsidRPr="004E44E8" w:rsidRDefault="00585137" w:rsidP="00585137">
      <w:pPr>
        <w:spacing w:line="360" w:lineRule="auto"/>
        <w:rPr>
          <w:rFonts w:ascii="Arial" w:hAnsi="Arial" w:cs="Arial"/>
        </w:rPr>
      </w:pPr>
      <w:r w:rsidRPr="004E44E8">
        <w:rPr>
          <w:rFonts w:ascii="Arial" w:hAnsi="Arial" w:cs="Arial"/>
        </w:rPr>
        <w:t>COMPUTER TI. Portabilidade: Conceito, Benefícios e Desafios. Disponível em: https://computerti.com.br/glossario/portabilidade-conceito-beneficios-desafios/. Acesso em: 16 jun. 2025.</w:t>
      </w:r>
    </w:p>
    <w:p w14:paraId="2E7C1EB8" w14:textId="77777777" w:rsidR="00585137" w:rsidRPr="004E44E8" w:rsidRDefault="00585137" w:rsidP="00585137">
      <w:pPr>
        <w:spacing w:line="360" w:lineRule="auto"/>
        <w:rPr>
          <w:rFonts w:ascii="Arial" w:hAnsi="Arial" w:cs="Arial"/>
        </w:rPr>
      </w:pPr>
    </w:p>
    <w:p w14:paraId="6AB33F0D" w14:textId="77777777" w:rsidR="00585137" w:rsidRPr="004E44E8" w:rsidRDefault="00585137" w:rsidP="00585137">
      <w:pPr>
        <w:spacing w:line="360" w:lineRule="auto"/>
        <w:rPr>
          <w:rFonts w:ascii="Arial" w:hAnsi="Arial" w:cs="Arial"/>
        </w:rPr>
      </w:pPr>
      <w:r w:rsidRPr="004E44E8">
        <w:rPr>
          <w:rFonts w:ascii="Arial" w:hAnsi="Arial" w:cs="Arial"/>
        </w:rPr>
        <w:t xml:space="preserve">ESPINHA, R. G. Matriz de rastreabilidade de requisitos: saiba como gerenciar as mudanças no escopo. </w:t>
      </w:r>
      <w:proofErr w:type="spellStart"/>
      <w:r w:rsidRPr="004E44E8">
        <w:rPr>
          <w:rFonts w:ascii="Arial" w:hAnsi="Arial" w:cs="Arial"/>
        </w:rPr>
        <w:t>Artia</w:t>
      </w:r>
      <w:proofErr w:type="spellEnd"/>
      <w:r w:rsidRPr="004E44E8">
        <w:rPr>
          <w:rFonts w:ascii="Arial" w:hAnsi="Arial" w:cs="Arial"/>
        </w:rPr>
        <w:t>. Disponível em: https://artia.com/blog/matriz-de-rastreabilidade/. Acesso em: 17 jun. 2025.</w:t>
      </w:r>
    </w:p>
    <w:p w14:paraId="7986B720" w14:textId="77777777" w:rsidR="00585137" w:rsidRPr="004E44E8" w:rsidRDefault="00585137" w:rsidP="00585137">
      <w:pPr>
        <w:spacing w:line="360" w:lineRule="auto"/>
        <w:rPr>
          <w:rFonts w:ascii="Arial" w:hAnsi="Arial" w:cs="Arial"/>
        </w:rPr>
      </w:pPr>
    </w:p>
    <w:p w14:paraId="402C4BEC" w14:textId="40CF80A0" w:rsidR="00585137" w:rsidRPr="004E44E8" w:rsidRDefault="00585137" w:rsidP="00585137">
      <w:pPr>
        <w:spacing w:line="360" w:lineRule="auto"/>
        <w:rPr>
          <w:rFonts w:ascii="Arial" w:hAnsi="Arial" w:cs="Arial"/>
        </w:rPr>
      </w:pPr>
      <w:r w:rsidRPr="004E44E8">
        <w:rPr>
          <w:rFonts w:ascii="Arial" w:hAnsi="Arial" w:cs="Arial"/>
        </w:rPr>
        <w:t xml:space="preserve">LUCAS, Carlos Alberto. Guia do Projeto: baseado no PMBOK (Project Management Body </w:t>
      </w:r>
      <w:proofErr w:type="spellStart"/>
      <w:r w:rsidRPr="004E44E8">
        <w:rPr>
          <w:rFonts w:ascii="Arial" w:hAnsi="Arial" w:cs="Arial"/>
        </w:rPr>
        <w:t>of</w:t>
      </w:r>
      <w:proofErr w:type="spellEnd"/>
      <w:r w:rsidRPr="004E44E8">
        <w:rPr>
          <w:rFonts w:ascii="Arial" w:hAnsi="Arial" w:cs="Arial"/>
        </w:rPr>
        <w:t xml:space="preserve"> </w:t>
      </w:r>
      <w:proofErr w:type="spellStart"/>
      <w:r w:rsidRPr="004E44E8">
        <w:rPr>
          <w:rFonts w:ascii="Arial" w:hAnsi="Arial" w:cs="Arial"/>
        </w:rPr>
        <w:t>Knowledge</w:t>
      </w:r>
      <w:proofErr w:type="spellEnd"/>
      <w:r w:rsidRPr="004E44E8">
        <w:rPr>
          <w:rFonts w:ascii="Arial" w:hAnsi="Arial" w:cs="Arial"/>
        </w:rPr>
        <w:t>). 276 p. Material didático.</w:t>
      </w:r>
    </w:p>
    <w:p w14:paraId="7E697BF7" w14:textId="77777777" w:rsidR="00585137" w:rsidRPr="004E44E8" w:rsidRDefault="00585137" w:rsidP="00585137">
      <w:pPr>
        <w:spacing w:line="360" w:lineRule="auto"/>
        <w:rPr>
          <w:rFonts w:ascii="Arial" w:hAnsi="Arial" w:cs="Arial"/>
        </w:rPr>
      </w:pPr>
    </w:p>
    <w:p w14:paraId="2FC5ADC4" w14:textId="2305E3E3" w:rsidR="00585137" w:rsidRPr="004E44E8" w:rsidRDefault="00585137" w:rsidP="00585137">
      <w:pPr>
        <w:spacing w:line="360" w:lineRule="auto"/>
        <w:rPr>
          <w:rFonts w:ascii="Arial" w:hAnsi="Arial" w:cs="Arial"/>
        </w:rPr>
      </w:pPr>
      <w:r w:rsidRPr="004E44E8">
        <w:rPr>
          <w:rFonts w:ascii="Arial" w:hAnsi="Arial" w:cs="Arial"/>
        </w:rPr>
        <w:t>TOTVS. Proposta Comercial: O que é, tipos, como fazer e dicas. Disponível em: https://www.totvs.com/blog/gestao-de-vendas/proposta-comercial/. Acesso em: 14 jun. 2025.</w:t>
      </w:r>
    </w:p>
    <w:p w14:paraId="25215CBB" w14:textId="3FE9462B" w:rsidR="00192D6C" w:rsidRPr="004E44E8" w:rsidRDefault="00192D6C" w:rsidP="00A44FA2">
      <w:pPr>
        <w:spacing w:line="360" w:lineRule="auto"/>
        <w:rPr>
          <w:rFonts w:ascii="Arial" w:hAnsi="Arial" w:cs="Arial"/>
        </w:rPr>
      </w:pPr>
    </w:p>
    <w:sectPr w:rsidR="00192D6C" w:rsidRPr="004E44E8">
      <w:headerReference w:type="even" r:id="rId29"/>
      <w:headerReference w:type="default" r:id="rId30"/>
      <w:footerReference w:type="even" r:id="rId31"/>
      <w:footerReference w:type="default" r:id="rId32"/>
      <w:headerReference w:type="first" r:id="rId33"/>
      <w:footerReference w:type="first" r:id="rId34"/>
      <w:pgSz w:w="11906" w:h="16838"/>
      <w:pgMar w:top="851" w:right="1134" w:bottom="680" w:left="1701" w:header="0"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6688F" w14:textId="77777777" w:rsidR="002126B3" w:rsidRDefault="002126B3">
      <w:r>
        <w:separator/>
      </w:r>
    </w:p>
  </w:endnote>
  <w:endnote w:type="continuationSeparator" w:id="0">
    <w:p w14:paraId="6396DD41" w14:textId="77777777" w:rsidR="002126B3" w:rsidRDefault="00212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Symbol">
    <w:altName w:val="Arial Unicode MS"/>
    <w:charset w:val="02"/>
    <w:family w:val="auto"/>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charset w:val="01"/>
    <w:family w:val="auto"/>
    <w:pitch w:val="variable"/>
  </w:font>
  <w:font w:name="Lohit Devanagari">
    <w:altName w:val="Arial"/>
    <w:charset w:val="01"/>
    <w:family w:val="auto"/>
    <w:pitch w:val="variable"/>
  </w:font>
  <w:font w:name="Aptos Display">
    <w:altName w:val="Arial"/>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9D365" w14:textId="77777777" w:rsidR="007B7D13" w:rsidRDefault="007B7D13">
    <w:pPr>
      <w:pStyle w:val="Rodap"/>
    </w:pPr>
  </w:p>
  <w:p w14:paraId="4B5FC4E0" w14:textId="77777777" w:rsidR="007B7D13" w:rsidRDefault="007B7D13">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A9A4E" w14:textId="77777777" w:rsidR="007B7D13" w:rsidRDefault="007B7D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7A335" w14:textId="77777777" w:rsidR="007B7D13" w:rsidRDefault="007B7D13">
    <w:pPr>
      <w:pStyle w:val="Rodap"/>
    </w:pPr>
  </w:p>
  <w:p w14:paraId="70ECF055" w14:textId="77777777" w:rsidR="007B7D13" w:rsidRDefault="007B7D13">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9B3BC" w14:textId="77777777" w:rsidR="007B7D13" w:rsidRDefault="007B7D1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46911" w14:textId="77777777" w:rsidR="007B7D13" w:rsidRDefault="007B7D1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1B522" w14:textId="77777777" w:rsidR="007B7D13" w:rsidRDefault="007B7D13">
    <w:pPr>
      <w:pStyle w:val="Rodap"/>
      <w:jc w:val="right"/>
    </w:pPr>
    <w:r>
      <w:fldChar w:fldCharType="begin"/>
    </w:r>
    <w:r>
      <w:instrText xml:space="preserve"> PAGE </w:instrText>
    </w:r>
    <w:r>
      <w:fldChar w:fldCharType="separate"/>
    </w:r>
    <w:r w:rsidR="0091768B">
      <w:rPr>
        <w:noProof/>
      </w:rPr>
      <w:t>19</w:t>
    </w:r>
    <w:r>
      <w:fldChar w:fldCharType="end"/>
    </w:r>
  </w:p>
  <w:p w14:paraId="273EBE6F" w14:textId="77777777" w:rsidR="007B7D13" w:rsidRDefault="007B7D13">
    <w:pP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B820D" w14:textId="77777777" w:rsidR="007B7D13" w:rsidRDefault="007B7D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67BEA" w14:textId="77777777" w:rsidR="002126B3" w:rsidRDefault="002126B3">
      <w:r>
        <w:separator/>
      </w:r>
    </w:p>
  </w:footnote>
  <w:footnote w:type="continuationSeparator" w:id="0">
    <w:p w14:paraId="764AA92C" w14:textId="77777777" w:rsidR="002126B3" w:rsidRDefault="00212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5DC0A" w14:textId="77777777" w:rsidR="007B7D13" w:rsidRDefault="007B7D13">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BCF05" w14:textId="77777777" w:rsidR="007B7D13" w:rsidRDefault="007B7D1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BF8A3" w14:textId="77777777" w:rsidR="007B7D13" w:rsidRDefault="007B7D13">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EE1B4" w14:textId="77777777" w:rsidR="007B7D13" w:rsidRDefault="007B7D1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EBADB" w14:textId="77777777" w:rsidR="007B7D13" w:rsidRDefault="007B7D1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065DF" w14:textId="77777777" w:rsidR="007B7D13" w:rsidRDefault="007B7D13">
    <w:pPr>
      <w:pStyle w:val="Cabealho"/>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B76F2" w14:textId="77777777" w:rsidR="007B7D13" w:rsidRDefault="007B7D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lvlText w:val="%1."/>
      <w:lvlJc w:val="left"/>
      <w:pPr>
        <w:tabs>
          <w:tab w:val="num" w:pos="-75"/>
        </w:tabs>
        <w:ind w:left="-75" w:firstLine="0"/>
      </w:pPr>
    </w:lvl>
    <w:lvl w:ilvl="1">
      <w:start w:val="1"/>
      <w:numFmt w:val="none"/>
      <w:suff w:val="nothing"/>
      <w:lvlText w:val=""/>
      <w:lvlJc w:val="left"/>
      <w:pPr>
        <w:tabs>
          <w:tab w:val="num" w:pos="-75"/>
        </w:tabs>
        <w:ind w:left="-75" w:firstLine="0"/>
      </w:pPr>
    </w:lvl>
    <w:lvl w:ilvl="2">
      <w:start w:val="1"/>
      <w:numFmt w:val="none"/>
      <w:pStyle w:val="Ttulo3"/>
      <w:suff w:val="nothing"/>
      <w:lvlText w:val=""/>
      <w:lvlJc w:val="left"/>
      <w:pPr>
        <w:tabs>
          <w:tab w:val="num" w:pos="-75"/>
        </w:tabs>
        <w:ind w:left="-75" w:firstLine="0"/>
      </w:pPr>
    </w:lvl>
    <w:lvl w:ilvl="3">
      <w:start w:val="1"/>
      <w:numFmt w:val="none"/>
      <w:pStyle w:val="Ttulo4"/>
      <w:suff w:val="nothing"/>
      <w:lvlText w:val=""/>
      <w:lvlJc w:val="left"/>
      <w:pPr>
        <w:tabs>
          <w:tab w:val="num" w:pos="-75"/>
        </w:tabs>
        <w:ind w:left="-75" w:firstLine="0"/>
      </w:pPr>
    </w:lvl>
    <w:lvl w:ilvl="4">
      <w:start w:val="1"/>
      <w:numFmt w:val="none"/>
      <w:suff w:val="nothing"/>
      <w:lvlText w:val=""/>
      <w:lvlJc w:val="left"/>
      <w:pPr>
        <w:tabs>
          <w:tab w:val="num" w:pos="-75"/>
        </w:tabs>
        <w:ind w:left="-75" w:firstLine="0"/>
      </w:pPr>
    </w:lvl>
    <w:lvl w:ilvl="5">
      <w:start w:val="1"/>
      <w:numFmt w:val="none"/>
      <w:suff w:val="nothing"/>
      <w:lvlText w:val=""/>
      <w:lvlJc w:val="left"/>
      <w:pPr>
        <w:tabs>
          <w:tab w:val="num" w:pos="-75"/>
        </w:tabs>
        <w:ind w:left="-75" w:firstLine="0"/>
      </w:pPr>
    </w:lvl>
    <w:lvl w:ilvl="6">
      <w:start w:val="1"/>
      <w:numFmt w:val="none"/>
      <w:suff w:val="nothing"/>
      <w:lvlText w:val=""/>
      <w:lvlJc w:val="left"/>
      <w:pPr>
        <w:tabs>
          <w:tab w:val="num" w:pos="-75"/>
        </w:tabs>
        <w:ind w:left="-75" w:firstLine="0"/>
      </w:pPr>
    </w:lvl>
    <w:lvl w:ilvl="7">
      <w:start w:val="1"/>
      <w:numFmt w:val="none"/>
      <w:suff w:val="nothing"/>
      <w:lvlText w:val=""/>
      <w:lvlJc w:val="left"/>
      <w:pPr>
        <w:tabs>
          <w:tab w:val="num" w:pos="-75"/>
        </w:tabs>
        <w:ind w:left="-75" w:firstLine="0"/>
      </w:pPr>
    </w:lvl>
    <w:lvl w:ilvl="8">
      <w:start w:val="1"/>
      <w:numFmt w:val="none"/>
      <w:suff w:val="nothing"/>
      <w:lvlText w:val=""/>
      <w:lvlJc w:val="left"/>
      <w:pPr>
        <w:tabs>
          <w:tab w:val="num" w:pos="-75"/>
        </w:tabs>
        <w:ind w:left="-75" w:firstLine="0"/>
      </w:pPr>
    </w:lvl>
  </w:abstractNum>
  <w:abstractNum w:abstractNumId="1" w15:restartNumberingAfterBreak="0">
    <w:nsid w:val="00000002"/>
    <w:multiLevelType w:val="singleLevel"/>
    <w:tmpl w:val="00000002"/>
    <w:name w:val="WW8Num7"/>
    <w:lvl w:ilvl="0">
      <w:start w:val="1"/>
      <w:numFmt w:val="bullet"/>
      <w:lvlText w:val=""/>
      <w:lvlJc w:val="left"/>
      <w:pPr>
        <w:tabs>
          <w:tab w:val="num" w:pos="0"/>
        </w:tabs>
        <w:ind w:left="786" w:hanging="360"/>
      </w:pPr>
      <w:rPr>
        <w:rFonts w:ascii="Symbol" w:hAnsi="Symbol" w:cs="Symbol" w:hint="default"/>
      </w:rPr>
    </w:lvl>
  </w:abstractNum>
  <w:abstractNum w:abstractNumId="2" w15:restartNumberingAfterBreak="0">
    <w:nsid w:val="00000003"/>
    <w:multiLevelType w:val="singleLevel"/>
    <w:tmpl w:val="00000003"/>
    <w:name w:val="WW8Num8"/>
    <w:lvl w:ilvl="0">
      <w:start w:val="1"/>
      <w:numFmt w:val="bullet"/>
      <w:lvlText w:val=""/>
      <w:lvlJc w:val="left"/>
      <w:pPr>
        <w:tabs>
          <w:tab w:val="num" w:pos="0"/>
        </w:tabs>
        <w:ind w:left="644" w:hanging="360"/>
      </w:pPr>
      <w:rPr>
        <w:rFonts w:ascii="Wingdings" w:hAnsi="Wingdings" w:cs="Wingdings" w:hint="default"/>
      </w:rPr>
    </w:lvl>
  </w:abstractNum>
  <w:abstractNum w:abstractNumId="3" w15:restartNumberingAfterBreak="0">
    <w:nsid w:val="00000004"/>
    <w:multiLevelType w:val="singleLevel"/>
    <w:tmpl w:val="00000004"/>
    <w:name w:val="WW8Num11"/>
    <w:lvl w:ilvl="0">
      <w:start w:val="1"/>
      <w:numFmt w:val="decimal"/>
      <w:lvlText w:val="%1."/>
      <w:lvlJc w:val="left"/>
      <w:pPr>
        <w:tabs>
          <w:tab w:val="num" w:pos="0"/>
        </w:tabs>
        <w:ind w:left="643" w:hanging="360"/>
      </w:pPr>
      <w:rPr>
        <w:rFonts w:ascii="Arial" w:hAnsi="Arial" w:cs="Arial"/>
        <w:color w:val="171717"/>
        <w:lang w:eastAsia="en-US"/>
      </w:rPr>
    </w:lvl>
  </w:abstractNum>
  <w:abstractNum w:abstractNumId="4" w15:restartNumberingAfterBreak="0">
    <w:nsid w:val="00000005"/>
    <w:multiLevelType w:val="singleLevel"/>
    <w:tmpl w:val="00000005"/>
    <w:name w:val="WW8Num13"/>
    <w:lvl w:ilvl="0">
      <w:start w:val="1"/>
      <w:numFmt w:val="bullet"/>
      <w:lvlText w:val=""/>
      <w:lvlJc w:val="left"/>
      <w:pPr>
        <w:tabs>
          <w:tab w:val="num" w:pos="0"/>
        </w:tabs>
        <w:ind w:left="360" w:hanging="360"/>
      </w:pPr>
      <w:rPr>
        <w:rFonts w:ascii="Symbol" w:hAnsi="Symbol" w:cs="Symbol" w:hint="default"/>
      </w:rPr>
    </w:lvl>
  </w:abstractNum>
  <w:abstractNum w:abstractNumId="5" w15:restartNumberingAfterBreak="0">
    <w:nsid w:val="00000006"/>
    <w:multiLevelType w:val="singleLevel"/>
    <w:tmpl w:val="00000006"/>
    <w:name w:val="WW8Num14"/>
    <w:lvl w:ilvl="0">
      <w:start w:val="1"/>
      <w:numFmt w:val="decimal"/>
      <w:lvlText w:val="%1."/>
      <w:lvlJc w:val="left"/>
      <w:pPr>
        <w:tabs>
          <w:tab w:val="num" w:pos="0"/>
        </w:tabs>
        <w:ind w:left="643" w:hanging="360"/>
      </w:pPr>
      <w:rPr>
        <w:rFonts w:cs="Arial"/>
      </w:rPr>
    </w:lvl>
  </w:abstractNum>
  <w:abstractNum w:abstractNumId="6" w15:restartNumberingAfterBreak="0">
    <w:nsid w:val="00000007"/>
    <w:multiLevelType w:val="multilevel"/>
    <w:tmpl w:val="E15ACD6E"/>
    <w:name w:val="WW8Num15"/>
    <w:lvl w:ilvl="0">
      <w:start w:val="4"/>
      <w:numFmt w:val="decimal"/>
      <w:lvlText w:val="%1."/>
      <w:lvlJc w:val="left"/>
      <w:pPr>
        <w:tabs>
          <w:tab w:val="num" w:pos="0"/>
        </w:tabs>
        <w:ind w:left="420" w:hanging="420"/>
      </w:pPr>
      <w:rPr>
        <w:rFonts w:ascii="Arial" w:hAnsi="Arial" w:cs="Arial" w:hint="default"/>
      </w:rPr>
    </w:lvl>
    <w:lvl w:ilvl="1">
      <w:start w:val="1"/>
      <w:numFmt w:val="decimal"/>
      <w:lvlText w:val="%1.%2."/>
      <w:lvlJc w:val="left"/>
      <w:pPr>
        <w:tabs>
          <w:tab w:val="num" w:pos="0"/>
        </w:tabs>
        <w:ind w:left="862" w:hanging="720"/>
      </w:pPr>
      <w:rPr>
        <w:rFonts w:hint="default"/>
        <w:b/>
      </w:rPr>
    </w:lvl>
    <w:lvl w:ilvl="2">
      <w:start w:val="1"/>
      <w:numFmt w:val="decimal"/>
      <w:lvlText w:val="%1.%2.%3."/>
      <w:lvlJc w:val="left"/>
      <w:pPr>
        <w:tabs>
          <w:tab w:val="num" w:pos="-1308"/>
        </w:tabs>
        <w:ind w:left="1572" w:hanging="720"/>
      </w:pPr>
      <w:rPr>
        <w:rFonts w:hint="default"/>
      </w:rPr>
    </w:lvl>
    <w:lvl w:ilvl="3">
      <w:start w:val="1"/>
      <w:numFmt w:val="decimal"/>
      <w:lvlText w:val="%1.%2.%3.%4."/>
      <w:lvlJc w:val="left"/>
      <w:pPr>
        <w:tabs>
          <w:tab w:val="num" w:pos="0"/>
        </w:tabs>
        <w:ind w:left="4320" w:hanging="1080"/>
      </w:pPr>
      <w:rPr>
        <w:rFonts w:hint="default"/>
      </w:rPr>
    </w:lvl>
    <w:lvl w:ilvl="4">
      <w:start w:val="1"/>
      <w:numFmt w:val="decimal"/>
      <w:lvlText w:val="%1.%2.%3.%4.%5."/>
      <w:lvlJc w:val="left"/>
      <w:pPr>
        <w:tabs>
          <w:tab w:val="num" w:pos="0"/>
        </w:tabs>
        <w:ind w:left="5760" w:hanging="1440"/>
      </w:pPr>
      <w:rPr>
        <w:rFonts w:hint="default"/>
      </w:rPr>
    </w:lvl>
    <w:lvl w:ilvl="5">
      <w:start w:val="1"/>
      <w:numFmt w:val="decimal"/>
      <w:lvlText w:val="%1.%2.%3.%4.%5.%6."/>
      <w:lvlJc w:val="left"/>
      <w:pPr>
        <w:tabs>
          <w:tab w:val="num" w:pos="0"/>
        </w:tabs>
        <w:ind w:left="6840" w:hanging="1440"/>
      </w:pPr>
      <w:rPr>
        <w:rFonts w:hint="default"/>
      </w:rPr>
    </w:lvl>
    <w:lvl w:ilvl="6">
      <w:start w:val="1"/>
      <w:numFmt w:val="decimal"/>
      <w:lvlText w:val="%1.%2.%3.%4.%5.%6.%7."/>
      <w:lvlJc w:val="left"/>
      <w:pPr>
        <w:tabs>
          <w:tab w:val="num" w:pos="0"/>
        </w:tabs>
        <w:ind w:left="8280" w:hanging="1800"/>
      </w:pPr>
      <w:rPr>
        <w:rFonts w:hint="default"/>
      </w:rPr>
    </w:lvl>
    <w:lvl w:ilvl="7">
      <w:start w:val="1"/>
      <w:numFmt w:val="decimal"/>
      <w:lvlText w:val="%1.%2.%3.%4.%5.%6.%7.%8."/>
      <w:lvlJc w:val="left"/>
      <w:pPr>
        <w:tabs>
          <w:tab w:val="num" w:pos="0"/>
        </w:tabs>
        <w:ind w:left="9360" w:hanging="1800"/>
      </w:pPr>
      <w:rPr>
        <w:rFonts w:hint="default"/>
      </w:rPr>
    </w:lvl>
    <w:lvl w:ilvl="8">
      <w:start w:val="1"/>
      <w:numFmt w:val="decimal"/>
      <w:lvlText w:val="%1.%2.%3.%4.%5.%6.%7.%8.%9."/>
      <w:lvlJc w:val="left"/>
      <w:pPr>
        <w:tabs>
          <w:tab w:val="num" w:pos="0"/>
        </w:tabs>
        <w:ind w:left="10800" w:hanging="2160"/>
      </w:pPr>
      <w:rPr>
        <w:rFonts w:hint="default"/>
      </w:rPr>
    </w:lvl>
  </w:abstractNum>
  <w:abstractNum w:abstractNumId="7" w15:restartNumberingAfterBreak="0">
    <w:nsid w:val="00000008"/>
    <w:multiLevelType w:val="singleLevel"/>
    <w:tmpl w:val="00000008"/>
    <w:name w:val="WW8Num16"/>
    <w:lvl w:ilvl="0">
      <w:start w:val="1"/>
      <w:numFmt w:val="decimal"/>
      <w:lvlText w:val="%1."/>
      <w:lvlJc w:val="left"/>
      <w:pPr>
        <w:tabs>
          <w:tab w:val="num" w:pos="-283"/>
        </w:tabs>
        <w:ind w:left="502" w:hanging="360"/>
      </w:pPr>
      <w:rPr>
        <w:rFonts w:ascii="Arial" w:hAnsi="Arial" w:cs="Arial"/>
        <w:color w:val="171717"/>
        <w:lang w:eastAsia="en-US"/>
      </w:rPr>
    </w:lvl>
  </w:abstractNum>
  <w:abstractNum w:abstractNumId="8" w15:restartNumberingAfterBreak="0">
    <w:nsid w:val="00000009"/>
    <w:multiLevelType w:val="singleLevel"/>
    <w:tmpl w:val="00000009"/>
    <w:name w:val="WW8Num17"/>
    <w:lvl w:ilvl="0">
      <w:start w:val="1"/>
      <w:numFmt w:val="bullet"/>
      <w:lvlText w:val=""/>
      <w:lvlJc w:val="left"/>
      <w:pPr>
        <w:tabs>
          <w:tab w:val="num" w:pos="0"/>
        </w:tabs>
        <w:ind w:left="928" w:hanging="360"/>
      </w:pPr>
      <w:rPr>
        <w:rFonts w:ascii="Symbol" w:hAnsi="Symbol" w:cs="Symbol" w:hint="default"/>
      </w:rPr>
    </w:lvl>
  </w:abstractNum>
  <w:abstractNum w:abstractNumId="9" w15:restartNumberingAfterBreak="0">
    <w:nsid w:val="0000000A"/>
    <w:multiLevelType w:val="multilevel"/>
    <w:tmpl w:val="0000000A"/>
    <w:name w:val="WW8Num18"/>
    <w:lvl w:ilvl="0">
      <w:start w:val="1"/>
      <w:numFmt w:val="decimal"/>
      <w:pStyle w:val="Ttulo1"/>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0000000B"/>
    <w:multiLevelType w:val="singleLevel"/>
    <w:tmpl w:val="0000000B"/>
    <w:name w:val="WW8Num20"/>
    <w:lvl w:ilvl="0">
      <w:start w:val="1"/>
      <w:numFmt w:val="decimal"/>
      <w:lvlText w:val="%1."/>
      <w:lvlJc w:val="left"/>
      <w:pPr>
        <w:tabs>
          <w:tab w:val="num" w:pos="-218"/>
        </w:tabs>
        <w:ind w:left="502" w:hanging="360"/>
      </w:pPr>
      <w:rPr>
        <w:rFonts w:ascii="Arial" w:eastAsia="Times New Roman" w:hAnsi="Arial" w:cs="Arial"/>
      </w:rPr>
    </w:lvl>
  </w:abstractNum>
  <w:abstractNum w:abstractNumId="11" w15:restartNumberingAfterBreak="0">
    <w:nsid w:val="0000000C"/>
    <w:multiLevelType w:val="singleLevel"/>
    <w:tmpl w:val="0000000C"/>
    <w:name w:val="WW8Num22"/>
    <w:lvl w:ilvl="0">
      <w:start w:val="1"/>
      <w:numFmt w:val="bullet"/>
      <w:lvlText w:val=""/>
      <w:lvlJc w:val="left"/>
      <w:pPr>
        <w:tabs>
          <w:tab w:val="num" w:pos="0"/>
        </w:tabs>
        <w:ind w:left="644" w:hanging="360"/>
      </w:pPr>
      <w:rPr>
        <w:rFonts w:ascii="Wingdings" w:hAnsi="Wingdings" w:cs="Wingdings" w:hint="default"/>
      </w:rPr>
    </w:lvl>
  </w:abstractNum>
  <w:abstractNum w:abstractNumId="12" w15:restartNumberingAfterBreak="0">
    <w:nsid w:val="0000000D"/>
    <w:multiLevelType w:val="multilevel"/>
    <w:tmpl w:val="959C2BF6"/>
    <w:name w:val="WW8Num23"/>
    <w:lvl w:ilvl="0">
      <w:start w:val="1"/>
      <w:numFmt w:val="decimal"/>
      <w:lvlText w:val="%1."/>
      <w:lvlJc w:val="left"/>
      <w:pPr>
        <w:tabs>
          <w:tab w:val="num" w:pos="0"/>
        </w:tabs>
        <w:ind w:left="720" w:hanging="360"/>
      </w:pPr>
      <w:rPr>
        <w:rFonts w:ascii="Arial" w:hAnsi="Arial" w:cs="Arial" w:hint="default"/>
        <w:b/>
        <w:sz w:val="26"/>
        <w:szCs w:val="26"/>
      </w:rPr>
    </w:lvl>
    <w:lvl w:ilvl="1">
      <w:start w:val="1"/>
      <w:numFmt w:val="decimal"/>
      <w:lvlText w:val="%2."/>
      <w:lvlJc w:val="left"/>
      <w:pPr>
        <w:tabs>
          <w:tab w:val="num" w:pos="-230"/>
        </w:tabs>
        <w:ind w:left="502" w:hanging="360"/>
      </w:pPr>
      <w:rPr>
        <w:rFonts w:ascii="Arial" w:eastAsia="Times New Roman" w:hAnsi="Arial" w:cs="Arial"/>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0000000E"/>
    <w:multiLevelType w:val="singleLevel"/>
    <w:tmpl w:val="0000000E"/>
    <w:name w:val="WW8Num25"/>
    <w:lvl w:ilvl="0">
      <w:start w:val="1"/>
      <w:numFmt w:val="decimal"/>
      <w:lvlText w:val="%1."/>
      <w:lvlJc w:val="left"/>
      <w:pPr>
        <w:tabs>
          <w:tab w:val="num" w:pos="0"/>
        </w:tabs>
        <w:ind w:left="643" w:hanging="360"/>
      </w:pPr>
      <w:rPr>
        <w:rFonts w:cs="Arial"/>
      </w:rPr>
    </w:lvl>
  </w:abstractNum>
  <w:abstractNum w:abstractNumId="14" w15:restartNumberingAfterBreak="0">
    <w:nsid w:val="0000000F"/>
    <w:multiLevelType w:val="singleLevel"/>
    <w:tmpl w:val="0000000F"/>
    <w:name w:val="WW8Num27"/>
    <w:lvl w:ilvl="0">
      <w:start w:val="1"/>
      <w:numFmt w:val="bullet"/>
      <w:lvlText w:val=""/>
      <w:lvlJc w:val="left"/>
      <w:pPr>
        <w:tabs>
          <w:tab w:val="num" w:pos="0"/>
        </w:tabs>
        <w:ind w:left="502" w:hanging="360"/>
      </w:pPr>
      <w:rPr>
        <w:rFonts w:ascii="Symbol" w:hAnsi="Symbol" w:cs="Symbol" w:hint="default"/>
      </w:rPr>
    </w:lvl>
  </w:abstractNum>
  <w:abstractNum w:abstractNumId="15" w15:restartNumberingAfterBreak="0">
    <w:nsid w:val="00000010"/>
    <w:multiLevelType w:val="singleLevel"/>
    <w:tmpl w:val="00000010"/>
    <w:name w:val="WW8Num28"/>
    <w:lvl w:ilvl="0">
      <w:start w:val="1"/>
      <w:numFmt w:val="decimal"/>
      <w:lvlText w:val="%1."/>
      <w:lvlJc w:val="left"/>
      <w:pPr>
        <w:tabs>
          <w:tab w:val="num" w:pos="0"/>
        </w:tabs>
        <w:ind w:left="643" w:hanging="360"/>
      </w:pPr>
      <w:rPr>
        <w:rFonts w:cs="Arial"/>
      </w:rPr>
    </w:lvl>
  </w:abstractNum>
  <w:abstractNum w:abstractNumId="16" w15:restartNumberingAfterBreak="0">
    <w:nsid w:val="00000011"/>
    <w:multiLevelType w:val="singleLevel"/>
    <w:tmpl w:val="B8D43678"/>
    <w:name w:val="WW8Num29"/>
    <w:lvl w:ilvl="0">
      <w:start w:val="1"/>
      <w:numFmt w:val="decimal"/>
      <w:lvlText w:val="%1."/>
      <w:lvlJc w:val="left"/>
      <w:pPr>
        <w:tabs>
          <w:tab w:val="num" w:pos="-425"/>
        </w:tabs>
        <w:ind w:left="502" w:hanging="360"/>
      </w:pPr>
      <w:rPr>
        <w:rFonts w:ascii="Arial" w:hAnsi="Arial" w:cs="Arial" w:hint="default"/>
      </w:rPr>
    </w:lvl>
  </w:abstractNum>
  <w:abstractNum w:abstractNumId="17" w15:restartNumberingAfterBreak="0">
    <w:nsid w:val="00000012"/>
    <w:multiLevelType w:val="singleLevel"/>
    <w:tmpl w:val="00000012"/>
    <w:name w:val="WW8Num34"/>
    <w:lvl w:ilvl="0">
      <w:start w:val="1"/>
      <w:numFmt w:val="bullet"/>
      <w:lvlText w:val=""/>
      <w:lvlJc w:val="left"/>
      <w:pPr>
        <w:tabs>
          <w:tab w:val="num" w:pos="0"/>
        </w:tabs>
        <w:ind w:left="786" w:hanging="360"/>
      </w:pPr>
      <w:rPr>
        <w:rFonts w:ascii="Symbol" w:hAnsi="Symbol" w:cs="Symbol" w:hint="default"/>
      </w:rPr>
    </w:lvl>
  </w:abstractNum>
  <w:abstractNum w:abstractNumId="18" w15:restartNumberingAfterBreak="0">
    <w:nsid w:val="00000013"/>
    <w:multiLevelType w:val="singleLevel"/>
    <w:tmpl w:val="00000013"/>
    <w:name w:val="WW8Num35"/>
    <w:lvl w:ilvl="0">
      <w:start w:val="1"/>
      <w:numFmt w:val="bullet"/>
      <w:lvlText w:val=""/>
      <w:lvlJc w:val="left"/>
      <w:pPr>
        <w:tabs>
          <w:tab w:val="num" w:pos="0"/>
        </w:tabs>
        <w:ind w:left="786" w:hanging="360"/>
      </w:pPr>
      <w:rPr>
        <w:rFonts w:ascii="Symbol" w:hAnsi="Symbol" w:cs="Symbol" w:hint="default"/>
      </w:rPr>
    </w:lvl>
  </w:abstractNum>
  <w:abstractNum w:abstractNumId="19" w15:restartNumberingAfterBreak="0">
    <w:nsid w:val="00000014"/>
    <w:multiLevelType w:val="singleLevel"/>
    <w:tmpl w:val="00000014"/>
    <w:name w:val="WW8Num36"/>
    <w:lvl w:ilvl="0">
      <w:start w:val="1"/>
      <w:numFmt w:val="bullet"/>
      <w:lvlText w:val=""/>
      <w:lvlJc w:val="left"/>
      <w:pPr>
        <w:tabs>
          <w:tab w:val="num" w:pos="0"/>
        </w:tabs>
        <w:ind w:left="360" w:hanging="360"/>
      </w:pPr>
      <w:rPr>
        <w:rFonts w:ascii="Symbol" w:hAnsi="Symbol" w:cs="Symbol" w:hint="default"/>
        <w:color w:val="000000"/>
      </w:rPr>
    </w:lvl>
  </w:abstractNum>
  <w:abstractNum w:abstractNumId="20" w15:restartNumberingAfterBreak="0">
    <w:nsid w:val="00000015"/>
    <w:multiLevelType w:val="singleLevel"/>
    <w:tmpl w:val="74E266D6"/>
    <w:name w:val="WW8Num37"/>
    <w:lvl w:ilvl="0">
      <w:start w:val="1"/>
      <w:numFmt w:val="decimal"/>
      <w:lvlText w:val="%1."/>
      <w:lvlJc w:val="left"/>
      <w:pPr>
        <w:tabs>
          <w:tab w:val="num" w:pos="-425"/>
        </w:tabs>
        <w:ind w:left="502" w:hanging="360"/>
      </w:pPr>
      <w:rPr>
        <w:rFonts w:ascii="Arial" w:hAnsi="Arial" w:cs="Arial" w:hint="default"/>
      </w:rPr>
    </w:lvl>
  </w:abstractNum>
  <w:abstractNum w:abstractNumId="21" w15:restartNumberingAfterBreak="0">
    <w:nsid w:val="0480418F"/>
    <w:multiLevelType w:val="hybridMultilevel"/>
    <w:tmpl w:val="7F80E446"/>
    <w:lvl w:ilvl="0" w:tplc="04160003">
      <w:start w:val="1"/>
      <w:numFmt w:val="bullet"/>
      <w:lvlText w:val="o"/>
      <w:lvlJc w:val="left"/>
      <w:pPr>
        <w:ind w:left="1070" w:hanging="360"/>
      </w:pPr>
      <w:rPr>
        <w:rFonts w:ascii="Courier New" w:hAnsi="Courier New" w:cs="Courier New" w:hint="default"/>
      </w:rPr>
    </w:lvl>
    <w:lvl w:ilvl="1" w:tplc="04160003" w:tentative="1">
      <w:start w:val="1"/>
      <w:numFmt w:val="bullet"/>
      <w:lvlText w:val="o"/>
      <w:lvlJc w:val="left"/>
      <w:pPr>
        <w:ind w:left="1790" w:hanging="360"/>
      </w:pPr>
      <w:rPr>
        <w:rFonts w:ascii="Courier New" w:hAnsi="Courier New" w:cs="Courier New" w:hint="default"/>
      </w:rPr>
    </w:lvl>
    <w:lvl w:ilvl="2" w:tplc="04160005" w:tentative="1">
      <w:start w:val="1"/>
      <w:numFmt w:val="bullet"/>
      <w:lvlText w:val=""/>
      <w:lvlJc w:val="left"/>
      <w:pPr>
        <w:ind w:left="2510" w:hanging="360"/>
      </w:pPr>
      <w:rPr>
        <w:rFonts w:ascii="Wingdings" w:hAnsi="Wingdings" w:hint="default"/>
      </w:rPr>
    </w:lvl>
    <w:lvl w:ilvl="3" w:tplc="04160001" w:tentative="1">
      <w:start w:val="1"/>
      <w:numFmt w:val="bullet"/>
      <w:lvlText w:val=""/>
      <w:lvlJc w:val="left"/>
      <w:pPr>
        <w:ind w:left="3230" w:hanging="360"/>
      </w:pPr>
      <w:rPr>
        <w:rFonts w:ascii="Symbol" w:hAnsi="Symbol" w:hint="default"/>
      </w:rPr>
    </w:lvl>
    <w:lvl w:ilvl="4" w:tplc="04160003" w:tentative="1">
      <w:start w:val="1"/>
      <w:numFmt w:val="bullet"/>
      <w:lvlText w:val="o"/>
      <w:lvlJc w:val="left"/>
      <w:pPr>
        <w:ind w:left="3950" w:hanging="360"/>
      </w:pPr>
      <w:rPr>
        <w:rFonts w:ascii="Courier New" w:hAnsi="Courier New" w:cs="Courier New" w:hint="default"/>
      </w:rPr>
    </w:lvl>
    <w:lvl w:ilvl="5" w:tplc="04160005" w:tentative="1">
      <w:start w:val="1"/>
      <w:numFmt w:val="bullet"/>
      <w:lvlText w:val=""/>
      <w:lvlJc w:val="left"/>
      <w:pPr>
        <w:ind w:left="4670" w:hanging="360"/>
      </w:pPr>
      <w:rPr>
        <w:rFonts w:ascii="Wingdings" w:hAnsi="Wingdings" w:hint="default"/>
      </w:rPr>
    </w:lvl>
    <w:lvl w:ilvl="6" w:tplc="04160001" w:tentative="1">
      <w:start w:val="1"/>
      <w:numFmt w:val="bullet"/>
      <w:lvlText w:val=""/>
      <w:lvlJc w:val="left"/>
      <w:pPr>
        <w:ind w:left="5390" w:hanging="360"/>
      </w:pPr>
      <w:rPr>
        <w:rFonts w:ascii="Symbol" w:hAnsi="Symbol" w:hint="default"/>
      </w:rPr>
    </w:lvl>
    <w:lvl w:ilvl="7" w:tplc="04160003" w:tentative="1">
      <w:start w:val="1"/>
      <w:numFmt w:val="bullet"/>
      <w:lvlText w:val="o"/>
      <w:lvlJc w:val="left"/>
      <w:pPr>
        <w:ind w:left="6110" w:hanging="360"/>
      </w:pPr>
      <w:rPr>
        <w:rFonts w:ascii="Courier New" w:hAnsi="Courier New" w:cs="Courier New" w:hint="default"/>
      </w:rPr>
    </w:lvl>
    <w:lvl w:ilvl="8" w:tplc="04160005" w:tentative="1">
      <w:start w:val="1"/>
      <w:numFmt w:val="bullet"/>
      <w:lvlText w:val=""/>
      <w:lvlJc w:val="left"/>
      <w:pPr>
        <w:ind w:left="6830" w:hanging="360"/>
      </w:pPr>
      <w:rPr>
        <w:rFonts w:ascii="Wingdings" w:hAnsi="Wingdings" w:hint="default"/>
      </w:rPr>
    </w:lvl>
  </w:abstractNum>
  <w:abstractNum w:abstractNumId="22" w15:restartNumberingAfterBreak="0">
    <w:nsid w:val="1D5D20A4"/>
    <w:multiLevelType w:val="hybridMultilevel"/>
    <w:tmpl w:val="DA8020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2D4E49A6"/>
    <w:multiLevelType w:val="hybridMultilevel"/>
    <w:tmpl w:val="4AD6541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F114A51"/>
    <w:multiLevelType w:val="hybridMultilevel"/>
    <w:tmpl w:val="8F2E6C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337728D"/>
    <w:multiLevelType w:val="hybridMultilevel"/>
    <w:tmpl w:val="C1A422E6"/>
    <w:lvl w:ilvl="0" w:tplc="04160003">
      <w:start w:val="1"/>
      <w:numFmt w:val="bullet"/>
      <w:lvlText w:val="o"/>
      <w:lvlJc w:val="left"/>
      <w:pPr>
        <w:ind w:left="1070" w:hanging="360"/>
      </w:pPr>
      <w:rPr>
        <w:rFonts w:ascii="Courier New" w:hAnsi="Courier New" w:cs="Courier New" w:hint="default"/>
      </w:rPr>
    </w:lvl>
    <w:lvl w:ilvl="1" w:tplc="04160003" w:tentative="1">
      <w:start w:val="1"/>
      <w:numFmt w:val="bullet"/>
      <w:lvlText w:val="o"/>
      <w:lvlJc w:val="left"/>
      <w:pPr>
        <w:ind w:left="1790" w:hanging="360"/>
      </w:pPr>
      <w:rPr>
        <w:rFonts w:ascii="Courier New" w:hAnsi="Courier New" w:cs="Courier New" w:hint="default"/>
      </w:rPr>
    </w:lvl>
    <w:lvl w:ilvl="2" w:tplc="04160005" w:tentative="1">
      <w:start w:val="1"/>
      <w:numFmt w:val="bullet"/>
      <w:lvlText w:val=""/>
      <w:lvlJc w:val="left"/>
      <w:pPr>
        <w:ind w:left="2510" w:hanging="360"/>
      </w:pPr>
      <w:rPr>
        <w:rFonts w:ascii="Wingdings" w:hAnsi="Wingdings" w:hint="default"/>
      </w:rPr>
    </w:lvl>
    <w:lvl w:ilvl="3" w:tplc="04160001" w:tentative="1">
      <w:start w:val="1"/>
      <w:numFmt w:val="bullet"/>
      <w:lvlText w:val=""/>
      <w:lvlJc w:val="left"/>
      <w:pPr>
        <w:ind w:left="3230" w:hanging="360"/>
      </w:pPr>
      <w:rPr>
        <w:rFonts w:ascii="Symbol" w:hAnsi="Symbol" w:hint="default"/>
      </w:rPr>
    </w:lvl>
    <w:lvl w:ilvl="4" w:tplc="04160003" w:tentative="1">
      <w:start w:val="1"/>
      <w:numFmt w:val="bullet"/>
      <w:lvlText w:val="o"/>
      <w:lvlJc w:val="left"/>
      <w:pPr>
        <w:ind w:left="3950" w:hanging="360"/>
      </w:pPr>
      <w:rPr>
        <w:rFonts w:ascii="Courier New" w:hAnsi="Courier New" w:cs="Courier New" w:hint="default"/>
      </w:rPr>
    </w:lvl>
    <w:lvl w:ilvl="5" w:tplc="04160005" w:tentative="1">
      <w:start w:val="1"/>
      <w:numFmt w:val="bullet"/>
      <w:lvlText w:val=""/>
      <w:lvlJc w:val="left"/>
      <w:pPr>
        <w:ind w:left="4670" w:hanging="360"/>
      </w:pPr>
      <w:rPr>
        <w:rFonts w:ascii="Wingdings" w:hAnsi="Wingdings" w:hint="default"/>
      </w:rPr>
    </w:lvl>
    <w:lvl w:ilvl="6" w:tplc="04160001" w:tentative="1">
      <w:start w:val="1"/>
      <w:numFmt w:val="bullet"/>
      <w:lvlText w:val=""/>
      <w:lvlJc w:val="left"/>
      <w:pPr>
        <w:ind w:left="5390" w:hanging="360"/>
      </w:pPr>
      <w:rPr>
        <w:rFonts w:ascii="Symbol" w:hAnsi="Symbol" w:hint="default"/>
      </w:rPr>
    </w:lvl>
    <w:lvl w:ilvl="7" w:tplc="04160003" w:tentative="1">
      <w:start w:val="1"/>
      <w:numFmt w:val="bullet"/>
      <w:lvlText w:val="o"/>
      <w:lvlJc w:val="left"/>
      <w:pPr>
        <w:ind w:left="6110" w:hanging="360"/>
      </w:pPr>
      <w:rPr>
        <w:rFonts w:ascii="Courier New" w:hAnsi="Courier New" w:cs="Courier New" w:hint="default"/>
      </w:rPr>
    </w:lvl>
    <w:lvl w:ilvl="8" w:tplc="04160005" w:tentative="1">
      <w:start w:val="1"/>
      <w:numFmt w:val="bullet"/>
      <w:lvlText w:val=""/>
      <w:lvlJc w:val="left"/>
      <w:pPr>
        <w:ind w:left="6830" w:hanging="360"/>
      </w:pPr>
      <w:rPr>
        <w:rFonts w:ascii="Wingdings" w:hAnsi="Wingdings" w:hint="default"/>
      </w:rPr>
    </w:lvl>
  </w:abstractNum>
  <w:abstractNum w:abstractNumId="26" w15:restartNumberingAfterBreak="0">
    <w:nsid w:val="33FB6FAD"/>
    <w:multiLevelType w:val="hybridMultilevel"/>
    <w:tmpl w:val="C91EFD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9134358"/>
    <w:multiLevelType w:val="hybridMultilevel"/>
    <w:tmpl w:val="E6DAB9AC"/>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8" w15:restartNumberingAfterBreak="0">
    <w:nsid w:val="3DC85E8D"/>
    <w:multiLevelType w:val="hybridMultilevel"/>
    <w:tmpl w:val="38F6BF84"/>
    <w:lvl w:ilvl="0" w:tplc="04160003">
      <w:start w:val="1"/>
      <w:numFmt w:val="bullet"/>
      <w:lvlText w:val="o"/>
      <w:lvlJc w:val="left"/>
      <w:pPr>
        <w:ind w:left="107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E0871CC"/>
    <w:multiLevelType w:val="hybridMultilevel"/>
    <w:tmpl w:val="628AC920"/>
    <w:lvl w:ilvl="0" w:tplc="04160001">
      <w:start w:val="1"/>
      <w:numFmt w:val="bullet"/>
      <w:lvlText w:val=""/>
      <w:lvlJc w:val="left"/>
      <w:pPr>
        <w:ind w:left="720" w:hanging="360"/>
      </w:pPr>
      <w:rPr>
        <w:rFonts w:ascii="Symbol" w:hAnsi="Symbol"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04028C6"/>
    <w:multiLevelType w:val="hybridMultilevel"/>
    <w:tmpl w:val="DB6AF2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F4999"/>
    <w:multiLevelType w:val="hybridMultilevel"/>
    <w:tmpl w:val="6234E13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528A2C17"/>
    <w:multiLevelType w:val="hybridMultilevel"/>
    <w:tmpl w:val="69321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51B422F"/>
    <w:multiLevelType w:val="hybridMultilevel"/>
    <w:tmpl w:val="F552D4C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89924F5"/>
    <w:multiLevelType w:val="hybridMultilevel"/>
    <w:tmpl w:val="F378C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E0B0F76"/>
    <w:multiLevelType w:val="hybridMultilevel"/>
    <w:tmpl w:val="9F4CA93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66947E8B"/>
    <w:multiLevelType w:val="hybridMultilevel"/>
    <w:tmpl w:val="DD082918"/>
    <w:lvl w:ilvl="0" w:tplc="04160003">
      <w:start w:val="1"/>
      <w:numFmt w:val="bullet"/>
      <w:lvlText w:val="o"/>
      <w:lvlJc w:val="left"/>
      <w:pPr>
        <w:ind w:left="107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F346F9C"/>
    <w:multiLevelType w:val="hybridMultilevel"/>
    <w:tmpl w:val="6D023C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3A316AF"/>
    <w:multiLevelType w:val="hybridMultilevel"/>
    <w:tmpl w:val="4342AE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7FC3FE6"/>
    <w:multiLevelType w:val="hybridMultilevel"/>
    <w:tmpl w:val="52947CCE"/>
    <w:lvl w:ilvl="0" w:tplc="04160003">
      <w:start w:val="1"/>
      <w:numFmt w:val="bullet"/>
      <w:lvlText w:val="o"/>
      <w:lvlJc w:val="left"/>
      <w:pPr>
        <w:ind w:left="1070" w:hanging="360"/>
      </w:pPr>
      <w:rPr>
        <w:rFonts w:ascii="Courier New" w:hAnsi="Courier New" w:cs="Courier New" w:hint="default"/>
      </w:rPr>
    </w:lvl>
    <w:lvl w:ilvl="1" w:tplc="04160003" w:tentative="1">
      <w:start w:val="1"/>
      <w:numFmt w:val="bullet"/>
      <w:lvlText w:val="o"/>
      <w:lvlJc w:val="left"/>
      <w:pPr>
        <w:ind w:left="1790" w:hanging="360"/>
      </w:pPr>
      <w:rPr>
        <w:rFonts w:ascii="Courier New" w:hAnsi="Courier New" w:cs="Courier New" w:hint="default"/>
      </w:rPr>
    </w:lvl>
    <w:lvl w:ilvl="2" w:tplc="04160005" w:tentative="1">
      <w:start w:val="1"/>
      <w:numFmt w:val="bullet"/>
      <w:lvlText w:val=""/>
      <w:lvlJc w:val="left"/>
      <w:pPr>
        <w:ind w:left="2510" w:hanging="360"/>
      </w:pPr>
      <w:rPr>
        <w:rFonts w:ascii="Wingdings" w:hAnsi="Wingdings" w:hint="default"/>
      </w:rPr>
    </w:lvl>
    <w:lvl w:ilvl="3" w:tplc="04160001" w:tentative="1">
      <w:start w:val="1"/>
      <w:numFmt w:val="bullet"/>
      <w:lvlText w:val=""/>
      <w:lvlJc w:val="left"/>
      <w:pPr>
        <w:ind w:left="3230" w:hanging="360"/>
      </w:pPr>
      <w:rPr>
        <w:rFonts w:ascii="Symbol" w:hAnsi="Symbol" w:hint="default"/>
      </w:rPr>
    </w:lvl>
    <w:lvl w:ilvl="4" w:tplc="04160003" w:tentative="1">
      <w:start w:val="1"/>
      <w:numFmt w:val="bullet"/>
      <w:lvlText w:val="o"/>
      <w:lvlJc w:val="left"/>
      <w:pPr>
        <w:ind w:left="3950" w:hanging="360"/>
      </w:pPr>
      <w:rPr>
        <w:rFonts w:ascii="Courier New" w:hAnsi="Courier New" w:cs="Courier New" w:hint="default"/>
      </w:rPr>
    </w:lvl>
    <w:lvl w:ilvl="5" w:tplc="04160005" w:tentative="1">
      <w:start w:val="1"/>
      <w:numFmt w:val="bullet"/>
      <w:lvlText w:val=""/>
      <w:lvlJc w:val="left"/>
      <w:pPr>
        <w:ind w:left="4670" w:hanging="360"/>
      </w:pPr>
      <w:rPr>
        <w:rFonts w:ascii="Wingdings" w:hAnsi="Wingdings" w:hint="default"/>
      </w:rPr>
    </w:lvl>
    <w:lvl w:ilvl="6" w:tplc="04160001" w:tentative="1">
      <w:start w:val="1"/>
      <w:numFmt w:val="bullet"/>
      <w:lvlText w:val=""/>
      <w:lvlJc w:val="left"/>
      <w:pPr>
        <w:ind w:left="5390" w:hanging="360"/>
      </w:pPr>
      <w:rPr>
        <w:rFonts w:ascii="Symbol" w:hAnsi="Symbol" w:hint="default"/>
      </w:rPr>
    </w:lvl>
    <w:lvl w:ilvl="7" w:tplc="04160003" w:tentative="1">
      <w:start w:val="1"/>
      <w:numFmt w:val="bullet"/>
      <w:lvlText w:val="o"/>
      <w:lvlJc w:val="left"/>
      <w:pPr>
        <w:ind w:left="6110" w:hanging="360"/>
      </w:pPr>
      <w:rPr>
        <w:rFonts w:ascii="Courier New" w:hAnsi="Courier New" w:cs="Courier New" w:hint="default"/>
      </w:rPr>
    </w:lvl>
    <w:lvl w:ilvl="8" w:tplc="04160005" w:tentative="1">
      <w:start w:val="1"/>
      <w:numFmt w:val="bullet"/>
      <w:lvlText w:val=""/>
      <w:lvlJc w:val="left"/>
      <w:pPr>
        <w:ind w:left="6830" w:hanging="360"/>
      </w:pPr>
      <w:rPr>
        <w:rFonts w:ascii="Wingdings" w:hAnsi="Wingdings" w:hint="default"/>
      </w:rPr>
    </w:lvl>
  </w:abstractNum>
  <w:num w:numId="1" w16cid:durableId="2094425381">
    <w:abstractNumId w:val="0"/>
  </w:num>
  <w:num w:numId="2" w16cid:durableId="2135587723">
    <w:abstractNumId w:val="1"/>
  </w:num>
  <w:num w:numId="3" w16cid:durableId="2075346371">
    <w:abstractNumId w:val="2"/>
  </w:num>
  <w:num w:numId="4" w16cid:durableId="684020758">
    <w:abstractNumId w:val="3"/>
  </w:num>
  <w:num w:numId="5" w16cid:durableId="1292056761">
    <w:abstractNumId w:val="4"/>
  </w:num>
  <w:num w:numId="6" w16cid:durableId="525406526">
    <w:abstractNumId w:val="5"/>
  </w:num>
  <w:num w:numId="7" w16cid:durableId="332686588">
    <w:abstractNumId w:val="6"/>
  </w:num>
  <w:num w:numId="8" w16cid:durableId="1462456700">
    <w:abstractNumId w:val="7"/>
  </w:num>
  <w:num w:numId="9" w16cid:durableId="2115320858">
    <w:abstractNumId w:val="8"/>
  </w:num>
  <w:num w:numId="10" w16cid:durableId="1396969963">
    <w:abstractNumId w:val="9"/>
  </w:num>
  <w:num w:numId="11" w16cid:durableId="1687638742">
    <w:abstractNumId w:val="10"/>
  </w:num>
  <w:num w:numId="12" w16cid:durableId="1440178922">
    <w:abstractNumId w:val="11"/>
  </w:num>
  <w:num w:numId="13" w16cid:durableId="63531502">
    <w:abstractNumId w:val="12"/>
  </w:num>
  <w:num w:numId="14" w16cid:durableId="142548548">
    <w:abstractNumId w:val="13"/>
  </w:num>
  <w:num w:numId="15" w16cid:durableId="785080457">
    <w:abstractNumId w:val="14"/>
  </w:num>
  <w:num w:numId="16" w16cid:durableId="1735473740">
    <w:abstractNumId w:val="15"/>
  </w:num>
  <w:num w:numId="17" w16cid:durableId="677969922">
    <w:abstractNumId w:val="16"/>
  </w:num>
  <w:num w:numId="18" w16cid:durableId="2079740236">
    <w:abstractNumId w:val="17"/>
  </w:num>
  <w:num w:numId="19" w16cid:durableId="1916233314">
    <w:abstractNumId w:val="18"/>
  </w:num>
  <w:num w:numId="20" w16cid:durableId="163861200">
    <w:abstractNumId w:val="19"/>
  </w:num>
  <w:num w:numId="21" w16cid:durableId="611085394">
    <w:abstractNumId w:val="20"/>
  </w:num>
  <w:num w:numId="22" w16cid:durableId="220941704">
    <w:abstractNumId w:val="35"/>
  </w:num>
  <w:num w:numId="23" w16cid:durableId="1964071405">
    <w:abstractNumId w:val="29"/>
  </w:num>
  <w:num w:numId="24" w16cid:durableId="1006519378">
    <w:abstractNumId w:val="27"/>
  </w:num>
  <w:num w:numId="25" w16cid:durableId="1208032767">
    <w:abstractNumId w:val="34"/>
  </w:num>
  <w:num w:numId="26" w16cid:durableId="2063213056">
    <w:abstractNumId w:val="22"/>
  </w:num>
  <w:num w:numId="27" w16cid:durableId="1401905782">
    <w:abstractNumId w:val="24"/>
  </w:num>
  <w:num w:numId="28" w16cid:durableId="203445186">
    <w:abstractNumId w:val="31"/>
  </w:num>
  <w:num w:numId="29" w16cid:durableId="488910090">
    <w:abstractNumId w:val="37"/>
  </w:num>
  <w:num w:numId="30" w16cid:durableId="647591004">
    <w:abstractNumId w:val="38"/>
  </w:num>
  <w:num w:numId="31" w16cid:durableId="1105270483">
    <w:abstractNumId w:val="30"/>
  </w:num>
  <w:num w:numId="32" w16cid:durableId="161749593">
    <w:abstractNumId w:val="26"/>
  </w:num>
  <w:num w:numId="33" w16cid:durableId="1585410911">
    <w:abstractNumId w:val="33"/>
  </w:num>
  <w:num w:numId="34" w16cid:durableId="536239669">
    <w:abstractNumId w:val="25"/>
  </w:num>
  <w:num w:numId="35" w16cid:durableId="1146317716">
    <w:abstractNumId w:val="21"/>
  </w:num>
  <w:num w:numId="36" w16cid:durableId="833649007">
    <w:abstractNumId w:val="36"/>
  </w:num>
  <w:num w:numId="37" w16cid:durableId="1173959167">
    <w:abstractNumId w:val="28"/>
  </w:num>
  <w:num w:numId="38" w16cid:durableId="442070016">
    <w:abstractNumId w:val="39"/>
  </w:num>
  <w:num w:numId="39" w16cid:durableId="956058863">
    <w:abstractNumId w:val="23"/>
  </w:num>
  <w:num w:numId="40" w16cid:durableId="150058378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67A"/>
    <w:rsid w:val="00081CA2"/>
    <w:rsid w:val="00093FBC"/>
    <w:rsid w:val="00122EB5"/>
    <w:rsid w:val="00133C97"/>
    <w:rsid w:val="00135FC3"/>
    <w:rsid w:val="00136280"/>
    <w:rsid w:val="00171FD1"/>
    <w:rsid w:val="001833BD"/>
    <w:rsid w:val="00192D6C"/>
    <w:rsid w:val="001B5188"/>
    <w:rsid w:val="002126B3"/>
    <w:rsid w:val="00292270"/>
    <w:rsid w:val="002A7B35"/>
    <w:rsid w:val="002F386C"/>
    <w:rsid w:val="002F5A22"/>
    <w:rsid w:val="0034285B"/>
    <w:rsid w:val="003429C6"/>
    <w:rsid w:val="00344627"/>
    <w:rsid w:val="00390B6A"/>
    <w:rsid w:val="00394601"/>
    <w:rsid w:val="003A3FF8"/>
    <w:rsid w:val="003B6723"/>
    <w:rsid w:val="003D6311"/>
    <w:rsid w:val="0044543E"/>
    <w:rsid w:val="0045783C"/>
    <w:rsid w:val="00491B3F"/>
    <w:rsid w:val="004E44E8"/>
    <w:rsid w:val="005136F4"/>
    <w:rsid w:val="00534563"/>
    <w:rsid w:val="005346E2"/>
    <w:rsid w:val="00546CC6"/>
    <w:rsid w:val="00553FC3"/>
    <w:rsid w:val="005711DC"/>
    <w:rsid w:val="00584BEF"/>
    <w:rsid w:val="00585137"/>
    <w:rsid w:val="00591868"/>
    <w:rsid w:val="006033F7"/>
    <w:rsid w:val="00640003"/>
    <w:rsid w:val="006410A5"/>
    <w:rsid w:val="00697AC8"/>
    <w:rsid w:val="006A2278"/>
    <w:rsid w:val="006E6DB2"/>
    <w:rsid w:val="00715189"/>
    <w:rsid w:val="00727636"/>
    <w:rsid w:val="00785D8D"/>
    <w:rsid w:val="007B7D13"/>
    <w:rsid w:val="007D4829"/>
    <w:rsid w:val="00844410"/>
    <w:rsid w:val="00866A07"/>
    <w:rsid w:val="008D4DF5"/>
    <w:rsid w:val="008F3511"/>
    <w:rsid w:val="0091768B"/>
    <w:rsid w:val="0096321E"/>
    <w:rsid w:val="00965AD2"/>
    <w:rsid w:val="009C6A9C"/>
    <w:rsid w:val="00A1119A"/>
    <w:rsid w:val="00A440A8"/>
    <w:rsid w:val="00A44FA2"/>
    <w:rsid w:val="00A469B2"/>
    <w:rsid w:val="00A53CC1"/>
    <w:rsid w:val="00AD4E71"/>
    <w:rsid w:val="00AF3A8B"/>
    <w:rsid w:val="00B1622A"/>
    <w:rsid w:val="00B3477A"/>
    <w:rsid w:val="00BC0726"/>
    <w:rsid w:val="00BC2AA0"/>
    <w:rsid w:val="00C267D1"/>
    <w:rsid w:val="00C94D25"/>
    <w:rsid w:val="00CD7D86"/>
    <w:rsid w:val="00D150EC"/>
    <w:rsid w:val="00D404AE"/>
    <w:rsid w:val="00D83001"/>
    <w:rsid w:val="00D90EA2"/>
    <w:rsid w:val="00DA0E97"/>
    <w:rsid w:val="00DB12E1"/>
    <w:rsid w:val="00DD55CA"/>
    <w:rsid w:val="00DF1DD3"/>
    <w:rsid w:val="00DF2581"/>
    <w:rsid w:val="00DF6969"/>
    <w:rsid w:val="00E161F0"/>
    <w:rsid w:val="00E20C67"/>
    <w:rsid w:val="00E6367A"/>
    <w:rsid w:val="00E87F2B"/>
    <w:rsid w:val="00EF4A47"/>
    <w:rsid w:val="00F1079B"/>
    <w:rsid w:val="00F211DF"/>
    <w:rsid w:val="00FC52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F8633C9"/>
  <w15:chartTrackingRefBased/>
  <w15:docId w15:val="{8B99C186-B4CA-DA4A-8542-984E4121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paragraph" w:styleId="Ttulo1">
    <w:name w:val="heading 1"/>
    <w:basedOn w:val="Normal"/>
    <w:next w:val="Normal"/>
    <w:qFormat/>
    <w:pPr>
      <w:keepNext/>
      <w:numPr>
        <w:numId w:val="10"/>
      </w:numPr>
      <w:outlineLvl w:val="0"/>
    </w:pPr>
    <w:rPr>
      <w:b/>
      <w:sz w:val="32"/>
      <w:szCs w:val="20"/>
    </w:rPr>
  </w:style>
  <w:style w:type="paragraph" w:styleId="Ttulo2">
    <w:name w:val="heading 2"/>
    <w:basedOn w:val="Normal"/>
    <w:next w:val="Normal"/>
    <w:qFormat/>
    <w:pPr>
      <w:keepNext/>
      <w:tabs>
        <w:tab w:val="num" w:pos="0"/>
      </w:tabs>
      <w:jc w:val="both"/>
      <w:outlineLvl w:val="1"/>
    </w:pPr>
    <w:rPr>
      <w:szCs w:val="20"/>
    </w:rPr>
  </w:style>
  <w:style w:type="paragraph" w:styleId="Ttulo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qFormat/>
    <w:pPr>
      <w:keepNext/>
      <w:numPr>
        <w:ilvl w:val="3"/>
        <w:numId w:val="1"/>
      </w:numPr>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sz w:val="24"/>
      <w:szCs w:val="24"/>
      <w:highlight w:val="yellow"/>
    </w:rPr>
  </w:style>
  <w:style w:type="character" w:customStyle="1" w:styleId="WW8Num3z0">
    <w:name w:val="WW8Num3z0"/>
    <w:rPr>
      <w:rFonts w:ascii="Symbol" w:hAnsi="Symbol" w:cs="Symbol" w:hint="default"/>
      <w:color w:val="000000"/>
      <w:sz w:val="24"/>
      <w:szCs w:val="24"/>
      <w:highlight w:val="yellow"/>
      <w:shd w:val="clear" w:color="auto" w:fill="FFFFFF"/>
      <w:lang w:val="pt-BR" w:eastAsia="zh-CN" w:bidi="ar-SA"/>
    </w:rPr>
  </w:style>
  <w:style w:type="character" w:customStyle="1" w:styleId="WW8Num4z0">
    <w:name w:val="WW8Num4z0"/>
    <w:rPr>
      <w:rFonts w:ascii="Symbol" w:hAnsi="Symbol" w:cs="OpenSymbol"/>
      <w:highlight w:val="red"/>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highlight w:val="red"/>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highlight w:val="red"/>
    </w:rPr>
  </w:style>
  <w:style w:type="character" w:customStyle="1" w:styleId="WW8Num6z1">
    <w:name w:val="WW8Num6z1"/>
    <w:rPr>
      <w:rFonts w:ascii="OpenSymbol" w:hAnsi="OpenSymbol" w:cs="OpenSymbol"/>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0">
    <w:name w:val="WW8Num8z0"/>
    <w:rPr>
      <w:rFonts w:ascii="Wingdings" w:hAnsi="Wingdings" w:cs="Wingdings" w:hint="default"/>
    </w:rPr>
  </w:style>
  <w:style w:type="character" w:customStyle="1" w:styleId="WW8Num8z1">
    <w:name w:val="WW8Num8z1"/>
    <w:rPr>
      <w:rFonts w:ascii="Courier New" w:hAnsi="Courier New" w:cs="Courier New" w:hint="default"/>
    </w:rPr>
  </w:style>
  <w:style w:type="character" w:customStyle="1" w:styleId="WW8Num8z3">
    <w:name w:val="WW8Num8z3"/>
    <w:rPr>
      <w:rFonts w:ascii="Symbol" w:hAnsi="Symbol" w:cs="Symbol" w:hint="default"/>
    </w:rPr>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Arial" w:eastAsia="Times New Roman" w:hAnsi="Arial" w:cs="Arial"/>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Arial" w:hAnsi="Arial" w:cs="Arial"/>
      <w:color w:val="171717"/>
      <w:lang w:eastAsia="en-US"/>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ascii="Symbol" w:hAnsi="Symbol" w:cs="Symbol" w:hint="default"/>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cs="Arial"/>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Arial" w:hAnsi="Arial" w:cs="Arial" w:hint="default"/>
    </w:rPr>
  </w:style>
  <w:style w:type="character" w:customStyle="1" w:styleId="WW8Num15z1">
    <w:name w:val="WW8Num15z1"/>
    <w:rPr>
      <w:rFonts w:hint="default"/>
    </w:rPr>
  </w:style>
  <w:style w:type="character" w:customStyle="1" w:styleId="WW8Num16z0">
    <w:name w:val="WW8Num16z0"/>
    <w:rPr>
      <w:rFonts w:ascii="Arial" w:hAnsi="Arial" w:cs="Arial"/>
      <w:color w:val="171717"/>
      <w:lang w:eastAsia="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Arial" w:hAnsi="Arial" w:cs="Arial" w:hint="default"/>
      <w:b/>
      <w:sz w:val="26"/>
      <w:szCs w:val="26"/>
    </w:rPr>
  </w:style>
  <w:style w:type="character" w:customStyle="1" w:styleId="WW8Num19z2">
    <w:name w:val="WW8Num19z2"/>
    <w:rPr>
      <w:rFonts w:hint="default"/>
    </w:rPr>
  </w:style>
  <w:style w:type="character" w:customStyle="1" w:styleId="WW8Num20z0">
    <w:name w:val="WW8Num20z0"/>
    <w:rPr>
      <w:rFonts w:ascii="Arial" w:eastAsia="Times New Roman" w:hAnsi="Arial" w:cs="Arial"/>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Wingdings" w:hAnsi="Wingdings" w:cs="Wingdings" w:hint="default"/>
    </w:rPr>
  </w:style>
  <w:style w:type="character" w:customStyle="1" w:styleId="WW8Num22z1">
    <w:name w:val="WW8Num22z1"/>
    <w:rPr>
      <w:rFonts w:ascii="Courier New" w:hAnsi="Courier New" w:cs="Courier New" w:hint="default"/>
    </w:rPr>
  </w:style>
  <w:style w:type="character" w:customStyle="1" w:styleId="WW8Num22z3">
    <w:name w:val="WW8Num22z3"/>
    <w:rPr>
      <w:rFonts w:ascii="Symbol" w:hAnsi="Symbol" w:cs="Symbol" w:hint="default"/>
    </w:rPr>
  </w:style>
  <w:style w:type="character" w:customStyle="1" w:styleId="WW8Num23z0">
    <w:name w:val="WW8Num23z0"/>
    <w:rPr>
      <w:rFonts w:ascii="Arial" w:hAnsi="Arial" w:cs="Arial" w:hint="default"/>
      <w:b/>
      <w:sz w:val="26"/>
      <w:szCs w:val="26"/>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cs="Arial"/>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8z0">
    <w:name w:val="WW8Num28z0"/>
    <w:rPr>
      <w:rFonts w:cs="Arial"/>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hAnsi="Arial" w:cs="Arial" w:hint="default"/>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cs="Wingdings" w:hint="default"/>
    </w:rPr>
  </w:style>
  <w:style w:type="character" w:customStyle="1" w:styleId="WW8Num33z0">
    <w:name w:val="WW8Num33z0"/>
    <w:rPr>
      <w:rFonts w:ascii="Arial" w:eastAsia="Times New Roman" w:hAnsi="Arial" w:cs="Arial"/>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Symbol" w:hAnsi="Symbol" w:cs="Symbol"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5z0">
    <w:name w:val="WW8Num35z0"/>
    <w:rPr>
      <w:rFonts w:ascii="Symbol" w:hAnsi="Symbol" w:cs="Symbol" w:hint="default"/>
    </w:rPr>
  </w:style>
  <w:style w:type="character" w:customStyle="1" w:styleId="WW8Num35z1">
    <w:name w:val="WW8Num35z1"/>
    <w:rPr>
      <w:rFonts w:ascii="Courier New" w:hAnsi="Courier New" w:cs="Courier New" w:hint="default"/>
    </w:rPr>
  </w:style>
  <w:style w:type="character" w:customStyle="1" w:styleId="WW8Num35z2">
    <w:name w:val="WW8Num35z2"/>
    <w:rPr>
      <w:rFonts w:ascii="Wingdings" w:hAnsi="Wingdings" w:cs="Wingdings" w:hint="default"/>
    </w:rPr>
  </w:style>
  <w:style w:type="character" w:customStyle="1" w:styleId="WW8Num36z0">
    <w:name w:val="WW8Num36z0"/>
    <w:rPr>
      <w:rFonts w:ascii="Symbol" w:hAnsi="Symbol" w:cs="Symbol" w:hint="default"/>
      <w:color w:val="000000"/>
    </w:rPr>
  </w:style>
  <w:style w:type="character" w:customStyle="1" w:styleId="WW8Num36z1">
    <w:name w:val="WW8Num36z1"/>
    <w:rPr>
      <w:rFonts w:ascii="Courier New" w:hAnsi="Courier New" w:cs="Courier New" w:hint="default"/>
    </w:rPr>
  </w:style>
  <w:style w:type="character" w:customStyle="1" w:styleId="WW8Num36z2">
    <w:name w:val="WW8Num36z2"/>
    <w:rPr>
      <w:rFonts w:ascii="Wingdings" w:hAnsi="Wingdings" w:cs="Wingdings" w:hint="default"/>
    </w:rPr>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b/>
      <w:sz w:val="26"/>
      <w:szCs w:val="26"/>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Fontepargpadro2">
    <w:name w:val="Fonte parág. padrão2"/>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8z2">
    <w:name w:val="WW8Num8z2"/>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9z1">
    <w:name w:val="WW8Num19z1"/>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2z2">
    <w:name w:val="WW8Num22z2"/>
    <w:rPr>
      <w:rFonts w:ascii="Wingdings" w:hAnsi="Wingdings" w:cs="Wingdings" w:hint="default"/>
    </w:rPr>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Fontepargpadro1">
    <w:name w:val="Fonte parág. padrão1"/>
  </w:style>
  <w:style w:type="character" w:customStyle="1" w:styleId="Ttulo3Char">
    <w:name w:val="Título 3 Char"/>
    <w:rPr>
      <w:rFonts w:ascii="Cambria" w:eastAsia="Times New Roman" w:hAnsi="Cambria" w:cs="Times New Roman"/>
      <w:b/>
      <w:bCs/>
      <w:sz w:val="26"/>
      <w:szCs w:val="26"/>
    </w:rPr>
  </w:style>
  <w:style w:type="character" w:styleId="Hyperlink">
    <w:name w:val="Hyperlink"/>
    <w:uiPriority w:val="99"/>
    <w:rPr>
      <w:color w:val="0000FF"/>
      <w:u w:val="single"/>
    </w:rPr>
  </w:style>
  <w:style w:type="character" w:customStyle="1" w:styleId="Corpodetexto2Char">
    <w:name w:val="Corpo de texto 2 Char"/>
    <w:rPr>
      <w:sz w:val="24"/>
      <w:szCs w:val="24"/>
    </w:rPr>
  </w:style>
  <w:style w:type="character" w:customStyle="1" w:styleId="Recuodecorpodetexto2Char">
    <w:name w:val="Recuo de corpo de texto 2 Char"/>
    <w:rPr>
      <w:sz w:val="24"/>
      <w:szCs w:val="24"/>
    </w:rPr>
  </w:style>
  <w:style w:type="character" w:customStyle="1" w:styleId="Ttulo4Char">
    <w:name w:val="Título 4 Char"/>
    <w:rPr>
      <w:rFonts w:ascii="Calibri" w:eastAsia="Times New Roman" w:hAnsi="Calibri" w:cs="Times New Roman"/>
      <w:b/>
      <w:bCs/>
      <w:sz w:val="28"/>
      <w:szCs w:val="28"/>
    </w:rPr>
  </w:style>
  <w:style w:type="character" w:customStyle="1" w:styleId="TtuloChar">
    <w:name w:val="Título Char"/>
    <w:rPr>
      <w:rFonts w:ascii="Arial" w:hAnsi="Arial" w:cs="Arial"/>
      <w:b/>
      <w:bCs/>
      <w:sz w:val="24"/>
      <w:szCs w:val="24"/>
    </w:rPr>
  </w:style>
  <w:style w:type="character" w:customStyle="1" w:styleId="CabealhoChar">
    <w:name w:val="Cabeçalho Char"/>
    <w:rPr>
      <w:sz w:val="24"/>
      <w:szCs w:val="24"/>
    </w:rPr>
  </w:style>
  <w:style w:type="character" w:customStyle="1" w:styleId="TextodebaloChar">
    <w:name w:val="Texto de balão Char"/>
    <w:rPr>
      <w:rFonts w:ascii="Tahoma" w:hAnsi="Tahoma" w:cs="Tahoma"/>
      <w:sz w:val="16"/>
      <w:szCs w:val="16"/>
    </w:rPr>
  </w:style>
  <w:style w:type="character" w:customStyle="1" w:styleId="MenoPendente1">
    <w:name w:val="Menção Pendente1"/>
    <w:rPr>
      <w:color w:val="605E5C"/>
      <w:shd w:val="clear" w:color="auto" w:fill="E1DFDD"/>
    </w:rPr>
  </w:style>
  <w:style w:type="character" w:customStyle="1" w:styleId="selectable-text">
    <w:name w:val="selectable-text"/>
    <w:basedOn w:val="Fontepargpadro1"/>
  </w:style>
  <w:style w:type="character" w:customStyle="1" w:styleId="Marcas">
    <w:name w:val="Marcas"/>
    <w:rPr>
      <w:rFonts w:ascii="OpenSymbol" w:eastAsia="OpenSymbol" w:hAnsi="OpenSymbol" w:cs="OpenSymbol"/>
    </w:rPr>
  </w:style>
  <w:style w:type="character" w:styleId="Forte">
    <w:name w:val="Strong"/>
    <w:uiPriority w:val="22"/>
    <w:qFormat/>
    <w:rPr>
      <w:b/>
      <w:bCs/>
    </w:rPr>
  </w:style>
  <w:style w:type="character" w:customStyle="1" w:styleId="RodapChar">
    <w:name w:val="Rodapé Char"/>
    <w:rPr>
      <w:sz w:val="24"/>
      <w:szCs w:val="24"/>
      <w:lang w:eastAsia="zh-CN"/>
    </w:rPr>
  </w:style>
  <w:style w:type="character" w:customStyle="1" w:styleId="TextodenotaderodapChar">
    <w:name w:val="Texto de nota de rodapé Char"/>
    <w:rPr>
      <w:lang w:eastAsia="zh-CN"/>
    </w:rPr>
  </w:style>
  <w:style w:type="character" w:customStyle="1" w:styleId="Caracteresdenotaderodap">
    <w:name w:val="Caracteres de nota de rodapé"/>
    <w:rPr>
      <w:vertAlign w:val="superscript"/>
    </w:rPr>
  </w:style>
  <w:style w:type="paragraph" w:customStyle="1" w:styleId="Ttulo20">
    <w:name w:val="Título2"/>
    <w:basedOn w:val="Normal"/>
    <w:next w:val="Corpodetexto"/>
    <w:pPr>
      <w:keepNext/>
      <w:spacing w:before="240" w:after="120"/>
    </w:pPr>
    <w:rPr>
      <w:rFonts w:ascii="Liberation Sans" w:eastAsia="Noto Sans CJK SC" w:hAnsi="Liberation Sans" w:cs="Lohit Devanagari"/>
      <w:sz w:val="28"/>
      <w:szCs w:val="28"/>
    </w:rPr>
  </w:style>
  <w:style w:type="paragraph" w:styleId="Corpodetexto">
    <w:name w:val="Body Text"/>
    <w:basedOn w:val="Normal"/>
    <w:pPr>
      <w:jc w:val="both"/>
    </w:pPr>
    <w:rPr>
      <w:sz w:val="28"/>
      <w:szCs w:val="20"/>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pPr>
      <w:suppressLineNumbers/>
    </w:pPr>
    <w:rPr>
      <w:rFonts w:cs="Lohit Devanagari"/>
    </w:rPr>
  </w:style>
  <w:style w:type="paragraph" w:customStyle="1" w:styleId="Ttulo10">
    <w:name w:val="Título1"/>
    <w:basedOn w:val="Normal"/>
    <w:next w:val="Corpodetexto"/>
    <w:pPr>
      <w:jc w:val="center"/>
    </w:pPr>
    <w:rPr>
      <w:rFonts w:ascii="Arial" w:hAnsi="Arial" w:cs="Arial"/>
      <w:b/>
      <w:bCs/>
    </w:rPr>
  </w:style>
  <w:style w:type="paragraph" w:customStyle="1" w:styleId="CabealhoeRodap">
    <w:name w:val="Cabeçalho e Rodapé"/>
    <w:basedOn w:val="Normal"/>
    <w:pPr>
      <w:suppressLineNumbers/>
      <w:tabs>
        <w:tab w:val="center" w:pos="4986"/>
        <w:tab w:val="right" w:pos="9972"/>
      </w:tabs>
    </w:p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Recuodecorpodetexto">
    <w:name w:val="Body Text Indent"/>
    <w:basedOn w:val="Normal"/>
    <w:pPr>
      <w:spacing w:line="360" w:lineRule="auto"/>
      <w:ind w:firstLine="851"/>
      <w:jc w:val="both"/>
    </w:pPr>
    <w:rPr>
      <w:sz w:val="28"/>
      <w:szCs w:val="20"/>
    </w:rPr>
  </w:style>
  <w:style w:type="paragraph" w:customStyle="1" w:styleId="Corpodetexto21">
    <w:name w:val="Corpo de texto 21"/>
    <w:basedOn w:val="Normal"/>
    <w:pPr>
      <w:spacing w:after="120" w:line="480" w:lineRule="auto"/>
    </w:pPr>
  </w:style>
  <w:style w:type="paragraph" w:customStyle="1" w:styleId="Recuodecorpodetexto21">
    <w:name w:val="Recuo de corpo de texto 21"/>
    <w:basedOn w:val="Normal"/>
    <w:pPr>
      <w:spacing w:after="120" w:line="480" w:lineRule="auto"/>
      <w:ind w:left="283"/>
    </w:pPr>
  </w:style>
  <w:style w:type="paragraph" w:styleId="PargrafodaLista">
    <w:name w:val="List Paragraph"/>
    <w:basedOn w:val="Normal"/>
    <w:uiPriority w:val="34"/>
    <w:qFormat/>
    <w:pPr>
      <w:spacing w:after="200" w:line="276" w:lineRule="auto"/>
      <w:ind w:left="720"/>
      <w:contextualSpacing/>
    </w:pPr>
    <w:rPr>
      <w:rFonts w:ascii="Calibri" w:eastAsia="Calibri" w:hAnsi="Calibri"/>
      <w:sz w:val="22"/>
      <w:szCs w:val="22"/>
    </w:rPr>
  </w:style>
  <w:style w:type="paragraph" w:styleId="Textodebalo">
    <w:name w:val="Balloon Text"/>
    <w:basedOn w:val="Normal"/>
    <w:rPr>
      <w:rFonts w:ascii="Tahoma" w:hAnsi="Tahoma" w:cs="Tahoma"/>
      <w:sz w:val="16"/>
      <w:szCs w:val="16"/>
    </w:rPr>
  </w:style>
  <w:style w:type="paragraph" w:styleId="CabealhodoSumrio">
    <w:name w:val="TOC Heading"/>
    <w:basedOn w:val="Ttulo1"/>
    <w:next w:val="Normal"/>
    <w:qFormat/>
    <w:pPr>
      <w:keepLines/>
      <w:numPr>
        <w:numId w:val="0"/>
      </w:numPr>
      <w:spacing w:before="240" w:line="252" w:lineRule="auto"/>
    </w:pPr>
    <w:rPr>
      <w:rFonts w:ascii="Aptos Display" w:hAnsi="Aptos Display"/>
      <w:b w:val="0"/>
      <w:color w:val="0F4761"/>
      <w:szCs w:val="32"/>
    </w:rPr>
  </w:style>
  <w:style w:type="paragraph" w:styleId="Sumrio1">
    <w:name w:val="toc 1"/>
    <w:basedOn w:val="Normal"/>
    <w:next w:val="Normal"/>
    <w:uiPriority w:val="39"/>
    <w:pPr>
      <w:tabs>
        <w:tab w:val="right" w:leader="dot" w:pos="9062"/>
      </w:tabs>
      <w:spacing w:line="360" w:lineRule="auto"/>
    </w:pPr>
  </w:style>
  <w:style w:type="paragraph" w:customStyle="1" w:styleId="Estilo1">
    <w:name w:val="Estilo1"/>
    <w:basedOn w:val="Normal"/>
    <w:pPr>
      <w:spacing w:after="200" w:line="480" w:lineRule="auto"/>
      <w:jc w:val="both"/>
    </w:pPr>
    <w:rPr>
      <w:rFonts w:ascii="Arial" w:eastAsia="Calibri" w:hAnsi="Arial" w:cs="Arial"/>
      <w:b/>
      <w:sz w:val="28"/>
      <w:szCs w:val="28"/>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Sumrio2">
    <w:name w:val="toc 2"/>
    <w:basedOn w:val="Normal"/>
    <w:next w:val="Normal"/>
    <w:uiPriority w:val="39"/>
    <w:pPr>
      <w:ind w:left="240"/>
    </w:pPr>
  </w:style>
  <w:style w:type="paragraph" w:styleId="Textodenotaderodap">
    <w:name w:val="footnote text"/>
    <w:basedOn w:val="Normal"/>
    <w:rPr>
      <w:sz w:val="20"/>
      <w:szCs w:val="20"/>
    </w:rPr>
  </w:style>
  <w:style w:type="table" w:styleId="TabeladeLista4-nfase3">
    <w:name w:val="List Table 4 Accent 3"/>
    <w:basedOn w:val="Tabelanormal"/>
    <w:uiPriority w:val="49"/>
    <w:rsid w:val="00E161F0"/>
    <w:rPr>
      <w:rFonts w:asciiTheme="minorHAnsi" w:eastAsiaTheme="minorHAnsi" w:hAnsiTheme="minorHAnsi" w:cstheme="minorBidi"/>
      <w:sz w:val="22"/>
      <w:szCs w:val="22"/>
      <w:lang w:eastAsia="en-US"/>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eladeGrade6Colorida-nfase3">
    <w:name w:val="Grid Table 6 Colorful Accent 3"/>
    <w:basedOn w:val="Tabelanormal"/>
    <w:uiPriority w:val="51"/>
    <w:rsid w:val="00E161F0"/>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341650">
      <w:bodyDiv w:val="1"/>
      <w:marLeft w:val="0"/>
      <w:marRight w:val="0"/>
      <w:marTop w:val="0"/>
      <w:marBottom w:val="0"/>
      <w:divBdr>
        <w:top w:val="none" w:sz="0" w:space="0" w:color="auto"/>
        <w:left w:val="none" w:sz="0" w:space="0" w:color="auto"/>
        <w:bottom w:val="none" w:sz="0" w:space="0" w:color="auto"/>
        <w:right w:val="none" w:sz="0" w:space="0" w:color="auto"/>
      </w:divBdr>
    </w:div>
    <w:div w:id="913197712">
      <w:bodyDiv w:val="1"/>
      <w:marLeft w:val="0"/>
      <w:marRight w:val="0"/>
      <w:marTop w:val="0"/>
      <w:marBottom w:val="0"/>
      <w:divBdr>
        <w:top w:val="none" w:sz="0" w:space="0" w:color="auto"/>
        <w:left w:val="none" w:sz="0" w:space="0" w:color="auto"/>
        <w:bottom w:val="none" w:sz="0" w:space="0" w:color="auto"/>
        <w:right w:val="none" w:sz="0" w:space="0" w:color="auto"/>
      </w:divBdr>
    </w:div>
    <w:div w:id="954364143">
      <w:bodyDiv w:val="1"/>
      <w:marLeft w:val="0"/>
      <w:marRight w:val="0"/>
      <w:marTop w:val="0"/>
      <w:marBottom w:val="0"/>
      <w:divBdr>
        <w:top w:val="none" w:sz="0" w:space="0" w:color="auto"/>
        <w:left w:val="none" w:sz="0" w:space="0" w:color="auto"/>
        <w:bottom w:val="none" w:sz="0" w:space="0" w:color="auto"/>
        <w:right w:val="none" w:sz="0" w:space="0" w:color="auto"/>
      </w:divBdr>
    </w:div>
    <w:div w:id="1337532802">
      <w:bodyDiv w:val="1"/>
      <w:marLeft w:val="0"/>
      <w:marRight w:val="0"/>
      <w:marTop w:val="0"/>
      <w:marBottom w:val="0"/>
      <w:divBdr>
        <w:top w:val="none" w:sz="0" w:space="0" w:color="auto"/>
        <w:left w:val="none" w:sz="0" w:space="0" w:color="auto"/>
        <w:bottom w:val="none" w:sz="0" w:space="0" w:color="auto"/>
        <w:right w:val="none" w:sz="0" w:space="0" w:color="auto"/>
      </w:divBdr>
    </w:div>
    <w:div w:id="167772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fif"/><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jp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fif"/><Relationship Id="rId27" Type="http://schemas.openxmlformats.org/officeDocument/2006/relationships/image" Target="media/image12.png"/><Relationship Id="rId30" Type="http://schemas.openxmlformats.org/officeDocument/2006/relationships/header" Target="header6.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0BB47-7B15-4457-B877-D4C3778A0F09}">
  <ds:schemaRefs>
    <ds:schemaRef ds:uri="http://schemas.openxmlformats.org/officeDocument/2006/bibliography"/>
  </ds:schemaRefs>
</ds:datastoreItem>
</file>

<file path=docMetadata/LabelInfo.xml><?xml version="1.0" encoding="utf-8"?>
<clbl:labelList xmlns:clbl="http://schemas.microsoft.com/office/2020/mipLabelMetadata">
  <clbl:label id="{cf72e2bd-7a2b-4783-bdeb-39d57b07f76f}" enabled="0" method="" siteId="{cf72e2bd-7a2b-4783-bdeb-39d57b07f76f}" removed="1"/>
</clbl:labelList>
</file>

<file path=docProps/app.xml><?xml version="1.0" encoding="utf-8"?>
<Properties xmlns="http://schemas.openxmlformats.org/officeDocument/2006/extended-properties" xmlns:vt="http://schemas.openxmlformats.org/officeDocument/2006/docPropsVTypes">
  <Template>Normal</Template>
  <TotalTime>331</TotalTime>
  <Pages>45</Pages>
  <Words>8779</Words>
  <Characters>47411</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Gabriel de Paula</cp:lastModifiedBy>
  <cp:revision>56</cp:revision>
  <cp:lastPrinted>2025-04-25T14:28:00Z</cp:lastPrinted>
  <dcterms:created xsi:type="dcterms:W3CDTF">2025-04-25T14:28:00Z</dcterms:created>
  <dcterms:modified xsi:type="dcterms:W3CDTF">2025-06-24T02:03:00Z</dcterms:modified>
</cp:coreProperties>
</file>